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imes New Roman" w:hAnsi="Times New Roman" w:cs="Times New Roman"/>
          <w:color w:val="auto"/>
          <w:spacing w:val="0"/>
          <w:kern w:val="0"/>
          <w:sz w:val="140"/>
          <w:szCs w:val="140"/>
          <w:lang w:eastAsia="en-US"/>
        </w:rPr>
        <w:id w:val="-1782334661"/>
        <w:docPartObj>
          <w:docPartGallery w:val="Cover Pages"/>
          <w:docPartUnique/>
        </w:docPartObj>
      </w:sdtPr>
      <w:sdtEndPr>
        <w:rPr>
          <w:sz w:val="20"/>
          <w:szCs w:val="20"/>
        </w:rPr>
      </w:sdtEndPr>
      <w:sdtContent>
        <w:tbl>
          <w:tblPr>
            <w:tblpPr w:leftFromText="187" w:rightFromText="187" w:bottomFromText="720" w:horzAnchor="margin" w:tblpYSpec="center"/>
            <w:tblW w:w="5000" w:type="pct"/>
            <w:tblLook w:val="04A0" w:firstRow="1" w:lastRow="0" w:firstColumn="1" w:lastColumn="0" w:noHBand="0" w:noVBand="1"/>
          </w:tblPr>
          <w:tblGrid>
            <w:gridCol w:w="9456"/>
          </w:tblGrid>
          <w:tr w:rsidR="008C29BF">
            <w:tc>
              <w:tcPr>
                <w:tcW w:w="10296" w:type="dxa"/>
              </w:tcPr>
              <w:p w:rsidR="008C29BF" w:rsidRDefault="00B143BB" w:rsidP="008C29BF">
                <w:pPr>
                  <w:pStyle w:val="Title"/>
                  <w:rPr>
                    <w:sz w:val="140"/>
                    <w:szCs w:val="140"/>
                  </w:rPr>
                </w:pPr>
                <w:sdt>
                  <w:sdtPr>
                    <w:rPr>
                      <w:sz w:val="120"/>
                      <w:szCs w:val="120"/>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8C29BF" w:rsidRPr="00DE5F13">
                      <w:rPr>
                        <w:sz w:val="120"/>
                        <w:szCs w:val="120"/>
                      </w:rPr>
                      <w:t>BUKU PEDOMAN PENULISAN TUGAS AKHIR</w:t>
                    </w:r>
                  </w:sdtContent>
                </w:sdt>
              </w:p>
            </w:tc>
          </w:tr>
          <w:tr w:rsidR="008C29BF">
            <w:tc>
              <w:tcPr>
                <w:tcW w:w="0" w:type="auto"/>
                <w:vAlign w:val="bottom"/>
              </w:tcPr>
              <w:p w:rsidR="008C29BF" w:rsidRDefault="00B143BB" w:rsidP="00A575C8">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8C29BF">
                      <w:rPr>
                        <w:sz w:val="44"/>
                        <w:szCs w:val="28"/>
                      </w:rPr>
                      <w:t xml:space="preserve">PROGRAM STUDI TEKNIK </w:t>
                    </w:r>
                    <w:r w:rsidR="00A575C8">
                      <w:rPr>
                        <w:sz w:val="44"/>
                        <w:szCs w:val="28"/>
                      </w:rPr>
                      <w:t>INFORMATIKA</w:t>
                    </w:r>
                  </w:sdtContent>
                </w:sdt>
              </w:p>
            </w:tc>
          </w:tr>
          <w:tr w:rsidR="008C29BF">
            <w:trPr>
              <w:trHeight w:val="1152"/>
            </w:trPr>
            <w:tc>
              <w:tcPr>
                <w:tcW w:w="0" w:type="auto"/>
                <w:vAlign w:val="bottom"/>
              </w:tcPr>
              <w:p w:rsidR="008C29BF" w:rsidRDefault="008C29BF" w:rsidP="008C29BF">
                <w:pPr>
                  <w:rPr>
                    <w:color w:val="000000" w:themeColor="text1"/>
                    <w:sz w:val="24"/>
                    <w:szCs w:val="28"/>
                  </w:rPr>
                </w:pPr>
              </w:p>
            </w:tc>
          </w:tr>
        </w:tbl>
        <w:p w:rsidR="008C29BF" w:rsidRDefault="000E1913">
          <w:r>
            <w:rPr>
              <w:noProof/>
              <w:lang w:val="id-ID" w:eastAsia="id-ID"/>
            </w:rPr>
            <mc:AlternateContent>
              <mc:Choice Requires="wps">
                <w:drawing>
                  <wp:anchor distT="0" distB="0" distL="114300" distR="114300" simplePos="0" relativeHeight="503316166" behindDoc="0" locked="0" layoutInCell="1" allowOverlap="1" wp14:anchorId="08C10984" wp14:editId="7096B0EB">
                    <wp:simplePos x="0" y="0"/>
                    <mc:AlternateContent>
                      <mc:Choice Requires="wp14">
                        <wp:positionH relativeFrom="margin">
                          <wp14:pctPosHOffset>0</wp14:pctPosHOffset>
                        </wp:positionH>
                      </mc:Choice>
                      <mc:Fallback>
                        <wp:positionH relativeFrom="page">
                          <wp:posOffset>850900</wp:posOffset>
                        </wp:positionH>
                      </mc:Fallback>
                    </mc:AlternateContent>
                    <wp:positionV relativeFrom="margin">
                      <wp:align>bottom</wp:align>
                    </wp:positionV>
                    <wp:extent cx="5943600" cy="1203844"/>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1203844"/>
                            </a:xfrm>
                            <a:prstGeom prst="rect">
                              <a:avLst/>
                            </a:prstGeom>
                            <a:noFill/>
                            <a:ln w="6350">
                              <a:noFill/>
                            </a:ln>
                            <a:effectLst/>
                          </wps:spPr>
                          <wps:txbx>
                            <w:txbxContent>
                              <w:sdt>
                                <w:sdtPr>
                                  <w:rPr>
                                    <w:b/>
                                    <w:color w:val="000000" w:themeColor="text1"/>
                                    <w:sz w:val="40"/>
                                    <w:szCs w:val="40"/>
                                  </w:rPr>
                                  <w:id w:val="1631521841"/>
                                  <w:date>
                                    <w:dateFormat w:val="M/d/yyyy"/>
                                    <w:lid w:val="en-US"/>
                                    <w:storeMappedDataAs w:val="dateTime"/>
                                    <w:calendar w:val="gregorian"/>
                                  </w:date>
                                </w:sdtPr>
                                <w:sdtContent>
                                  <w:p w:rsidR="00B143BB" w:rsidRPr="00DE5F13" w:rsidRDefault="00B143BB">
                                    <w:pPr>
                                      <w:pStyle w:val="Subtitle"/>
                                      <w:spacing w:after="0" w:line="240" w:lineRule="auto"/>
                                      <w:rPr>
                                        <w:b/>
                                        <w:sz w:val="44"/>
                                        <w:szCs w:val="44"/>
                                      </w:rPr>
                                    </w:pPr>
                                    <w:r w:rsidRPr="000E1913">
                                      <w:rPr>
                                        <w:b/>
                                        <w:color w:val="000000" w:themeColor="text1"/>
                                        <w:sz w:val="40"/>
                                        <w:szCs w:val="40"/>
                                      </w:rPr>
                                      <w:t xml:space="preserve">FAKULTAS TEKNIK </w:t>
                                    </w:r>
                                    <w:r>
                                      <w:rPr>
                                        <w:b/>
                                        <w:color w:val="000000" w:themeColor="text1"/>
                                        <w:sz w:val="40"/>
                                        <w:szCs w:val="40"/>
                                      </w:rPr>
                                      <w:t xml:space="preserve">                            </w:t>
                                    </w:r>
                                    <w:r w:rsidRPr="000E1913">
                                      <w:rPr>
                                        <w:b/>
                                        <w:color w:val="000000" w:themeColor="text1"/>
                                        <w:sz w:val="40"/>
                                        <w:szCs w:val="40"/>
                                      </w:rPr>
                                      <w:t xml:space="preserve">UNIVERSITAS HASANUDDIN </w:t>
                                    </w:r>
                                    <w:r>
                                      <w:rPr>
                                        <w:b/>
                                        <w:color w:val="000000" w:themeColor="text1"/>
                                        <w:sz w:val="40"/>
                                        <w:szCs w:val="40"/>
                                      </w:rPr>
                                      <w:t xml:space="preserve">                           </w:t>
                                    </w:r>
                                    <w:r w:rsidRPr="000E1913">
                                      <w:rPr>
                                        <w:b/>
                                        <w:color w:val="000000" w:themeColor="text1"/>
                                        <w:sz w:val="40"/>
                                        <w:szCs w:val="40"/>
                                      </w:rPr>
                                      <w:t>201</w:t>
                                    </w:r>
                                    <w:r>
                                      <w:rPr>
                                        <w:b/>
                                        <w:color w:val="000000" w:themeColor="text1"/>
                                        <w:sz w:val="40"/>
                                        <w:szCs w:val="40"/>
                                      </w:rPr>
                                      <w:t>7</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94.8pt;z-index:503316166;visibility:visible;mso-wrap-style:square;mso-width-percent:1000;mso-height-percent:0;mso-left-percent:0;mso-wrap-distance-left:9pt;mso-wrap-distance-top:0;mso-wrap-distance-right:9pt;mso-wrap-distance-bottom:0;mso-position-horizontal-relative:margin;mso-position-vertical:bottom;mso-position-vertical-relative:margin;mso-width-percent:1000;mso-height-percent: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" filled="f" stroked="f" strokeweight=".5pt">
                    <v:textbox>
                      <w:txbxContent>
                        <w:sdt>
                          <w:sdtPr>
                            <w:rPr>
                              <w:b/>
                              <w:color w:val="000000" w:themeColor="text1"/>
                              <w:sz w:val="40"/>
                              <w:szCs w:val="40"/>
                            </w:rPr>
                            <w:id w:val="1631521841"/>
                            <w:date>
                              <w:dateFormat w:val="M/d/yyyy"/>
                              <w:lid w:val="en-US"/>
                              <w:storeMappedDataAs w:val="dateTime"/>
                              <w:calendar w:val="gregorian"/>
                            </w:date>
                          </w:sdtPr>
                          <w:sdtContent>
                            <w:p w:rsidR="00B143BB" w:rsidRPr="00DE5F13" w:rsidRDefault="00B143BB">
                              <w:pPr>
                                <w:pStyle w:val="Subtitle"/>
                                <w:spacing w:after="0" w:line="240" w:lineRule="auto"/>
                                <w:rPr>
                                  <w:b/>
                                  <w:sz w:val="44"/>
                                  <w:szCs w:val="44"/>
                                </w:rPr>
                              </w:pPr>
                              <w:r w:rsidRPr="000E1913">
                                <w:rPr>
                                  <w:b/>
                                  <w:color w:val="000000" w:themeColor="text1"/>
                                  <w:sz w:val="40"/>
                                  <w:szCs w:val="40"/>
                                </w:rPr>
                                <w:t xml:space="preserve">FAKULTAS TEKNIK </w:t>
                              </w:r>
                              <w:r>
                                <w:rPr>
                                  <w:b/>
                                  <w:color w:val="000000" w:themeColor="text1"/>
                                  <w:sz w:val="40"/>
                                  <w:szCs w:val="40"/>
                                </w:rPr>
                                <w:t xml:space="preserve">                            </w:t>
                              </w:r>
                              <w:r w:rsidRPr="000E1913">
                                <w:rPr>
                                  <w:b/>
                                  <w:color w:val="000000" w:themeColor="text1"/>
                                  <w:sz w:val="40"/>
                                  <w:szCs w:val="40"/>
                                </w:rPr>
                                <w:t xml:space="preserve">UNIVERSITAS HASANUDDIN </w:t>
                              </w:r>
                              <w:r>
                                <w:rPr>
                                  <w:b/>
                                  <w:color w:val="000000" w:themeColor="text1"/>
                                  <w:sz w:val="40"/>
                                  <w:szCs w:val="40"/>
                                </w:rPr>
                                <w:t xml:space="preserve">                           </w:t>
                              </w:r>
                              <w:r w:rsidRPr="000E1913">
                                <w:rPr>
                                  <w:b/>
                                  <w:color w:val="000000" w:themeColor="text1"/>
                                  <w:sz w:val="40"/>
                                  <w:szCs w:val="40"/>
                                </w:rPr>
                                <w:t>201</w:t>
                              </w:r>
                              <w:r>
                                <w:rPr>
                                  <w:b/>
                                  <w:color w:val="000000" w:themeColor="text1"/>
                                  <w:sz w:val="40"/>
                                  <w:szCs w:val="40"/>
                                </w:rPr>
                                <w:t>7</w:t>
                              </w:r>
                            </w:p>
                          </w:sdtContent>
                        </w:sdt>
                      </w:txbxContent>
                    </v:textbox>
                    <w10:wrap anchorx="margin" anchory="margin"/>
                  </v:shape>
                </w:pict>
              </mc:Fallback>
            </mc:AlternateContent>
          </w:r>
          <w:r w:rsidR="008C29BF">
            <w:rPr>
              <w:noProof/>
              <w:lang w:val="id-ID" w:eastAsia="id-ID"/>
            </w:rPr>
            <mc:AlternateContent>
              <mc:Choice Requires="wps">
                <w:drawing>
                  <wp:anchor distT="0" distB="0" distL="114300" distR="114300" simplePos="0" relativeHeight="503316322" behindDoc="1" locked="0" layoutInCell="1" allowOverlap="1" wp14:anchorId="600E0867" wp14:editId="156539F4">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15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mc:Fallback>
            </mc:AlternateContent>
          </w:r>
          <w:r w:rsidR="008C29BF">
            <w:rPr>
              <w:noProof/>
              <w:lang w:val="id-ID" w:eastAsia="id-ID"/>
            </w:rPr>
            <mc:AlternateContent>
              <mc:Choice Requires="wps">
                <w:drawing>
                  <wp:anchor distT="0" distB="0" distL="114300" distR="114300" simplePos="0" relativeHeight="503316244" behindDoc="0" locked="0" layoutInCell="1" allowOverlap="1" wp14:anchorId="676CF3A5" wp14:editId="59CBEF03">
                    <wp:simplePos x="0" y="0"/>
                    <wp:positionH relativeFrom="page">
                      <wp:align>center</wp:align>
                    </wp:positionH>
                    <wp:positionV relativeFrom="page">
                      <wp:align>top</wp:align>
                    </wp:positionV>
                    <wp:extent cx="5943600" cy="2057400"/>
                    <wp:effectExtent l="0" t="0" r="6350" b="9525"/>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143BB" w:rsidRDefault="00B143BB" w:rsidP="008C29BF">
                                <w:pPr>
                                  <w:jc w:val="center"/>
                                </w:pPr>
                                <w:r>
                                  <w:rPr>
                                    <w:noProof/>
                                    <w:lang w:val="id-ID" w:eastAsia="id-ID"/>
                                  </w:rPr>
                                  <w:drawing>
                                    <wp:inline distT="0" distB="0" distL="0" distR="0" wp14:anchorId="20454421" wp14:editId="1C53769D">
                                      <wp:extent cx="1682115" cy="1796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2115" cy="1796415"/>
                                              </a:xfrm>
                                              <a:prstGeom prst="rect">
                                                <a:avLst/>
                                              </a:prstGeom>
                                              <a:noFill/>
                                              <a:ln>
                                                <a:noFill/>
                                              </a:ln>
                                            </pic:spPr>
                                          </pic:pic>
                                        </a:graphicData>
                                      </a:graphic>
                                    </wp:inline>
                                  </w:drawing>
                                </w: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7" style="position:absolute;margin-left:0;margin-top:0;width:468pt;height:162pt;z-index:503316244;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" fillcolor="#4f81bd [3204]" stroked="f" strokeweight="2pt">
                    <v:textbox>
                      <w:txbxContent>
                        <w:p w:rsidR="00B143BB" w:rsidRDefault="00B143BB" w:rsidP="008C29BF">
                          <w:pPr>
                            <w:jc w:val="center"/>
                          </w:pPr>
                          <w:r>
                            <w:rPr>
                              <w:noProof/>
                              <w:lang w:val="id-ID" w:eastAsia="id-ID"/>
                            </w:rPr>
                            <w:drawing>
                              <wp:inline distT="0" distB="0" distL="0" distR="0" wp14:anchorId="20454421" wp14:editId="1C53769D">
                                <wp:extent cx="1682115" cy="1796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2115" cy="1796415"/>
                                        </a:xfrm>
                                        <a:prstGeom prst="rect">
                                          <a:avLst/>
                                        </a:prstGeom>
                                        <a:noFill/>
                                        <a:ln>
                                          <a:noFill/>
                                        </a:ln>
                                      </pic:spPr>
                                    </pic:pic>
                                  </a:graphicData>
                                </a:graphic>
                              </wp:inline>
                            </w:drawing>
                          </w:r>
                        </w:p>
                      </w:txbxContent>
                    </v:textbox>
                    <w10:wrap anchorx="page" anchory="page"/>
                  </v:rect>
                </w:pict>
              </mc:Fallback>
            </mc:AlternateContent>
          </w:r>
          <w:r w:rsidR="008C29BF">
            <w:rPr>
              <w:noProof/>
              <w:lang w:val="id-ID" w:eastAsia="id-ID"/>
            </w:rPr>
            <mc:AlternateContent>
              <mc:Choice Requires="wps">
                <w:drawing>
                  <wp:anchor distT="0" distB="0" distL="114300" distR="114300" simplePos="0" relativeHeight="503316400" behindDoc="0" locked="0" layoutInCell="1" allowOverlap="1" wp14:anchorId="7F9D1968" wp14:editId="48E4AA62">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503316400;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8C29BF">
            <w:br w:type="page"/>
          </w:r>
        </w:p>
      </w:sdtContent>
    </w:sdt>
    <w:p w:rsidR="008C29BF" w:rsidRDefault="008C29BF">
      <w:pPr>
        <w:spacing w:before="71"/>
        <w:ind w:left="522" w:right="513"/>
        <w:jc w:val="center"/>
        <w:rPr>
          <w:rFonts w:ascii="Arial" w:eastAsia="Arial" w:hAnsi="Arial" w:cs="Arial"/>
          <w:b/>
          <w:spacing w:val="1"/>
          <w:sz w:val="28"/>
          <w:szCs w:val="28"/>
        </w:rPr>
      </w:pPr>
    </w:p>
    <w:p w:rsidR="008C29BF" w:rsidRDefault="008C29BF" w:rsidP="008C29BF">
      <w:pPr>
        <w:spacing w:before="4" w:line="360" w:lineRule="exact"/>
        <w:ind w:left="697" w:right="722"/>
        <w:jc w:val="center"/>
        <w:rPr>
          <w:rFonts w:ascii="Rockwell Extra Bold" w:eastAsia="Rockwell Extra Bold" w:hAnsi="Rockwell Extra Bold" w:cs="Rockwell Extra Bold"/>
          <w:b/>
          <w:spacing w:val="32"/>
          <w:w w:val="101"/>
          <w:position w:val="-1"/>
          <w:sz w:val="33"/>
          <w:szCs w:val="33"/>
        </w:rPr>
      </w:pPr>
    </w:p>
    <w:p w:rsidR="00090544" w:rsidRDefault="000A5B13" w:rsidP="000A5B13">
      <w:pPr>
        <w:ind w:right="26"/>
        <w:jc w:val="center"/>
        <w:rPr>
          <w:rFonts w:ascii="Arial" w:eastAsia="Arial" w:hAnsi="Arial" w:cs="Arial"/>
          <w:b/>
          <w:sz w:val="24"/>
          <w:szCs w:val="24"/>
        </w:rPr>
      </w:pPr>
      <w:r>
        <w:rPr>
          <w:rFonts w:ascii="Arial" w:eastAsia="Arial" w:hAnsi="Arial" w:cs="Arial"/>
          <w:b/>
          <w:sz w:val="24"/>
          <w:szCs w:val="24"/>
        </w:rPr>
        <w:t xml:space="preserve">KATA </w:t>
      </w:r>
      <w:r w:rsidR="003B17C1">
        <w:rPr>
          <w:rFonts w:ascii="Arial" w:eastAsia="Arial" w:hAnsi="Arial" w:cs="Arial"/>
          <w:b/>
          <w:sz w:val="24"/>
          <w:szCs w:val="24"/>
        </w:rPr>
        <w:t>PENGANTAR</w:t>
      </w:r>
    </w:p>
    <w:p w:rsidR="000A5B13" w:rsidRDefault="000A5B13" w:rsidP="000A5B13">
      <w:pPr>
        <w:ind w:right="26"/>
        <w:jc w:val="center"/>
        <w:rPr>
          <w:rFonts w:ascii="Arial" w:eastAsia="Arial" w:hAnsi="Arial" w:cs="Arial"/>
          <w:sz w:val="24"/>
          <w:szCs w:val="24"/>
        </w:rPr>
      </w:pPr>
    </w:p>
    <w:p w:rsidR="00090544" w:rsidRDefault="00090544">
      <w:pPr>
        <w:spacing w:before="15" w:line="280" w:lineRule="exact"/>
        <w:rPr>
          <w:sz w:val="28"/>
          <w:szCs w:val="28"/>
        </w:rPr>
      </w:pPr>
    </w:p>
    <w:p w:rsidR="00090544" w:rsidRDefault="003B17C1" w:rsidP="004E411E">
      <w:pPr>
        <w:spacing w:line="360" w:lineRule="auto"/>
        <w:ind w:left="100" w:right="71" w:firstLine="720"/>
        <w:jc w:val="both"/>
        <w:rPr>
          <w:sz w:val="16"/>
          <w:szCs w:val="16"/>
        </w:rPr>
      </w:pPr>
      <w:r>
        <w:rPr>
          <w:rFonts w:ascii="Arial" w:eastAsia="Arial" w:hAnsi="Arial" w:cs="Arial"/>
          <w:sz w:val="24"/>
          <w:szCs w:val="24"/>
        </w:rPr>
        <w:t>Skripsi atau tugas akhir bagi mahasiswa adalah salah satu yang dipersyaratkan bagi mahasiswa strata satu sebelum</w:t>
      </w:r>
      <w:r>
        <w:rPr>
          <w:rFonts w:ascii="Arial" w:eastAsia="Arial" w:hAnsi="Arial" w:cs="Arial"/>
          <w:spacing w:val="1"/>
          <w:sz w:val="24"/>
          <w:szCs w:val="24"/>
        </w:rPr>
        <w:t xml:space="preserve"> </w:t>
      </w:r>
      <w:r>
        <w:rPr>
          <w:rFonts w:ascii="Arial" w:eastAsia="Arial" w:hAnsi="Arial" w:cs="Arial"/>
          <w:sz w:val="24"/>
          <w:szCs w:val="24"/>
        </w:rPr>
        <w:t>memperoleh gelar kesarjanaannya. Skripsi merupakan rangkaian kegiatan akademik mahasiswa yang diawali</w:t>
      </w:r>
      <w:r>
        <w:rPr>
          <w:rFonts w:ascii="Arial" w:eastAsia="Arial" w:hAnsi="Arial" w:cs="Arial"/>
          <w:spacing w:val="61"/>
          <w:sz w:val="24"/>
          <w:szCs w:val="24"/>
        </w:rPr>
        <w:t xml:space="preserve"> </w:t>
      </w:r>
      <w:r>
        <w:rPr>
          <w:rFonts w:ascii="Arial" w:eastAsia="Arial" w:hAnsi="Arial" w:cs="Arial"/>
          <w:sz w:val="24"/>
          <w:szCs w:val="24"/>
        </w:rPr>
        <w:t>dengan</w:t>
      </w:r>
      <w:r>
        <w:rPr>
          <w:rFonts w:ascii="Arial" w:eastAsia="Arial" w:hAnsi="Arial" w:cs="Arial"/>
          <w:spacing w:val="61"/>
          <w:sz w:val="24"/>
          <w:szCs w:val="24"/>
        </w:rPr>
        <w:t xml:space="preserve"> </w:t>
      </w:r>
      <w:r>
        <w:rPr>
          <w:rFonts w:ascii="Arial" w:eastAsia="Arial" w:hAnsi="Arial" w:cs="Arial"/>
          <w:sz w:val="24"/>
          <w:szCs w:val="24"/>
        </w:rPr>
        <w:t>pembuatan</w:t>
      </w:r>
      <w:r>
        <w:rPr>
          <w:rFonts w:ascii="Arial" w:eastAsia="Arial" w:hAnsi="Arial" w:cs="Arial"/>
          <w:spacing w:val="61"/>
          <w:sz w:val="24"/>
          <w:szCs w:val="24"/>
        </w:rPr>
        <w:t xml:space="preserve"> </w:t>
      </w:r>
      <w:r>
        <w:rPr>
          <w:rFonts w:ascii="Arial" w:eastAsia="Arial" w:hAnsi="Arial" w:cs="Arial"/>
          <w:sz w:val="24"/>
          <w:szCs w:val="24"/>
        </w:rPr>
        <w:t>proposal</w:t>
      </w:r>
      <w:r>
        <w:rPr>
          <w:rFonts w:ascii="Arial" w:eastAsia="Arial" w:hAnsi="Arial" w:cs="Arial"/>
          <w:spacing w:val="61"/>
          <w:sz w:val="24"/>
          <w:szCs w:val="24"/>
        </w:rPr>
        <w:t xml:space="preserve"> </w:t>
      </w:r>
      <w:r>
        <w:rPr>
          <w:rFonts w:ascii="Arial" w:eastAsia="Arial" w:hAnsi="Arial" w:cs="Arial"/>
          <w:sz w:val="24"/>
          <w:szCs w:val="24"/>
        </w:rPr>
        <w:t>penelitian</w:t>
      </w:r>
      <w:r>
        <w:rPr>
          <w:rFonts w:ascii="Arial" w:eastAsia="Arial" w:hAnsi="Arial" w:cs="Arial"/>
          <w:spacing w:val="61"/>
          <w:sz w:val="24"/>
          <w:szCs w:val="24"/>
        </w:rPr>
        <w:t xml:space="preserve"> </w:t>
      </w:r>
      <w:r>
        <w:rPr>
          <w:rFonts w:ascii="Arial" w:eastAsia="Arial" w:hAnsi="Arial" w:cs="Arial"/>
          <w:sz w:val="24"/>
          <w:szCs w:val="24"/>
        </w:rPr>
        <w:t>dan</w:t>
      </w:r>
      <w:r>
        <w:rPr>
          <w:rFonts w:ascii="Arial" w:eastAsia="Arial" w:hAnsi="Arial" w:cs="Arial"/>
          <w:spacing w:val="60"/>
          <w:sz w:val="24"/>
          <w:szCs w:val="24"/>
        </w:rPr>
        <w:t xml:space="preserve"> </w:t>
      </w:r>
      <w:r>
        <w:rPr>
          <w:rFonts w:ascii="Arial" w:eastAsia="Arial" w:hAnsi="Arial" w:cs="Arial"/>
          <w:sz w:val="24"/>
          <w:szCs w:val="24"/>
        </w:rPr>
        <w:t>diakhiri</w:t>
      </w:r>
      <w:r>
        <w:rPr>
          <w:rFonts w:ascii="Arial" w:eastAsia="Arial" w:hAnsi="Arial" w:cs="Arial"/>
          <w:spacing w:val="61"/>
          <w:sz w:val="24"/>
          <w:szCs w:val="24"/>
        </w:rPr>
        <w:t xml:space="preserve"> </w:t>
      </w:r>
      <w:r>
        <w:rPr>
          <w:rFonts w:ascii="Arial" w:eastAsia="Arial" w:hAnsi="Arial" w:cs="Arial"/>
          <w:sz w:val="24"/>
          <w:szCs w:val="24"/>
        </w:rPr>
        <w:t>dengan</w:t>
      </w:r>
      <w:r>
        <w:rPr>
          <w:rFonts w:ascii="Arial" w:eastAsia="Arial" w:hAnsi="Arial" w:cs="Arial"/>
          <w:spacing w:val="61"/>
          <w:sz w:val="24"/>
          <w:szCs w:val="24"/>
        </w:rPr>
        <w:t xml:space="preserve"> </w:t>
      </w:r>
      <w:r>
        <w:rPr>
          <w:rFonts w:ascii="Arial" w:eastAsia="Arial" w:hAnsi="Arial" w:cs="Arial"/>
          <w:sz w:val="24"/>
          <w:szCs w:val="24"/>
        </w:rPr>
        <w:t>pelaksanaan ujian skripsi.</w:t>
      </w:r>
    </w:p>
    <w:p w:rsidR="00090544" w:rsidRDefault="003B17C1">
      <w:pPr>
        <w:spacing w:line="359" w:lineRule="auto"/>
        <w:ind w:left="100" w:right="71" w:firstLine="720"/>
        <w:jc w:val="both"/>
        <w:rPr>
          <w:rFonts w:ascii="Arial" w:eastAsia="Arial" w:hAnsi="Arial" w:cs="Arial"/>
          <w:sz w:val="24"/>
          <w:szCs w:val="24"/>
        </w:rPr>
      </w:pPr>
      <w:r>
        <w:rPr>
          <w:rFonts w:ascii="Arial" w:eastAsia="Arial" w:hAnsi="Arial" w:cs="Arial"/>
          <w:sz w:val="24"/>
          <w:szCs w:val="24"/>
        </w:rPr>
        <w:t>Mahasiswa yang memprogramkan tugas akhir (skripsi) pada dasarnya akan melaksanakan penelitiaan dengan topik atau judul yang telah disepakati dengan dosen pembimbing. Pelaksanaan penelitian sepenuhnya dilakukan oleh mahasiswa yang bersangkutan dibawah supervisi dosen pembimbing. Rangkaian kegiatan tugas akhir tersebut ditulis dalam bentuk laporan tugas akhir (skripsi). Skripsi yang dibuat oleh mahasiswa harus memenuhi aturan-aturan penulisan skripsi.</w:t>
      </w:r>
    </w:p>
    <w:p w:rsidR="00090544" w:rsidRDefault="003B17C1" w:rsidP="00E3546C">
      <w:pPr>
        <w:spacing w:line="359" w:lineRule="auto"/>
        <w:ind w:left="100" w:right="71" w:firstLine="720"/>
        <w:jc w:val="both"/>
        <w:rPr>
          <w:sz w:val="16"/>
          <w:szCs w:val="16"/>
        </w:rPr>
      </w:pPr>
      <w:r>
        <w:rPr>
          <w:rFonts w:ascii="Arial" w:eastAsia="Arial" w:hAnsi="Arial" w:cs="Arial"/>
          <w:sz w:val="24"/>
          <w:szCs w:val="24"/>
        </w:rPr>
        <w:t>Saat  ini</w:t>
      </w:r>
      <w:r>
        <w:rPr>
          <w:rFonts w:ascii="Arial" w:eastAsia="Arial" w:hAnsi="Arial" w:cs="Arial"/>
          <w:spacing w:val="66"/>
          <w:sz w:val="24"/>
          <w:szCs w:val="24"/>
        </w:rPr>
        <w:t xml:space="preserve"> </w:t>
      </w:r>
      <w:r>
        <w:rPr>
          <w:rFonts w:ascii="Arial" w:eastAsia="Arial" w:hAnsi="Arial" w:cs="Arial"/>
          <w:sz w:val="24"/>
          <w:szCs w:val="24"/>
        </w:rPr>
        <w:t xml:space="preserve">mahasiswa  Program  Studi  Teknik  </w:t>
      </w:r>
      <w:r w:rsidR="005A0F36">
        <w:rPr>
          <w:rFonts w:ascii="Arial" w:eastAsia="Arial" w:hAnsi="Arial" w:cs="Arial"/>
          <w:sz w:val="24"/>
          <w:szCs w:val="24"/>
        </w:rPr>
        <w:t>Informatika</w:t>
      </w:r>
      <w:r>
        <w:rPr>
          <w:rFonts w:ascii="Arial" w:eastAsia="Arial" w:hAnsi="Arial" w:cs="Arial"/>
          <w:sz w:val="24"/>
          <w:szCs w:val="24"/>
        </w:rPr>
        <w:t xml:space="preserve">  dalam  penulisan  skripsi mendapat arahan dari </w:t>
      </w:r>
      <w:r w:rsidR="001F46CD">
        <w:rPr>
          <w:rFonts w:ascii="Arial" w:eastAsia="Arial" w:hAnsi="Arial" w:cs="Arial"/>
          <w:sz w:val="24"/>
          <w:szCs w:val="24"/>
        </w:rPr>
        <w:t xml:space="preserve">dua orang </w:t>
      </w:r>
      <w:r>
        <w:rPr>
          <w:rFonts w:ascii="Arial" w:eastAsia="Arial" w:hAnsi="Arial" w:cs="Arial"/>
          <w:sz w:val="24"/>
          <w:szCs w:val="24"/>
        </w:rPr>
        <w:t>dosen pembimbing</w:t>
      </w:r>
      <w:r w:rsidR="001F46CD">
        <w:rPr>
          <w:rFonts w:ascii="Arial" w:eastAsia="Arial" w:hAnsi="Arial" w:cs="Arial"/>
          <w:sz w:val="24"/>
          <w:szCs w:val="24"/>
        </w:rPr>
        <w:t>.</w:t>
      </w:r>
      <w:r>
        <w:rPr>
          <w:rFonts w:ascii="Arial" w:eastAsia="Arial" w:hAnsi="Arial" w:cs="Arial"/>
          <w:sz w:val="24"/>
          <w:szCs w:val="24"/>
        </w:rPr>
        <w:t xml:space="preserve"> Kendala utama yang dihadapi oleh mahasiswa dalam penyusunan skripsi adalah kurangnya pemahaman mereka pada aturan atau kaidah penulisan tugas akhir. Olehnya itu penerbitan buku panduan penulisan tugas akhir (skripsi) ini adalah sebagai upaya Program Studi dalam memudahkan dan menyeragamkan format penulisan tugas akhir mahasiswa. </w:t>
      </w:r>
    </w:p>
    <w:p w:rsidR="00090544" w:rsidRDefault="003B17C1">
      <w:pPr>
        <w:spacing w:line="360" w:lineRule="auto"/>
        <w:ind w:left="100" w:right="71" w:firstLine="720"/>
        <w:jc w:val="both"/>
        <w:rPr>
          <w:rFonts w:ascii="Arial" w:eastAsia="Arial" w:hAnsi="Arial" w:cs="Arial"/>
          <w:sz w:val="24"/>
          <w:szCs w:val="24"/>
        </w:rPr>
      </w:pPr>
      <w:r>
        <w:rPr>
          <w:rFonts w:ascii="Arial" w:eastAsia="Arial" w:hAnsi="Arial" w:cs="Arial"/>
          <w:sz w:val="24"/>
          <w:szCs w:val="24"/>
        </w:rPr>
        <w:t>Dengan adanya buku panduan ini diharapkan dapat membantu baik mahasiswa dan dosen pembimbing dalam melaksanakan kegiatan tugas akhir mahasiswa. Akhir kata buku panduan ini masih perlu untuk selalu direvisi dan diperbaiki olehnya itu kami sangat membutuhkan saran-saran perbaikan dalam meningkatkan kualitas buku panduan ini.</w:t>
      </w:r>
    </w:p>
    <w:p w:rsidR="00090544" w:rsidRDefault="00090544">
      <w:pPr>
        <w:spacing w:before="7" w:line="160" w:lineRule="exact"/>
        <w:rPr>
          <w:sz w:val="17"/>
          <w:szCs w:val="17"/>
        </w:rPr>
      </w:pPr>
    </w:p>
    <w:p w:rsidR="00090544" w:rsidRDefault="003B17C1">
      <w:pPr>
        <w:ind w:left="820"/>
        <w:rPr>
          <w:rFonts w:ascii="Calibri" w:eastAsia="Calibri" w:hAnsi="Calibri" w:cs="Calibri"/>
          <w:w w:val="102"/>
          <w:sz w:val="21"/>
          <w:szCs w:val="21"/>
        </w:rPr>
      </w:pPr>
      <w:r>
        <w:rPr>
          <w:rFonts w:ascii="Calibri" w:eastAsia="Calibri" w:hAnsi="Calibri" w:cs="Calibri"/>
          <w:w w:val="102"/>
          <w:sz w:val="21"/>
          <w:szCs w:val="21"/>
        </w:rPr>
        <w:t xml:space="preserve"> </w:t>
      </w:r>
    </w:p>
    <w:p w:rsidR="007B5D67" w:rsidRPr="00275AFB" w:rsidRDefault="007B5D67" w:rsidP="007B5D67">
      <w:pPr>
        <w:ind w:left="820"/>
        <w:jc w:val="right"/>
        <w:rPr>
          <w:rFonts w:ascii="Arial" w:eastAsia="Calibri" w:hAnsi="Arial" w:cs="Arial"/>
          <w:w w:val="102"/>
          <w:sz w:val="24"/>
          <w:szCs w:val="24"/>
        </w:rPr>
      </w:pPr>
      <w:r w:rsidRPr="00275AFB">
        <w:rPr>
          <w:rFonts w:ascii="Arial" w:eastAsia="Calibri" w:hAnsi="Arial" w:cs="Arial"/>
          <w:w w:val="102"/>
          <w:sz w:val="24"/>
          <w:szCs w:val="24"/>
        </w:rPr>
        <w:t xml:space="preserve">Makassar, </w:t>
      </w:r>
      <w:r w:rsidR="00A5687F">
        <w:rPr>
          <w:rFonts w:ascii="Arial" w:eastAsia="Calibri" w:hAnsi="Arial" w:cs="Arial"/>
          <w:w w:val="102"/>
          <w:sz w:val="24"/>
          <w:szCs w:val="24"/>
        </w:rPr>
        <w:t>April</w:t>
      </w:r>
      <w:r w:rsidRPr="00275AFB">
        <w:rPr>
          <w:rFonts w:ascii="Arial" w:eastAsia="Calibri" w:hAnsi="Arial" w:cs="Arial"/>
          <w:w w:val="102"/>
          <w:sz w:val="24"/>
          <w:szCs w:val="24"/>
        </w:rPr>
        <w:t xml:space="preserve"> 201</w:t>
      </w:r>
      <w:r w:rsidR="00A5687F">
        <w:rPr>
          <w:rFonts w:ascii="Arial" w:eastAsia="Calibri" w:hAnsi="Arial" w:cs="Arial"/>
          <w:w w:val="102"/>
          <w:sz w:val="24"/>
          <w:szCs w:val="24"/>
        </w:rPr>
        <w:t>7</w:t>
      </w:r>
    </w:p>
    <w:p w:rsidR="007B5D67" w:rsidRPr="00275AFB" w:rsidRDefault="007B5D67" w:rsidP="007B5D67">
      <w:pPr>
        <w:ind w:left="820"/>
        <w:jc w:val="right"/>
        <w:rPr>
          <w:rFonts w:ascii="Arial" w:eastAsia="Calibri" w:hAnsi="Arial" w:cs="Arial"/>
          <w:w w:val="102"/>
          <w:sz w:val="24"/>
          <w:szCs w:val="24"/>
        </w:rPr>
      </w:pPr>
    </w:p>
    <w:p w:rsidR="007B5D67" w:rsidRPr="00275AFB" w:rsidRDefault="007B5D67" w:rsidP="007B5D67">
      <w:pPr>
        <w:ind w:left="820"/>
        <w:jc w:val="right"/>
        <w:rPr>
          <w:rFonts w:ascii="Arial" w:eastAsia="Calibri" w:hAnsi="Arial" w:cs="Arial"/>
          <w:w w:val="102"/>
          <w:sz w:val="24"/>
          <w:szCs w:val="24"/>
        </w:rPr>
      </w:pPr>
    </w:p>
    <w:p w:rsidR="007B5D67" w:rsidRPr="007B5D67" w:rsidRDefault="007B5D67" w:rsidP="007B5D67">
      <w:pPr>
        <w:ind w:left="820"/>
        <w:jc w:val="right"/>
        <w:rPr>
          <w:rFonts w:ascii="Arial" w:eastAsia="Calibri" w:hAnsi="Arial" w:cs="Arial"/>
          <w:sz w:val="21"/>
          <w:szCs w:val="21"/>
        </w:rPr>
        <w:sectPr w:rsidR="007B5D67" w:rsidRPr="007B5D67">
          <w:footerReference w:type="default" r:id="rId12"/>
          <w:pgSz w:w="11900" w:h="16840"/>
          <w:pgMar w:top="1400" w:right="1320" w:bottom="280" w:left="1340" w:header="720" w:footer="720" w:gutter="0"/>
          <w:cols w:space="720"/>
        </w:sectPr>
      </w:pPr>
      <w:r w:rsidRPr="00275AFB">
        <w:rPr>
          <w:rFonts w:ascii="Arial" w:eastAsia="Calibri" w:hAnsi="Arial" w:cs="Arial"/>
          <w:w w:val="102"/>
          <w:sz w:val="24"/>
          <w:szCs w:val="24"/>
        </w:rPr>
        <w:t>Tim Penyusun</w:t>
      </w:r>
    </w:p>
    <w:p w:rsidR="00090544" w:rsidRDefault="00411DC9">
      <w:pPr>
        <w:spacing w:before="29"/>
        <w:ind w:left="4249" w:right="4262"/>
        <w:jc w:val="center"/>
        <w:rPr>
          <w:rFonts w:ascii="Arial" w:eastAsia="Arial" w:hAnsi="Arial" w:cs="Arial"/>
          <w:sz w:val="24"/>
          <w:szCs w:val="24"/>
        </w:rPr>
      </w:pPr>
      <w:r>
        <w:rPr>
          <w:rFonts w:ascii="Arial" w:eastAsia="Arial" w:hAnsi="Arial" w:cs="Arial"/>
          <w:b/>
          <w:sz w:val="24"/>
          <w:szCs w:val="24"/>
        </w:rPr>
        <w:lastRenderedPageBreak/>
        <w:t>B</w:t>
      </w:r>
      <w:r w:rsidR="003B17C1">
        <w:rPr>
          <w:rFonts w:ascii="Arial" w:eastAsia="Arial" w:hAnsi="Arial" w:cs="Arial"/>
          <w:b/>
          <w:sz w:val="24"/>
          <w:szCs w:val="24"/>
        </w:rPr>
        <w:t>AB I</w:t>
      </w:r>
    </w:p>
    <w:p w:rsidR="00090544" w:rsidRDefault="00090544">
      <w:pPr>
        <w:spacing w:before="16" w:line="260" w:lineRule="exact"/>
        <w:rPr>
          <w:sz w:val="26"/>
          <w:szCs w:val="26"/>
        </w:rPr>
      </w:pPr>
    </w:p>
    <w:p w:rsidR="00090544" w:rsidRDefault="003B17C1">
      <w:pPr>
        <w:spacing w:line="260" w:lineRule="exact"/>
        <w:ind w:left="3649" w:right="3662"/>
        <w:jc w:val="center"/>
        <w:rPr>
          <w:rFonts w:ascii="Arial" w:eastAsia="Arial" w:hAnsi="Arial" w:cs="Arial"/>
          <w:sz w:val="24"/>
          <w:szCs w:val="24"/>
        </w:rPr>
      </w:pPr>
      <w:r>
        <w:rPr>
          <w:rFonts w:ascii="Arial" w:eastAsia="Arial" w:hAnsi="Arial" w:cs="Arial"/>
          <w:b/>
          <w:position w:val="-1"/>
          <w:sz w:val="24"/>
          <w:szCs w:val="24"/>
        </w:rPr>
        <w:t>PENDAHULUAN</w:t>
      </w:r>
    </w:p>
    <w:p w:rsidR="00090544" w:rsidRDefault="00090544">
      <w:pPr>
        <w:spacing w:line="200" w:lineRule="exact"/>
      </w:pPr>
    </w:p>
    <w:p w:rsidR="00090544" w:rsidRDefault="00090544">
      <w:pPr>
        <w:spacing w:before="12" w:line="280" w:lineRule="exact"/>
        <w:rPr>
          <w:sz w:val="28"/>
          <w:szCs w:val="28"/>
        </w:rPr>
      </w:pPr>
    </w:p>
    <w:p w:rsidR="00090544" w:rsidRDefault="003B17C1">
      <w:pPr>
        <w:spacing w:before="29"/>
        <w:ind w:left="100" w:right="6797"/>
        <w:jc w:val="both"/>
        <w:rPr>
          <w:rFonts w:ascii="Arial" w:eastAsia="Arial" w:hAnsi="Arial" w:cs="Arial"/>
          <w:sz w:val="24"/>
          <w:szCs w:val="24"/>
        </w:rPr>
      </w:pPr>
      <w:r>
        <w:rPr>
          <w:rFonts w:ascii="Arial" w:eastAsia="Arial" w:hAnsi="Arial" w:cs="Arial"/>
          <w:b/>
          <w:sz w:val="24"/>
          <w:szCs w:val="24"/>
        </w:rPr>
        <w:t>LATAR BELAKANG</w:t>
      </w:r>
      <w:r>
        <w:rPr>
          <w:rFonts w:ascii="Arial" w:eastAsia="Arial" w:hAnsi="Arial" w:cs="Arial"/>
          <w:sz w:val="24"/>
          <w:szCs w:val="24"/>
        </w:rPr>
        <w:t>.</w:t>
      </w:r>
    </w:p>
    <w:p w:rsidR="00090544" w:rsidRDefault="00090544">
      <w:pPr>
        <w:spacing w:before="16" w:line="260" w:lineRule="exact"/>
        <w:rPr>
          <w:sz w:val="26"/>
          <w:szCs w:val="26"/>
        </w:rPr>
      </w:pPr>
    </w:p>
    <w:p w:rsidR="00090544" w:rsidRDefault="003B17C1" w:rsidP="006A25FD">
      <w:pPr>
        <w:spacing w:line="480" w:lineRule="auto"/>
        <w:ind w:left="100" w:right="71" w:firstLine="620"/>
        <w:jc w:val="both"/>
        <w:rPr>
          <w:rFonts w:ascii="Arial" w:eastAsia="Arial" w:hAnsi="Arial" w:cs="Arial"/>
          <w:sz w:val="24"/>
          <w:szCs w:val="24"/>
        </w:rPr>
      </w:pPr>
      <w:r>
        <w:rPr>
          <w:rFonts w:ascii="Arial" w:eastAsia="Arial" w:hAnsi="Arial" w:cs="Arial"/>
          <w:sz w:val="24"/>
          <w:szCs w:val="24"/>
        </w:rPr>
        <w:t>Tugas Akhir (TA) adalah karya ilmiah yang disusun menurut kaidah keilmuan dan ditulis berdasarkan kaidah Bahasa Indonesia, di bawah pengawasan atau pengarahan</w:t>
      </w:r>
      <w:r>
        <w:rPr>
          <w:rFonts w:ascii="Arial" w:eastAsia="Arial" w:hAnsi="Arial" w:cs="Arial"/>
          <w:spacing w:val="1"/>
          <w:sz w:val="24"/>
          <w:szCs w:val="24"/>
        </w:rPr>
        <w:t xml:space="preserve"> </w:t>
      </w:r>
      <w:r>
        <w:rPr>
          <w:rFonts w:ascii="Arial" w:eastAsia="Arial" w:hAnsi="Arial" w:cs="Arial"/>
          <w:sz w:val="24"/>
          <w:szCs w:val="24"/>
        </w:rPr>
        <w:t>dosen</w:t>
      </w:r>
      <w:r>
        <w:rPr>
          <w:rFonts w:ascii="Arial" w:eastAsia="Arial" w:hAnsi="Arial" w:cs="Arial"/>
          <w:spacing w:val="1"/>
          <w:sz w:val="24"/>
          <w:szCs w:val="24"/>
        </w:rPr>
        <w:t xml:space="preserve"> </w:t>
      </w:r>
      <w:r>
        <w:rPr>
          <w:rFonts w:ascii="Arial" w:eastAsia="Arial" w:hAnsi="Arial" w:cs="Arial"/>
          <w:sz w:val="24"/>
          <w:szCs w:val="24"/>
        </w:rPr>
        <w:t>pembimbing, dan</w:t>
      </w:r>
      <w:r>
        <w:rPr>
          <w:rFonts w:ascii="Arial" w:eastAsia="Arial" w:hAnsi="Arial" w:cs="Arial"/>
          <w:spacing w:val="1"/>
          <w:sz w:val="24"/>
          <w:szCs w:val="24"/>
        </w:rPr>
        <w:t xml:space="preserve"> </w:t>
      </w:r>
      <w:r>
        <w:rPr>
          <w:rFonts w:ascii="Arial" w:eastAsia="Arial" w:hAnsi="Arial" w:cs="Arial"/>
          <w:sz w:val="24"/>
          <w:szCs w:val="24"/>
        </w:rPr>
        <w:t>memenuhi</w:t>
      </w:r>
      <w:r>
        <w:rPr>
          <w:rFonts w:ascii="Arial" w:eastAsia="Arial" w:hAnsi="Arial" w:cs="Arial"/>
          <w:spacing w:val="1"/>
          <w:sz w:val="24"/>
          <w:szCs w:val="24"/>
        </w:rPr>
        <w:t xml:space="preserve"> </w:t>
      </w:r>
      <w:r>
        <w:rPr>
          <w:rFonts w:ascii="Arial" w:eastAsia="Arial" w:hAnsi="Arial" w:cs="Arial"/>
          <w:sz w:val="24"/>
          <w:szCs w:val="24"/>
        </w:rPr>
        <w:t>kriteria-kriteria</w:t>
      </w:r>
      <w:r>
        <w:rPr>
          <w:rFonts w:ascii="Arial" w:eastAsia="Arial" w:hAnsi="Arial" w:cs="Arial"/>
          <w:spacing w:val="1"/>
          <w:sz w:val="24"/>
          <w:szCs w:val="24"/>
        </w:rPr>
        <w:t xml:space="preserve"> </w:t>
      </w:r>
      <w:r>
        <w:rPr>
          <w:rFonts w:ascii="Arial" w:eastAsia="Arial" w:hAnsi="Arial" w:cs="Arial"/>
          <w:sz w:val="24"/>
          <w:szCs w:val="24"/>
        </w:rPr>
        <w:t>kualitas</w:t>
      </w:r>
      <w:r>
        <w:rPr>
          <w:rFonts w:ascii="Arial" w:eastAsia="Arial" w:hAnsi="Arial" w:cs="Arial"/>
          <w:spacing w:val="1"/>
          <w:sz w:val="24"/>
          <w:szCs w:val="24"/>
        </w:rPr>
        <w:t xml:space="preserve"> </w:t>
      </w:r>
      <w:r>
        <w:rPr>
          <w:rFonts w:ascii="Arial" w:eastAsia="Arial" w:hAnsi="Arial" w:cs="Arial"/>
          <w:sz w:val="24"/>
          <w:szCs w:val="24"/>
        </w:rPr>
        <w:t>yang</w:t>
      </w:r>
      <w:r>
        <w:rPr>
          <w:rFonts w:ascii="Arial" w:eastAsia="Arial" w:hAnsi="Arial" w:cs="Arial"/>
          <w:spacing w:val="1"/>
          <w:sz w:val="24"/>
          <w:szCs w:val="24"/>
        </w:rPr>
        <w:t xml:space="preserve"> </w:t>
      </w:r>
      <w:r>
        <w:rPr>
          <w:rFonts w:ascii="Arial" w:eastAsia="Arial" w:hAnsi="Arial" w:cs="Arial"/>
          <w:sz w:val="24"/>
          <w:szCs w:val="24"/>
        </w:rPr>
        <w:t xml:space="preserve">telah ditetapkan sesuai keilmuannya masing-masing. Tugas Akhir dibuat sebagai salah satu persyaratan untuk menyelesaikan </w:t>
      </w:r>
      <w:r w:rsidR="006A25FD">
        <w:rPr>
          <w:rFonts w:ascii="Arial" w:eastAsia="Arial" w:hAnsi="Arial" w:cs="Arial"/>
          <w:sz w:val="24"/>
          <w:szCs w:val="24"/>
        </w:rPr>
        <w:t xml:space="preserve">studi pada </w:t>
      </w:r>
      <w:r>
        <w:rPr>
          <w:rFonts w:ascii="Arial" w:eastAsia="Arial" w:hAnsi="Arial" w:cs="Arial"/>
          <w:sz w:val="24"/>
          <w:szCs w:val="24"/>
        </w:rPr>
        <w:t>program studi</w:t>
      </w:r>
      <w:r w:rsidR="006A25FD">
        <w:rPr>
          <w:rFonts w:ascii="Arial" w:eastAsia="Arial" w:hAnsi="Arial" w:cs="Arial"/>
          <w:sz w:val="24"/>
          <w:szCs w:val="24"/>
        </w:rPr>
        <w:t xml:space="preserve"> S1</w:t>
      </w:r>
      <w:r>
        <w:rPr>
          <w:rFonts w:ascii="Arial" w:eastAsia="Arial" w:hAnsi="Arial" w:cs="Arial"/>
          <w:sz w:val="24"/>
          <w:szCs w:val="24"/>
        </w:rPr>
        <w:t>.</w:t>
      </w:r>
    </w:p>
    <w:p w:rsidR="00090544" w:rsidRDefault="003B17C1" w:rsidP="006A25FD">
      <w:pPr>
        <w:spacing w:before="8" w:line="480" w:lineRule="auto"/>
        <w:ind w:left="100" w:right="71" w:firstLine="620"/>
        <w:jc w:val="both"/>
        <w:rPr>
          <w:rFonts w:ascii="Arial" w:eastAsia="Arial" w:hAnsi="Arial" w:cs="Arial"/>
          <w:sz w:val="24"/>
          <w:szCs w:val="24"/>
        </w:rPr>
      </w:pPr>
      <w:r>
        <w:rPr>
          <w:rFonts w:ascii="Arial" w:eastAsia="Arial" w:hAnsi="Arial" w:cs="Arial"/>
          <w:sz w:val="24"/>
          <w:szCs w:val="24"/>
        </w:rPr>
        <w:t xml:space="preserve">Tugas Akhir merupakan </w:t>
      </w:r>
      <w:r w:rsidR="00223C63">
        <w:rPr>
          <w:rFonts w:ascii="Arial" w:eastAsia="Arial" w:hAnsi="Arial" w:cs="Arial"/>
          <w:sz w:val="24"/>
          <w:szCs w:val="24"/>
        </w:rPr>
        <w:t xml:space="preserve">karya ilmiah yang disusun dengan maksud untuk menunjukkan kemampuan dan sikap berfikir ilmiah secara mandiri dan terarah serta menjadi </w:t>
      </w:r>
      <w:r>
        <w:rPr>
          <w:rFonts w:ascii="Arial" w:eastAsia="Arial" w:hAnsi="Arial" w:cs="Arial"/>
          <w:sz w:val="24"/>
          <w:szCs w:val="24"/>
        </w:rPr>
        <w:t xml:space="preserve">salah satu tugas </w:t>
      </w:r>
      <w:r w:rsidR="00223C63">
        <w:rPr>
          <w:rFonts w:ascii="Arial" w:eastAsia="Arial" w:hAnsi="Arial" w:cs="Arial"/>
          <w:sz w:val="24"/>
          <w:szCs w:val="24"/>
        </w:rPr>
        <w:t xml:space="preserve">prasyarat </w:t>
      </w:r>
      <w:r>
        <w:rPr>
          <w:rFonts w:ascii="Arial" w:eastAsia="Arial" w:hAnsi="Arial" w:cs="Arial"/>
          <w:sz w:val="24"/>
          <w:szCs w:val="24"/>
        </w:rPr>
        <w:t>yang harus diselesaikan oleh mahasiswa untuk memperoleh gelar kesarjanaan pada Program Studi Teknik</w:t>
      </w:r>
      <w:r w:rsidR="006274F3">
        <w:rPr>
          <w:rFonts w:ascii="Arial" w:eastAsia="Arial" w:hAnsi="Arial" w:cs="Arial"/>
          <w:sz w:val="24"/>
          <w:szCs w:val="24"/>
        </w:rPr>
        <w:t xml:space="preserve"> Informatika</w:t>
      </w:r>
      <w:r>
        <w:rPr>
          <w:rFonts w:ascii="Arial" w:eastAsia="Arial" w:hAnsi="Arial" w:cs="Arial"/>
          <w:sz w:val="24"/>
          <w:szCs w:val="24"/>
        </w:rPr>
        <w:t>. Dengan Tugas Akhir</w:t>
      </w:r>
      <w:r w:rsidR="00516C4B">
        <w:rPr>
          <w:rFonts w:ascii="Arial" w:eastAsia="Arial" w:hAnsi="Arial" w:cs="Arial"/>
          <w:sz w:val="24"/>
          <w:szCs w:val="24"/>
        </w:rPr>
        <w:t>,</w:t>
      </w:r>
      <w:r>
        <w:rPr>
          <w:rFonts w:ascii="Arial" w:eastAsia="Arial" w:hAnsi="Arial" w:cs="Arial"/>
          <w:sz w:val="24"/>
          <w:szCs w:val="24"/>
        </w:rPr>
        <w:t xml:space="preserve"> mahasiswa dapat melatih diri untuk mensintesa seluruh pengetahuan,</w:t>
      </w:r>
      <w:r>
        <w:rPr>
          <w:rFonts w:ascii="Arial" w:eastAsia="Arial" w:hAnsi="Arial" w:cs="Arial"/>
          <w:spacing w:val="1"/>
          <w:sz w:val="24"/>
          <w:szCs w:val="24"/>
        </w:rPr>
        <w:t xml:space="preserve"> </w:t>
      </w:r>
      <w:r>
        <w:rPr>
          <w:rFonts w:ascii="Arial" w:eastAsia="Arial" w:hAnsi="Arial" w:cs="Arial"/>
          <w:sz w:val="24"/>
          <w:szCs w:val="24"/>
        </w:rPr>
        <w:t>ket</w:t>
      </w:r>
      <w:r w:rsidR="00391406">
        <w:rPr>
          <w:rFonts w:ascii="Arial" w:eastAsia="Arial" w:hAnsi="Arial" w:cs="Arial"/>
          <w:sz w:val="24"/>
          <w:szCs w:val="24"/>
        </w:rPr>
        <w:t>e</w:t>
      </w:r>
      <w:r>
        <w:rPr>
          <w:rFonts w:ascii="Arial" w:eastAsia="Arial" w:hAnsi="Arial" w:cs="Arial"/>
          <w:sz w:val="24"/>
          <w:szCs w:val="24"/>
        </w:rPr>
        <w:t>rampilan</w:t>
      </w:r>
      <w:r>
        <w:rPr>
          <w:rFonts w:ascii="Arial" w:eastAsia="Arial" w:hAnsi="Arial" w:cs="Arial"/>
          <w:spacing w:val="1"/>
          <w:sz w:val="24"/>
          <w:szCs w:val="24"/>
        </w:rPr>
        <w:t xml:space="preserve"> </w:t>
      </w:r>
      <w:r>
        <w:rPr>
          <w:rFonts w:ascii="Arial" w:eastAsia="Arial" w:hAnsi="Arial" w:cs="Arial"/>
          <w:sz w:val="24"/>
          <w:szCs w:val="24"/>
        </w:rPr>
        <w:t>dan</w:t>
      </w:r>
      <w:r>
        <w:rPr>
          <w:rFonts w:ascii="Arial" w:eastAsia="Arial" w:hAnsi="Arial" w:cs="Arial"/>
          <w:spacing w:val="1"/>
          <w:sz w:val="24"/>
          <w:szCs w:val="24"/>
        </w:rPr>
        <w:t xml:space="preserve"> </w:t>
      </w:r>
      <w:r>
        <w:rPr>
          <w:rFonts w:ascii="Arial" w:eastAsia="Arial" w:hAnsi="Arial" w:cs="Arial"/>
          <w:sz w:val="24"/>
          <w:szCs w:val="24"/>
        </w:rPr>
        <w:t>sikap yang</w:t>
      </w:r>
      <w:r>
        <w:rPr>
          <w:rFonts w:ascii="Arial" w:eastAsia="Arial" w:hAnsi="Arial" w:cs="Arial"/>
          <w:spacing w:val="1"/>
          <w:sz w:val="24"/>
          <w:szCs w:val="24"/>
        </w:rPr>
        <w:t xml:space="preserve"> </w:t>
      </w:r>
      <w:r>
        <w:rPr>
          <w:rFonts w:ascii="Arial" w:eastAsia="Arial" w:hAnsi="Arial" w:cs="Arial"/>
          <w:sz w:val="24"/>
          <w:szCs w:val="24"/>
        </w:rPr>
        <w:t>telah</w:t>
      </w:r>
      <w:r>
        <w:rPr>
          <w:rFonts w:ascii="Arial" w:eastAsia="Arial" w:hAnsi="Arial" w:cs="Arial"/>
          <w:spacing w:val="1"/>
          <w:sz w:val="24"/>
          <w:szCs w:val="24"/>
        </w:rPr>
        <w:t xml:space="preserve"> </w:t>
      </w:r>
      <w:r>
        <w:rPr>
          <w:rFonts w:ascii="Arial" w:eastAsia="Arial" w:hAnsi="Arial" w:cs="Arial"/>
          <w:sz w:val="24"/>
          <w:szCs w:val="24"/>
        </w:rPr>
        <w:t>dipelajari</w:t>
      </w:r>
      <w:r>
        <w:rPr>
          <w:rFonts w:ascii="Arial" w:eastAsia="Arial" w:hAnsi="Arial" w:cs="Arial"/>
          <w:spacing w:val="1"/>
          <w:sz w:val="24"/>
          <w:szCs w:val="24"/>
        </w:rPr>
        <w:t xml:space="preserve"> </w:t>
      </w:r>
      <w:r>
        <w:rPr>
          <w:rFonts w:ascii="Arial" w:eastAsia="Arial" w:hAnsi="Arial" w:cs="Arial"/>
          <w:sz w:val="24"/>
          <w:szCs w:val="24"/>
        </w:rPr>
        <w:t>selama</w:t>
      </w:r>
      <w:r>
        <w:rPr>
          <w:rFonts w:ascii="Arial" w:eastAsia="Arial" w:hAnsi="Arial" w:cs="Arial"/>
          <w:spacing w:val="1"/>
          <w:sz w:val="24"/>
          <w:szCs w:val="24"/>
        </w:rPr>
        <w:t xml:space="preserve"> </w:t>
      </w:r>
      <w:r>
        <w:rPr>
          <w:rFonts w:ascii="Arial" w:eastAsia="Arial" w:hAnsi="Arial" w:cs="Arial"/>
          <w:sz w:val="24"/>
          <w:szCs w:val="24"/>
        </w:rPr>
        <w:t>di</w:t>
      </w:r>
      <w:r>
        <w:rPr>
          <w:rFonts w:ascii="Arial" w:eastAsia="Arial" w:hAnsi="Arial" w:cs="Arial"/>
          <w:spacing w:val="1"/>
          <w:sz w:val="24"/>
          <w:szCs w:val="24"/>
        </w:rPr>
        <w:t xml:space="preserve"> </w:t>
      </w:r>
      <w:r>
        <w:rPr>
          <w:rFonts w:ascii="Arial" w:eastAsia="Arial" w:hAnsi="Arial" w:cs="Arial"/>
          <w:sz w:val="24"/>
          <w:szCs w:val="24"/>
        </w:rPr>
        <w:t>bangku</w:t>
      </w:r>
      <w:r>
        <w:rPr>
          <w:rFonts w:ascii="Arial" w:eastAsia="Arial" w:hAnsi="Arial" w:cs="Arial"/>
          <w:spacing w:val="1"/>
          <w:sz w:val="24"/>
          <w:szCs w:val="24"/>
        </w:rPr>
        <w:t xml:space="preserve"> </w:t>
      </w:r>
      <w:r>
        <w:rPr>
          <w:rFonts w:ascii="Arial" w:eastAsia="Arial" w:hAnsi="Arial" w:cs="Arial"/>
          <w:sz w:val="24"/>
          <w:szCs w:val="24"/>
        </w:rPr>
        <w:t>kuliah secara terpadu dan menerapkannya pada suatu permasalahan dalam</w:t>
      </w:r>
      <w:r>
        <w:rPr>
          <w:rFonts w:ascii="Arial" w:eastAsia="Arial" w:hAnsi="Arial" w:cs="Arial"/>
          <w:spacing w:val="1"/>
          <w:sz w:val="24"/>
          <w:szCs w:val="24"/>
        </w:rPr>
        <w:t xml:space="preserve"> </w:t>
      </w:r>
      <w:r>
        <w:rPr>
          <w:rFonts w:ascii="Arial" w:eastAsia="Arial" w:hAnsi="Arial" w:cs="Arial"/>
          <w:sz w:val="24"/>
          <w:szCs w:val="24"/>
        </w:rPr>
        <w:t>bidang Teknik</w:t>
      </w:r>
      <w:r w:rsidR="00EE35C3">
        <w:rPr>
          <w:rFonts w:ascii="Arial" w:eastAsia="Arial" w:hAnsi="Arial" w:cs="Arial"/>
          <w:sz w:val="24"/>
          <w:szCs w:val="24"/>
        </w:rPr>
        <w:t xml:space="preserve"> Informatika</w:t>
      </w:r>
      <w:r>
        <w:rPr>
          <w:rFonts w:ascii="Arial" w:eastAsia="Arial" w:hAnsi="Arial" w:cs="Arial"/>
          <w:sz w:val="24"/>
          <w:szCs w:val="24"/>
        </w:rPr>
        <w:t xml:space="preserve">. Dalam menulis Tugas Akhir, mahasiswa mendapatkan </w:t>
      </w:r>
      <w:r>
        <w:rPr>
          <w:rFonts w:ascii="Arial" w:eastAsia="Arial" w:hAnsi="Arial" w:cs="Arial"/>
          <w:b/>
          <w:sz w:val="24"/>
          <w:szCs w:val="24"/>
        </w:rPr>
        <w:t>arahan dan bimbingan</w:t>
      </w:r>
      <w:r>
        <w:rPr>
          <w:rFonts w:ascii="Arial" w:eastAsia="Arial" w:hAnsi="Arial" w:cs="Arial"/>
          <w:b/>
          <w:spacing w:val="1"/>
          <w:sz w:val="24"/>
          <w:szCs w:val="24"/>
        </w:rPr>
        <w:t xml:space="preserve"> </w:t>
      </w:r>
      <w:r>
        <w:rPr>
          <w:rFonts w:ascii="Arial" w:eastAsia="Arial" w:hAnsi="Arial" w:cs="Arial"/>
          <w:sz w:val="24"/>
          <w:szCs w:val="24"/>
        </w:rPr>
        <w:t xml:space="preserve">dari dosen pembimbing yang hasilnya akan </w:t>
      </w:r>
      <w:r>
        <w:rPr>
          <w:rFonts w:ascii="Arial" w:eastAsia="Arial" w:hAnsi="Arial" w:cs="Arial"/>
          <w:b/>
          <w:sz w:val="24"/>
          <w:szCs w:val="24"/>
        </w:rPr>
        <w:t xml:space="preserve">dikontrol </w:t>
      </w:r>
      <w:r>
        <w:rPr>
          <w:rFonts w:ascii="Arial" w:eastAsia="Arial" w:hAnsi="Arial" w:cs="Arial"/>
          <w:sz w:val="24"/>
          <w:szCs w:val="24"/>
        </w:rPr>
        <w:t xml:space="preserve">oleh Panitia Seminar Tugas Akhir. Mahasiswa harus benar-benar menguasai apa yang ditulis dalam Tugas Akhir yang </w:t>
      </w:r>
      <w:r w:rsidR="005E3D70">
        <w:rPr>
          <w:rFonts w:ascii="Arial" w:eastAsia="Arial" w:hAnsi="Arial" w:cs="Arial"/>
          <w:b/>
          <w:sz w:val="24"/>
          <w:szCs w:val="24"/>
        </w:rPr>
        <w:t>dipertanggungjawabkan</w:t>
      </w:r>
      <w:r>
        <w:rPr>
          <w:rFonts w:ascii="Arial" w:eastAsia="Arial" w:hAnsi="Arial" w:cs="Arial"/>
          <w:sz w:val="24"/>
          <w:szCs w:val="24"/>
        </w:rPr>
        <w:t xml:space="preserve"> di depan Sidang Ujian Sarjana. Untuk menjaga kualitas Tugas Akhir maka dipandang perlu adanya panduan penulisan Tugas Akhir.</w:t>
      </w:r>
    </w:p>
    <w:p w:rsidR="00090544" w:rsidRDefault="00090544">
      <w:pPr>
        <w:spacing w:before="6" w:line="160" w:lineRule="exact"/>
        <w:rPr>
          <w:sz w:val="16"/>
          <w:szCs w:val="16"/>
        </w:rPr>
      </w:pPr>
    </w:p>
    <w:p w:rsidR="0065135C" w:rsidRDefault="0065135C">
      <w:pPr>
        <w:spacing w:before="6" w:line="160" w:lineRule="exact"/>
        <w:rPr>
          <w:sz w:val="16"/>
          <w:szCs w:val="16"/>
        </w:rPr>
      </w:pPr>
    </w:p>
    <w:p w:rsidR="0065135C" w:rsidRDefault="0065135C">
      <w:pPr>
        <w:spacing w:before="6" w:line="160" w:lineRule="exact"/>
        <w:rPr>
          <w:sz w:val="16"/>
          <w:szCs w:val="16"/>
        </w:rPr>
      </w:pPr>
    </w:p>
    <w:p w:rsidR="0065135C" w:rsidRDefault="0065135C">
      <w:pPr>
        <w:spacing w:before="6" w:line="160" w:lineRule="exact"/>
        <w:rPr>
          <w:sz w:val="16"/>
          <w:szCs w:val="16"/>
        </w:rPr>
      </w:pPr>
    </w:p>
    <w:p w:rsidR="0065135C" w:rsidRDefault="0065135C">
      <w:pPr>
        <w:spacing w:before="6" w:line="160" w:lineRule="exact"/>
        <w:rPr>
          <w:sz w:val="16"/>
          <w:szCs w:val="16"/>
        </w:rPr>
      </w:pPr>
    </w:p>
    <w:p w:rsidR="0065135C" w:rsidRDefault="0065135C">
      <w:pPr>
        <w:spacing w:before="6" w:line="160" w:lineRule="exact"/>
        <w:rPr>
          <w:sz w:val="16"/>
          <w:szCs w:val="16"/>
        </w:rPr>
      </w:pPr>
    </w:p>
    <w:p w:rsidR="0065135C" w:rsidRDefault="0065135C">
      <w:pPr>
        <w:spacing w:before="6" w:line="160" w:lineRule="exact"/>
        <w:rPr>
          <w:sz w:val="16"/>
          <w:szCs w:val="16"/>
        </w:rPr>
      </w:pPr>
    </w:p>
    <w:p w:rsidR="0065135C" w:rsidRDefault="0065135C">
      <w:pPr>
        <w:spacing w:before="6" w:line="160" w:lineRule="exact"/>
        <w:rPr>
          <w:sz w:val="16"/>
          <w:szCs w:val="16"/>
        </w:rPr>
      </w:pPr>
    </w:p>
    <w:p w:rsidR="0065135C" w:rsidRDefault="0065135C">
      <w:pPr>
        <w:spacing w:before="6" w:line="160" w:lineRule="exact"/>
        <w:rPr>
          <w:sz w:val="16"/>
          <w:szCs w:val="16"/>
        </w:rPr>
      </w:pPr>
    </w:p>
    <w:p w:rsidR="0065135C" w:rsidRDefault="0065135C">
      <w:pPr>
        <w:spacing w:before="6" w:line="160" w:lineRule="exact"/>
        <w:rPr>
          <w:sz w:val="16"/>
          <w:szCs w:val="16"/>
        </w:rPr>
      </w:pPr>
    </w:p>
    <w:p w:rsidR="0065135C" w:rsidRDefault="0065135C">
      <w:pPr>
        <w:spacing w:before="6" w:line="160" w:lineRule="exact"/>
        <w:rPr>
          <w:sz w:val="16"/>
          <w:szCs w:val="16"/>
        </w:rPr>
      </w:pPr>
    </w:p>
    <w:p w:rsidR="0065135C" w:rsidRDefault="0065135C">
      <w:pPr>
        <w:spacing w:before="6" w:line="160" w:lineRule="exact"/>
        <w:rPr>
          <w:sz w:val="16"/>
          <w:szCs w:val="16"/>
        </w:rPr>
      </w:pPr>
    </w:p>
    <w:p w:rsidR="0065135C" w:rsidRDefault="0065135C">
      <w:pPr>
        <w:spacing w:before="6" w:line="160" w:lineRule="exact"/>
        <w:rPr>
          <w:sz w:val="16"/>
          <w:szCs w:val="16"/>
        </w:rPr>
      </w:pPr>
    </w:p>
    <w:p w:rsidR="0065135C" w:rsidRDefault="0065135C">
      <w:pPr>
        <w:spacing w:before="6" w:line="160" w:lineRule="exact"/>
        <w:rPr>
          <w:sz w:val="16"/>
          <w:szCs w:val="16"/>
        </w:rPr>
      </w:pPr>
    </w:p>
    <w:p w:rsidR="0065135C" w:rsidRDefault="0065135C">
      <w:pPr>
        <w:spacing w:before="6" w:line="160" w:lineRule="exact"/>
        <w:rPr>
          <w:sz w:val="16"/>
          <w:szCs w:val="16"/>
        </w:rPr>
      </w:pPr>
    </w:p>
    <w:p w:rsidR="0065135C" w:rsidRDefault="0065135C">
      <w:pPr>
        <w:spacing w:before="6" w:line="160" w:lineRule="exact"/>
        <w:rPr>
          <w:sz w:val="16"/>
          <w:szCs w:val="16"/>
        </w:rPr>
      </w:pPr>
    </w:p>
    <w:p w:rsidR="0065135C" w:rsidRDefault="0065135C">
      <w:pPr>
        <w:spacing w:before="6" w:line="160" w:lineRule="exact"/>
        <w:rPr>
          <w:sz w:val="16"/>
          <w:szCs w:val="16"/>
        </w:rPr>
      </w:pPr>
    </w:p>
    <w:p w:rsidR="0065135C" w:rsidRDefault="0065135C">
      <w:pPr>
        <w:spacing w:before="6" w:line="160" w:lineRule="exact"/>
        <w:rPr>
          <w:sz w:val="16"/>
          <w:szCs w:val="16"/>
        </w:rPr>
      </w:pPr>
    </w:p>
    <w:p w:rsidR="00090544" w:rsidRDefault="003B17C1" w:rsidP="005E3D70">
      <w:pPr>
        <w:ind w:left="100" w:right="26"/>
        <w:jc w:val="both"/>
        <w:rPr>
          <w:rFonts w:ascii="Arial" w:eastAsia="Arial" w:hAnsi="Arial" w:cs="Arial"/>
          <w:b/>
          <w:sz w:val="24"/>
          <w:szCs w:val="24"/>
        </w:rPr>
      </w:pPr>
      <w:r>
        <w:rPr>
          <w:rFonts w:ascii="Arial" w:eastAsia="Arial" w:hAnsi="Arial" w:cs="Arial"/>
          <w:b/>
          <w:sz w:val="24"/>
          <w:szCs w:val="24"/>
        </w:rPr>
        <w:t>Tujuan</w:t>
      </w:r>
    </w:p>
    <w:p w:rsidR="005E3D70" w:rsidRDefault="005E3D70" w:rsidP="005E3D70">
      <w:pPr>
        <w:ind w:left="100" w:right="26"/>
        <w:jc w:val="both"/>
        <w:rPr>
          <w:rFonts w:ascii="Arial" w:eastAsia="Arial" w:hAnsi="Arial" w:cs="Arial"/>
          <w:b/>
          <w:sz w:val="24"/>
          <w:szCs w:val="24"/>
        </w:rPr>
      </w:pPr>
    </w:p>
    <w:p w:rsidR="00090544" w:rsidRDefault="003B17C1">
      <w:pPr>
        <w:spacing w:before="65" w:line="482" w:lineRule="auto"/>
        <w:ind w:left="100" w:right="71"/>
        <w:jc w:val="both"/>
        <w:rPr>
          <w:rFonts w:ascii="Arial" w:eastAsia="Arial" w:hAnsi="Arial" w:cs="Arial"/>
          <w:sz w:val="24"/>
          <w:szCs w:val="24"/>
        </w:rPr>
      </w:pPr>
      <w:r>
        <w:rPr>
          <w:rFonts w:ascii="Arial" w:eastAsia="Arial" w:hAnsi="Arial" w:cs="Arial"/>
          <w:sz w:val="24"/>
          <w:szCs w:val="24"/>
        </w:rPr>
        <w:t>Tujuan dari adanya buku pedoman penulisan tugas akhir ini adalah untuk menyeragamkan  format  penulisan  skripsi  dalam  menunjang  pelaksanaan  Tugas Akhir sehingga diperoleh</w:t>
      </w:r>
      <w:r w:rsidR="00A05C22">
        <w:rPr>
          <w:rFonts w:ascii="Arial" w:eastAsia="Arial" w:hAnsi="Arial" w:cs="Arial"/>
          <w:sz w:val="24"/>
          <w:szCs w:val="24"/>
        </w:rPr>
        <w:t xml:space="preserve"> kualitas Tugas Akhir yang lebih baik dan</w:t>
      </w:r>
      <w:r>
        <w:rPr>
          <w:rFonts w:ascii="Arial" w:eastAsia="Arial" w:hAnsi="Arial" w:cs="Arial"/>
          <w:sz w:val="24"/>
          <w:szCs w:val="24"/>
        </w:rPr>
        <w:t xml:space="preserve"> lulusan Program Studi Teknik </w:t>
      </w:r>
      <w:r w:rsidR="00EE35C3">
        <w:rPr>
          <w:rFonts w:ascii="Arial" w:eastAsia="Arial" w:hAnsi="Arial" w:cs="Arial"/>
          <w:sz w:val="24"/>
          <w:szCs w:val="24"/>
        </w:rPr>
        <w:t xml:space="preserve">Informatika </w:t>
      </w:r>
      <w:r>
        <w:rPr>
          <w:rFonts w:ascii="Arial" w:eastAsia="Arial" w:hAnsi="Arial" w:cs="Arial"/>
          <w:sz w:val="24"/>
          <w:szCs w:val="24"/>
        </w:rPr>
        <w:t>yang</w:t>
      </w:r>
      <w:r w:rsidR="006A6E61">
        <w:rPr>
          <w:rFonts w:ascii="Arial" w:eastAsia="Arial" w:hAnsi="Arial" w:cs="Arial"/>
          <w:sz w:val="24"/>
          <w:szCs w:val="24"/>
        </w:rPr>
        <w:t xml:space="preserve"> lebih</w:t>
      </w:r>
      <w:r>
        <w:rPr>
          <w:rFonts w:ascii="Arial" w:eastAsia="Arial" w:hAnsi="Arial" w:cs="Arial"/>
          <w:sz w:val="24"/>
          <w:szCs w:val="24"/>
        </w:rPr>
        <w:t xml:space="preserve"> berkualitas.</w:t>
      </w:r>
    </w:p>
    <w:p w:rsidR="005E3D70" w:rsidRDefault="005E3D70">
      <w:pPr>
        <w:spacing w:before="65" w:line="482" w:lineRule="auto"/>
        <w:ind w:left="100" w:right="71"/>
        <w:jc w:val="both"/>
        <w:rPr>
          <w:rFonts w:ascii="Arial" w:eastAsia="Arial" w:hAnsi="Arial" w:cs="Arial"/>
          <w:sz w:val="24"/>
          <w:szCs w:val="24"/>
        </w:rPr>
      </w:pPr>
    </w:p>
    <w:p w:rsidR="005E3D70" w:rsidRDefault="005E3D70">
      <w:pPr>
        <w:spacing w:before="65" w:line="482" w:lineRule="auto"/>
        <w:ind w:left="100" w:right="71"/>
        <w:jc w:val="both"/>
        <w:rPr>
          <w:rFonts w:ascii="Arial" w:eastAsia="Arial" w:hAnsi="Arial" w:cs="Arial"/>
          <w:sz w:val="24"/>
          <w:szCs w:val="24"/>
        </w:rPr>
      </w:pPr>
    </w:p>
    <w:p w:rsidR="005E3D70" w:rsidRDefault="005E3D70">
      <w:pPr>
        <w:spacing w:before="65" w:line="482" w:lineRule="auto"/>
        <w:ind w:left="100" w:right="71"/>
        <w:jc w:val="both"/>
        <w:rPr>
          <w:rFonts w:ascii="Arial" w:eastAsia="Arial" w:hAnsi="Arial" w:cs="Arial"/>
          <w:sz w:val="24"/>
          <w:szCs w:val="24"/>
        </w:rPr>
      </w:pPr>
    </w:p>
    <w:p w:rsidR="005E3D70" w:rsidRDefault="005E3D70">
      <w:pPr>
        <w:spacing w:before="65" w:line="482" w:lineRule="auto"/>
        <w:ind w:left="100" w:right="71"/>
        <w:jc w:val="both"/>
        <w:rPr>
          <w:rFonts w:ascii="Arial" w:eastAsia="Arial" w:hAnsi="Arial" w:cs="Arial"/>
          <w:sz w:val="24"/>
          <w:szCs w:val="24"/>
        </w:rPr>
      </w:pPr>
    </w:p>
    <w:p w:rsidR="005E3D70" w:rsidRDefault="005E3D70">
      <w:pPr>
        <w:spacing w:before="65" w:line="482" w:lineRule="auto"/>
        <w:ind w:left="100" w:right="71"/>
        <w:jc w:val="both"/>
        <w:rPr>
          <w:rFonts w:ascii="Arial" w:eastAsia="Arial" w:hAnsi="Arial" w:cs="Arial"/>
          <w:sz w:val="24"/>
          <w:szCs w:val="24"/>
        </w:rPr>
      </w:pPr>
    </w:p>
    <w:p w:rsidR="005E3D70" w:rsidRDefault="005E3D70">
      <w:pPr>
        <w:spacing w:before="65" w:line="482" w:lineRule="auto"/>
        <w:ind w:left="100" w:right="71"/>
        <w:jc w:val="both"/>
        <w:rPr>
          <w:rFonts w:ascii="Arial" w:eastAsia="Arial" w:hAnsi="Arial" w:cs="Arial"/>
          <w:sz w:val="24"/>
          <w:szCs w:val="24"/>
        </w:rPr>
      </w:pPr>
    </w:p>
    <w:p w:rsidR="005E3D70" w:rsidRDefault="005E3D70">
      <w:pPr>
        <w:spacing w:before="65" w:line="482" w:lineRule="auto"/>
        <w:ind w:left="100" w:right="71"/>
        <w:jc w:val="both"/>
        <w:rPr>
          <w:rFonts w:ascii="Arial" w:eastAsia="Arial" w:hAnsi="Arial" w:cs="Arial"/>
          <w:sz w:val="24"/>
          <w:szCs w:val="24"/>
        </w:rPr>
      </w:pPr>
    </w:p>
    <w:p w:rsidR="005E3D70" w:rsidRDefault="005E3D70">
      <w:pPr>
        <w:spacing w:before="65" w:line="482" w:lineRule="auto"/>
        <w:ind w:left="100" w:right="71"/>
        <w:jc w:val="both"/>
        <w:rPr>
          <w:rFonts w:ascii="Arial" w:eastAsia="Arial" w:hAnsi="Arial" w:cs="Arial"/>
          <w:sz w:val="24"/>
          <w:szCs w:val="24"/>
        </w:rPr>
      </w:pPr>
    </w:p>
    <w:p w:rsidR="005E3D70" w:rsidRDefault="005E3D70">
      <w:pPr>
        <w:spacing w:before="65" w:line="482" w:lineRule="auto"/>
        <w:ind w:left="100" w:right="71"/>
        <w:jc w:val="both"/>
        <w:rPr>
          <w:rFonts w:ascii="Arial" w:eastAsia="Arial" w:hAnsi="Arial" w:cs="Arial"/>
          <w:sz w:val="24"/>
          <w:szCs w:val="24"/>
        </w:rPr>
      </w:pPr>
    </w:p>
    <w:p w:rsidR="005E3D70" w:rsidRDefault="005E3D70">
      <w:pPr>
        <w:spacing w:before="65" w:line="482" w:lineRule="auto"/>
        <w:ind w:left="100" w:right="71"/>
        <w:jc w:val="both"/>
        <w:rPr>
          <w:rFonts w:ascii="Arial" w:eastAsia="Arial" w:hAnsi="Arial" w:cs="Arial"/>
          <w:sz w:val="24"/>
          <w:szCs w:val="24"/>
        </w:rPr>
      </w:pPr>
    </w:p>
    <w:p w:rsidR="005E3D70" w:rsidRDefault="005E3D70">
      <w:pPr>
        <w:spacing w:before="65" w:line="482" w:lineRule="auto"/>
        <w:ind w:left="100" w:right="71"/>
        <w:jc w:val="both"/>
        <w:rPr>
          <w:rFonts w:ascii="Arial" w:eastAsia="Arial" w:hAnsi="Arial" w:cs="Arial"/>
          <w:sz w:val="24"/>
          <w:szCs w:val="24"/>
        </w:rPr>
      </w:pPr>
    </w:p>
    <w:p w:rsidR="005E3D70" w:rsidRDefault="005E3D70">
      <w:pPr>
        <w:spacing w:before="65" w:line="482" w:lineRule="auto"/>
        <w:ind w:left="100" w:right="71"/>
        <w:jc w:val="both"/>
        <w:rPr>
          <w:rFonts w:ascii="Arial" w:eastAsia="Arial" w:hAnsi="Arial" w:cs="Arial"/>
          <w:sz w:val="24"/>
          <w:szCs w:val="24"/>
        </w:rPr>
      </w:pPr>
    </w:p>
    <w:p w:rsidR="005E3D70" w:rsidRDefault="005E3D70">
      <w:pPr>
        <w:spacing w:before="65" w:line="482" w:lineRule="auto"/>
        <w:ind w:left="100" w:right="71"/>
        <w:jc w:val="both"/>
        <w:rPr>
          <w:rFonts w:ascii="Arial" w:eastAsia="Arial" w:hAnsi="Arial" w:cs="Arial"/>
          <w:sz w:val="24"/>
          <w:szCs w:val="24"/>
        </w:rPr>
      </w:pPr>
    </w:p>
    <w:p w:rsidR="005E3D70" w:rsidRDefault="005E3D70">
      <w:pPr>
        <w:spacing w:before="65" w:line="482" w:lineRule="auto"/>
        <w:ind w:left="100" w:right="71"/>
        <w:jc w:val="both"/>
        <w:rPr>
          <w:rFonts w:ascii="Arial" w:eastAsia="Arial" w:hAnsi="Arial" w:cs="Arial"/>
          <w:sz w:val="24"/>
          <w:szCs w:val="24"/>
        </w:rPr>
      </w:pPr>
    </w:p>
    <w:p w:rsidR="005E3D70" w:rsidRDefault="005E3D70">
      <w:pPr>
        <w:spacing w:before="65" w:line="482" w:lineRule="auto"/>
        <w:ind w:left="100" w:right="71"/>
        <w:jc w:val="both"/>
        <w:rPr>
          <w:rFonts w:ascii="Arial" w:eastAsia="Arial" w:hAnsi="Arial" w:cs="Arial"/>
          <w:sz w:val="24"/>
          <w:szCs w:val="24"/>
        </w:rPr>
      </w:pPr>
    </w:p>
    <w:p w:rsidR="005E3D70" w:rsidRDefault="005E3D70">
      <w:pPr>
        <w:spacing w:before="65" w:line="482" w:lineRule="auto"/>
        <w:ind w:left="100" w:right="71"/>
        <w:jc w:val="both"/>
        <w:rPr>
          <w:rFonts w:ascii="Arial" w:eastAsia="Arial" w:hAnsi="Arial" w:cs="Arial"/>
          <w:sz w:val="24"/>
          <w:szCs w:val="24"/>
        </w:rPr>
      </w:pPr>
    </w:p>
    <w:p w:rsidR="005E3D70" w:rsidRDefault="005E3D70">
      <w:pPr>
        <w:spacing w:before="65" w:line="482" w:lineRule="auto"/>
        <w:ind w:left="100" w:right="71"/>
        <w:jc w:val="both"/>
        <w:rPr>
          <w:rFonts w:ascii="Arial" w:eastAsia="Arial" w:hAnsi="Arial" w:cs="Arial"/>
          <w:sz w:val="24"/>
          <w:szCs w:val="24"/>
        </w:rPr>
      </w:pPr>
    </w:p>
    <w:p w:rsidR="005E3D70" w:rsidRDefault="005E3D70">
      <w:pPr>
        <w:spacing w:before="65" w:line="482" w:lineRule="auto"/>
        <w:ind w:left="100" w:right="71"/>
        <w:jc w:val="both"/>
        <w:rPr>
          <w:rFonts w:ascii="Arial" w:eastAsia="Arial" w:hAnsi="Arial" w:cs="Arial"/>
          <w:sz w:val="24"/>
          <w:szCs w:val="24"/>
        </w:rPr>
      </w:pPr>
    </w:p>
    <w:p w:rsidR="00090544" w:rsidRDefault="00090544">
      <w:pPr>
        <w:spacing w:before="9" w:line="140" w:lineRule="exact"/>
        <w:rPr>
          <w:sz w:val="15"/>
          <w:szCs w:val="15"/>
        </w:rPr>
      </w:pPr>
    </w:p>
    <w:p w:rsidR="00090544" w:rsidRDefault="003B17C1">
      <w:pPr>
        <w:ind w:left="4215" w:right="4228"/>
        <w:jc w:val="center"/>
        <w:rPr>
          <w:rFonts w:ascii="Arial" w:eastAsia="Arial" w:hAnsi="Arial" w:cs="Arial"/>
          <w:sz w:val="24"/>
          <w:szCs w:val="24"/>
        </w:rPr>
      </w:pPr>
      <w:r>
        <w:rPr>
          <w:rFonts w:ascii="Arial" w:eastAsia="Arial" w:hAnsi="Arial" w:cs="Arial"/>
          <w:b/>
          <w:sz w:val="24"/>
          <w:szCs w:val="24"/>
        </w:rPr>
        <w:t>BAB II</w:t>
      </w:r>
    </w:p>
    <w:p w:rsidR="00090544" w:rsidRDefault="00090544">
      <w:pPr>
        <w:spacing w:before="1" w:line="280" w:lineRule="exact"/>
        <w:rPr>
          <w:sz w:val="28"/>
          <w:szCs w:val="28"/>
        </w:rPr>
      </w:pPr>
    </w:p>
    <w:p w:rsidR="00090544" w:rsidRDefault="003B17C1">
      <w:pPr>
        <w:ind w:left="2602" w:right="2615"/>
        <w:jc w:val="center"/>
        <w:rPr>
          <w:rFonts w:ascii="Arial" w:eastAsia="Arial" w:hAnsi="Arial" w:cs="Arial"/>
          <w:sz w:val="24"/>
          <w:szCs w:val="24"/>
        </w:rPr>
      </w:pPr>
      <w:r>
        <w:rPr>
          <w:rFonts w:ascii="Arial" w:eastAsia="Arial" w:hAnsi="Arial" w:cs="Arial"/>
          <w:b/>
          <w:sz w:val="24"/>
          <w:szCs w:val="24"/>
        </w:rPr>
        <w:t>FORMAT TUGAS AKHIR (SKRIPSI)</w:t>
      </w:r>
    </w:p>
    <w:p w:rsidR="00090544" w:rsidRDefault="00090544">
      <w:pPr>
        <w:spacing w:line="200" w:lineRule="exact"/>
      </w:pPr>
    </w:p>
    <w:p w:rsidR="00090544" w:rsidRDefault="00090544">
      <w:pPr>
        <w:spacing w:before="14" w:line="220" w:lineRule="exact"/>
        <w:rPr>
          <w:sz w:val="22"/>
          <w:szCs w:val="22"/>
        </w:rPr>
      </w:pPr>
    </w:p>
    <w:p w:rsidR="00090544" w:rsidRDefault="003B17C1">
      <w:pPr>
        <w:spacing w:line="484" w:lineRule="auto"/>
        <w:ind w:left="100" w:right="147"/>
        <w:jc w:val="both"/>
        <w:rPr>
          <w:rFonts w:ascii="Arial" w:eastAsia="Arial" w:hAnsi="Arial" w:cs="Arial"/>
          <w:sz w:val="24"/>
          <w:szCs w:val="24"/>
        </w:rPr>
      </w:pPr>
      <w:r>
        <w:rPr>
          <w:rFonts w:ascii="Arial" w:eastAsia="Arial" w:hAnsi="Arial" w:cs="Arial"/>
          <w:sz w:val="24"/>
          <w:szCs w:val="24"/>
        </w:rPr>
        <w:t xml:space="preserve">Format </w:t>
      </w:r>
      <w:r w:rsidR="00D35359">
        <w:rPr>
          <w:rFonts w:ascii="Arial" w:eastAsia="Arial" w:hAnsi="Arial" w:cs="Arial"/>
          <w:sz w:val="24"/>
          <w:szCs w:val="24"/>
        </w:rPr>
        <w:t>Tugas Akhir (S</w:t>
      </w:r>
      <w:r>
        <w:rPr>
          <w:rFonts w:ascii="Arial" w:eastAsia="Arial" w:hAnsi="Arial" w:cs="Arial"/>
          <w:sz w:val="24"/>
          <w:szCs w:val="24"/>
        </w:rPr>
        <w:t>kripsi</w:t>
      </w:r>
      <w:r w:rsidR="00D35359">
        <w:rPr>
          <w:rFonts w:ascii="Arial" w:eastAsia="Arial" w:hAnsi="Arial" w:cs="Arial"/>
          <w:sz w:val="24"/>
          <w:szCs w:val="24"/>
        </w:rPr>
        <w:t>)</w:t>
      </w:r>
      <w:r>
        <w:rPr>
          <w:rFonts w:ascii="Arial" w:eastAsia="Arial" w:hAnsi="Arial" w:cs="Arial"/>
          <w:sz w:val="24"/>
          <w:szCs w:val="24"/>
        </w:rPr>
        <w:t xml:space="preserve"> pada Program Studi Teknik </w:t>
      </w:r>
      <w:r w:rsidR="00950917">
        <w:rPr>
          <w:rFonts w:ascii="Arial" w:eastAsia="Arial" w:hAnsi="Arial" w:cs="Arial"/>
          <w:sz w:val="24"/>
          <w:szCs w:val="24"/>
        </w:rPr>
        <w:t>Informatika</w:t>
      </w:r>
      <w:r w:rsidR="00D35359">
        <w:rPr>
          <w:rFonts w:ascii="Arial" w:eastAsia="Arial" w:hAnsi="Arial" w:cs="Arial"/>
          <w:sz w:val="24"/>
          <w:szCs w:val="24"/>
        </w:rPr>
        <w:t xml:space="preserve"> </w:t>
      </w:r>
      <w:r>
        <w:rPr>
          <w:rFonts w:ascii="Arial" w:eastAsia="Arial" w:hAnsi="Arial" w:cs="Arial"/>
          <w:sz w:val="24"/>
          <w:szCs w:val="24"/>
        </w:rPr>
        <w:t>Unhas terdiri atas bagian awal dan bagian utama serta lampiran.</w:t>
      </w:r>
    </w:p>
    <w:p w:rsidR="00090544" w:rsidRDefault="00090544">
      <w:pPr>
        <w:spacing w:before="7" w:line="140" w:lineRule="exact"/>
        <w:rPr>
          <w:sz w:val="15"/>
          <w:szCs w:val="15"/>
        </w:rPr>
      </w:pPr>
    </w:p>
    <w:p w:rsidR="00090544" w:rsidRDefault="003B17C1">
      <w:pPr>
        <w:ind w:left="419" w:right="6085"/>
        <w:jc w:val="center"/>
        <w:rPr>
          <w:rFonts w:ascii="Arial" w:eastAsia="Arial" w:hAnsi="Arial" w:cs="Arial"/>
          <w:sz w:val="24"/>
          <w:szCs w:val="24"/>
        </w:rPr>
      </w:pPr>
      <w:r>
        <w:rPr>
          <w:rFonts w:ascii="Arial" w:eastAsia="Arial" w:hAnsi="Arial" w:cs="Arial"/>
          <w:b/>
          <w:sz w:val="24"/>
          <w:szCs w:val="24"/>
        </w:rPr>
        <w:t>A.</w:t>
      </w:r>
      <w:r>
        <w:rPr>
          <w:rFonts w:ascii="Arial" w:eastAsia="Arial" w:hAnsi="Arial" w:cs="Arial"/>
          <w:b/>
          <w:spacing w:val="53"/>
          <w:sz w:val="24"/>
          <w:szCs w:val="24"/>
        </w:rPr>
        <w:t xml:space="preserve"> </w:t>
      </w:r>
      <w:r>
        <w:rPr>
          <w:rFonts w:ascii="Arial" w:eastAsia="Arial" w:hAnsi="Arial" w:cs="Arial"/>
          <w:b/>
          <w:sz w:val="24"/>
          <w:szCs w:val="24"/>
        </w:rPr>
        <w:t>Bagian Awal Skripsi</w:t>
      </w:r>
    </w:p>
    <w:p w:rsidR="00090544" w:rsidRDefault="00090544">
      <w:pPr>
        <w:spacing w:before="16" w:line="260" w:lineRule="exact"/>
        <w:rPr>
          <w:sz w:val="26"/>
          <w:szCs w:val="26"/>
        </w:rPr>
      </w:pPr>
    </w:p>
    <w:p w:rsidR="001A5C6C" w:rsidRDefault="003B17C1" w:rsidP="001A5C6C">
      <w:pPr>
        <w:spacing w:line="480" w:lineRule="auto"/>
        <w:ind w:left="820" w:right="6417"/>
        <w:rPr>
          <w:rFonts w:ascii="Arial" w:eastAsia="Arial" w:hAnsi="Arial" w:cs="Arial"/>
          <w:sz w:val="24"/>
          <w:szCs w:val="24"/>
          <w:lang w:val="id-ID"/>
        </w:rPr>
      </w:pPr>
      <w:r>
        <w:rPr>
          <w:rFonts w:ascii="Arial" w:eastAsia="Arial" w:hAnsi="Arial" w:cs="Arial"/>
          <w:sz w:val="24"/>
          <w:szCs w:val="24"/>
        </w:rPr>
        <w:t xml:space="preserve">a. </w:t>
      </w:r>
      <w:r>
        <w:rPr>
          <w:rFonts w:ascii="Arial" w:eastAsia="Arial" w:hAnsi="Arial" w:cs="Arial"/>
          <w:spacing w:val="27"/>
          <w:sz w:val="24"/>
          <w:szCs w:val="24"/>
        </w:rPr>
        <w:t xml:space="preserve"> </w:t>
      </w:r>
      <w:r w:rsidR="001A5C6C">
        <w:rPr>
          <w:rFonts w:ascii="Arial" w:eastAsia="Arial" w:hAnsi="Arial" w:cs="Arial"/>
          <w:sz w:val="24"/>
          <w:szCs w:val="24"/>
        </w:rPr>
        <w:t>Sampul Depan</w:t>
      </w:r>
    </w:p>
    <w:p w:rsidR="00090544" w:rsidRDefault="003B17C1">
      <w:pPr>
        <w:spacing w:line="480" w:lineRule="auto"/>
        <w:ind w:left="820" w:right="6417"/>
        <w:rPr>
          <w:rFonts w:ascii="Arial" w:eastAsia="Arial" w:hAnsi="Arial" w:cs="Arial"/>
          <w:sz w:val="24"/>
          <w:szCs w:val="24"/>
        </w:rPr>
      </w:pPr>
      <w:r>
        <w:rPr>
          <w:rFonts w:ascii="Arial" w:eastAsia="Arial" w:hAnsi="Arial" w:cs="Arial"/>
          <w:sz w:val="24"/>
          <w:szCs w:val="24"/>
        </w:rPr>
        <w:t xml:space="preserve">b. </w:t>
      </w:r>
      <w:r>
        <w:rPr>
          <w:rFonts w:ascii="Arial" w:eastAsia="Arial" w:hAnsi="Arial" w:cs="Arial"/>
          <w:spacing w:val="27"/>
          <w:sz w:val="24"/>
          <w:szCs w:val="24"/>
        </w:rPr>
        <w:t xml:space="preserve"> </w:t>
      </w:r>
      <w:r>
        <w:rPr>
          <w:rFonts w:ascii="Arial" w:eastAsia="Arial" w:hAnsi="Arial" w:cs="Arial"/>
          <w:sz w:val="24"/>
          <w:szCs w:val="24"/>
        </w:rPr>
        <w:t>Halaman Judul</w:t>
      </w:r>
    </w:p>
    <w:p w:rsidR="00090544" w:rsidRDefault="003B17C1">
      <w:pPr>
        <w:spacing w:before="8"/>
        <w:ind w:left="820"/>
        <w:rPr>
          <w:rFonts w:ascii="Arial" w:eastAsia="Arial" w:hAnsi="Arial" w:cs="Arial"/>
          <w:sz w:val="24"/>
          <w:szCs w:val="24"/>
        </w:rPr>
      </w:pPr>
      <w:r>
        <w:rPr>
          <w:rFonts w:ascii="Arial" w:eastAsia="Arial" w:hAnsi="Arial" w:cs="Arial"/>
          <w:sz w:val="24"/>
          <w:szCs w:val="24"/>
        </w:rPr>
        <w:t xml:space="preserve">c. </w:t>
      </w:r>
      <w:r>
        <w:rPr>
          <w:rFonts w:ascii="Arial" w:eastAsia="Arial" w:hAnsi="Arial" w:cs="Arial"/>
          <w:spacing w:val="40"/>
          <w:sz w:val="24"/>
          <w:szCs w:val="24"/>
        </w:rPr>
        <w:t xml:space="preserve"> </w:t>
      </w:r>
      <w:r>
        <w:rPr>
          <w:rFonts w:ascii="Arial" w:eastAsia="Arial" w:hAnsi="Arial" w:cs="Arial"/>
          <w:sz w:val="24"/>
          <w:szCs w:val="24"/>
        </w:rPr>
        <w:t>Halaman Pengajuan</w:t>
      </w:r>
    </w:p>
    <w:p w:rsidR="00090544" w:rsidRDefault="00090544">
      <w:pPr>
        <w:spacing w:before="16" w:line="260" w:lineRule="exact"/>
        <w:rPr>
          <w:sz w:val="26"/>
          <w:szCs w:val="26"/>
        </w:rPr>
      </w:pPr>
    </w:p>
    <w:p w:rsidR="00090544" w:rsidRPr="001A5C6C" w:rsidRDefault="003B17C1">
      <w:pPr>
        <w:ind w:left="820"/>
        <w:rPr>
          <w:rFonts w:ascii="Arial" w:eastAsia="Arial" w:hAnsi="Arial" w:cs="Arial"/>
          <w:sz w:val="24"/>
          <w:szCs w:val="24"/>
          <w:lang w:val="id-ID"/>
        </w:rPr>
      </w:pPr>
      <w:r>
        <w:rPr>
          <w:rFonts w:ascii="Arial" w:eastAsia="Arial" w:hAnsi="Arial" w:cs="Arial"/>
          <w:sz w:val="24"/>
          <w:szCs w:val="24"/>
        </w:rPr>
        <w:t xml:space="preserve">d. </w:t>
      </w:r>
      <w:r>
        <w:rPr>
          <w:rFonts w:ascii="Arial" w:eastAsia="Arial" w:hAnsi="Arial" w:cs="Arial"/>
          <w:spacing w:val="27"/>
          <w:sz w:val="24"/>
          <w:szCs w:val="24"/>
        </w:rPr>
        <w:t xml:space="preserve"> </w:t>
      </w:r>
      <w:r>
        <w:rPr>
          <w:rFonts w:ascii="Arial" w:eastAsia="Arial" w:hAnsi="Arial" w:cs="Arial"/>
          <w:sz w:val="24"/>
          <w:szCs w:val="24"/>
        </w:rPr>
        <w:t>Halaman Pengesahan</w:t>
      </w:r>
    </w:p>
    <w:p w:rsidR="00090544" w:rsidRDefault="00090544">
      <w:pPr>
        <w:spacing w:before="16" w:line="260" w:lineRule="exact"/>
        <w:rPr>
          <w:sz w:val="26"/>
          <w:szCs w:val="26"/>
        </w:rPr>
      </w:pPr>
    </w:p>
    <w:p w:rsidR="00090544" w:rsidRDefault="003B17C1">
      <w:pPr>
        <w:ind w:left="820"/>
        <w:rPr>
          <w:rFonts w:ascii="Arial" w:eastAsia="Arial" w:hAnsi="Arial" w:cs="Arial"/>
          <w:sz w:val="24"/>
          <w:szCs w:val="24"/>
        </w:rPr>
      </w:pPr>
      <w:r>
        <w:rPr>
          <w:rFonts w:ascii="Arial" w:eastAsia="Arial" w:hAnsi="Arial" w:cs="Arial"/>
          <w:sz w:val="24"/>
          <w:szCs w:val="24"/>
        </w:rPr>
        <w:t xml:space="preserve">e. </w:t>
      </w:r>
      <w:r>
        <w:rPr>
          <w:rFonts w:ascii="Arial" w:eastAsia="Arial" w:hAnsi="Arial" w:cs="Arial"/>
          <w:spacing w:val="27"/>
          <w:sz w:val="24"/>
          <w:szCs w:val="24"/>
        </w:rPr>
        <w:t xml:space="preserve"> </w:t>
      </w:r>
      <w:r>
        <w:rPr>
          <w:rFonts w:ascii="Arial" w:eastAsia="Arial" w:hAnsi="Arial" w:cs="Arial"/>
          <w:sz w:val="24"/>
          <w:szCs w:val="24"/>
        </w:rPr>
        <w:t>Halaman Riwayat Hidup (Tidak Wajib)</w:t>
      </w:r>
    </w:p>
    <w:p w:rsidR="00090544" w:rsidRDefault="00090544">
      <w:pPr>
        <w:spacing w:before="16" w:line="260" w:lineRule="exact"/>
        <w:rPr>
          <w:sz w:val="26"/>
          <w:szCs w:val="26"/>
        </w:rPr>
      </w:pPr>
    </w:p>
    <w:p w:rsidR="00090544" w:rsidRDefault="003B17C1">
      <w:pPr>
        <w:spacing w:line="480" w:lineRule="auto"/>
        <w:ind w:left="820" w:right="7058"/>
        <w:rPr>
          <w:rFonts w:ascii="Arial" w:eastAsia="Arial" w:hAnsi="Arial" w:cs="Arial"/>
          <w:sz w:val="24"/>
          <w:szCs w:val="24"/>
        </w:rPr>
      </w:pPr>
      <w:r>
        <w:rPr>
          <w:rFonts w:ascii="Arial" w:eastAsia="Arial" w:hAnsi="Arial" w:cs="Arial"/>
          <w:sz w:val="24"/>
          <w:szCs w:val="24"/>
        </w:rPr>
        <w:t xml:space="preserve">f.  </w:t>
      </w:r>
      <w:r>
        <w:rPr>
          <w:rFonts w:ascii="Arial" w:eastAsia="Arial" w:hAnsi="Arial" w:cs="Arial"/>
          <w:spacing w:val="27"/>
          <w:sz w:val="24"/>
          <w:szCs w:val="24"/>
        </w:rPr>
        <w:t xml:space="preserve"> </w:t>
      </w:r>
      <w:r>
        <w:rPr>
          <w:rFonts w:ascii="Arial" w:eastAsia="Arial" w:hAnsi="Arial" w:cs="Arial"/>
          <w:sz w:val="24"/>
          <w:szCs w:val="24"/>
        </w:rPr>
        <w:t xml:space="preserve">Prakata g. </w:t>
      </w:r>
      <w:r>
        <w:rPr>
          <w:rFonts w:ascii="Arial" w:eastAsia="Arial" w:hAnsi="Arial" w:cs="Arial"/>
          <w:spacing w:val="27"/>
          <w:sz w:val="24"/>
          <w:szCs w:val="24"/>
        </w:rPr>
        <w:t xml:space="preserve"> </w:t>
      </w:r>
      <w:r>
        <w:rPr>
          <w:rFonts w:ascii="Arial" w:eastAsia="Arial" w:hAnsi="Arial" w:cs="Arial"/>
          <w:sz w:val="24"/>
          <w:szCs w:val="24"/>
        </w:rPr>
        <w:t xml:space="preserve">Abstrak h. </w:t>
      </w:r>
      <w:r>
        <w:rPr>
          <w:rFonts w:ascii="Arial" w:eastAsia="Arial" w:hAnsi="Arial" w:cs="Arial"/>
          <w:spacing w:val="27"/>
          <w:sz w:val="24"/>
          <w:szCs w:val="24"/>
        </w:rPr>
        <w:t xml:space="preserve"> </w:t>
      </w:r>
      <w:r>
        <w:rPr>
          <w:rFonts w:ascii="Arial" w:eastAsia="Arial" w:hAnsi="Arial" w:cs="Arial"/>
          <w:sz w:val="24"/>
          <w:szCs w:val="24"/>
        </w:rPr>
        <w:t>Daftar Isi</w:t>
      </w:r>
    </w:p>
    <w:p w:rsidR="00090544" w:rsidRDefault="003B17C1">
      <w:pPr>
        <w:spacing w:before="8"/>
        <w:ind w:left="820"/>
        <w:rPr>
          <w:rFonts w:ascii="Arial" w:eastAsia="Arial" w:hAnsi="Arial" w:cs="Arial"/>
          <w:sz w:val="24"/>
          <w:szCs w:val="24"/>
        </w:rPr>
      </w:pPr>
      <w:r>
        <w:rPr>
          <w:rFonts w:ascii="Arial" w:eastAsia="Arial" w:hAnsi="Arial" w:cs="Arial"/>
          <w:sz w:val="24"/>
          <w:szCs w:val="24"/>
        </w:rPr>
        <w:t xml:space="preserve">i.  </w:t>
      </w:r>
      <w:r>
        <w:rPr>
          <w:rFonts w:ascii="Arial" w:eastAsia="Arial" w:hAnsi="Arial" w:cs="Arial"/>
          <w:spacing w:val="40"/>
          <w:sz w:val="24"/>
          <w:szCs w:val="24"/>
        </w:rPr>
        <w:t xml:space="preserve"> </w:t>
      </w:r>
      <w:r>
        <w:rPr>
          <w:rFonts w:ascii="Arial" w:eastAsia="Arial" w:hAnsi="Arial" w:cs="Arial"/>
          <w:sz w:val="24"/>
          <w:szCs w:val="24"/>
        </w:rPr>
        <w:t>Daftar Tabel</w:t>
      </w:r>
    </w:p>
    <w:p w:rsidR="00090544" w:rsidRDefault="00090544">
      <w:pPr>
        <w:spacing w:before="16" w:line="260" w:lineRule="exact"/>
        <w:rPr>
          <w:sz w:val="26"/>
          <w:szCs w:val="26"/>
        </w:rPr>
      </w:pPr>
    </w:p>
    <w:p w:rsidR="00090544" w:rsidRDefault="003B17C1">
      <w:pPr>
        <w:spacing w:line="480" w:lineRule="auto"/>
        <w:ind w:left="820" w:right="6298"/>
        <w:rPr>
          <w:rFonts w:ascii="Arial" w:eastAsia="Arial" w:hAnsi="Arial" w:cs="Arial"/>
          <w:sz w:val="24"/>
          <w:szCs w:val="24"/>
        </w:rPr>
      </w:pPr>
      <w:r>
        <w:rPr>
          <w:rFonts w:ascii="Arial" w:eastAsia="Arial" w:hAnsi="Arial" w:cs="Arial"/>
          <w:sz w:val="24"/>
          <w:szCs w:val="24"/>
        </w:rPr>
        <w:t xml:space="preserve">j.  </w:t>
      </w:r>
      <w:r>
        <w:rPr>
          <w:rFonts w:ascii="Arial" w:eastAsia="Arial" w:hAnsi="Arial" w:cs="Arial"/>
          <w:spacing w:val="40"/>
          <w:sz w:val="24"/>
          <w:szCs w:val="24"/>
        </w:rPr>
        <w:t xml:space="preserve"> </w:t>
      </w:r>
      <w:r>
        <w:rPr>
          <w:rFonts w:ascii="Arial" w:eastAsia="Arial" w:hAnsi="Arial" w:cs="Arial"/>
          <w:sz w:val="24"/>
          <w:szCs w:val="24"/>
        </w:rPr>
        <w:t xml:space="preserve">Daftar Gambar k. </w:t>
      </w:r>
      <w:r>
        <w:rPr>
          <w:rFonts w:ascii="Arial" w:eastAsia="Arial" w:hAnsi="Arial" w:cs="Arial"/>
          <w:spacing w:val="40"/>
          <w:sz w:val="24"/>
          <w:szCs w:val="24"/>
        </w:rPr>
        <w:t xml:space="preserve"> </w:t>
      </w:r>
      <w:r>
        <w:rPr>
          <w:rFonts w:ascii="Arial" w:eastAsia="Arial" w:hAnsi="Arial" w:cs="Arial"/>
          <w:sz w:val="24"/>
          <w:szCs w:val="24"/>
        </w:rPr>
        <w:t>Daftar Lampiran</w:t>
      </w:r>
    </w:p>
    <w:p w:rsidR="00090544" w:rsidRDefault="003B17C1">
      <w:pPr>
        <w:spacing w:before="12"/>
        <w:ind w:left="820"/>
        <w:rPr>
          <w:rFonts w:ascii="Arial" w:eastAsia="Arial" w:hAnsi="Arial" w:cs="Arial"/>
          <w:sz w:val="24"/>
          <w:szCs w:val="24"/>
        </w:rPr>
      </w:pPr>
      <w:r>
        <w:rPr>
          <w:rFonts w:ascii="Arial" w:eastAsia="Arial" w:hAnsi="Arial" w:cs="Arial"/>
          <w:sz w:val="24"/>
          <w:szCs w:val="24"/>
        </w:rPr>
        <w:t xml:space="preserve">l.  </w:t>
      </w:r>
      <w:r>
        <w:rPr>
          <w:rFonts w:ascii="Arial" w:eastAsia="Arial" w:hAnsi="Arial" w:cs="Arial"/>
          <w:spacing w:val="40"/>
          <w:sz w:val="24"/>
          <w:szCs w:val="24"/>
        </w:rPr>
        <w:t xml:space="preserve"> </w:t>
      </w:r>
      <w:r>
        <w:rPr>
          <w:rFonts w:ascii="Arial" w:eastAsia="Arial" w:hAnsi="Arial" w:cs="Arial"/>
          <w:sz w:val="24"/>
          <w:szCs w:val="24"/>
        </w:rPr>
        <w:t>Daftar Arti Lambang/Simbol dan Singkatan.</w:t>
      </w:r>
    </w:p>
    <w:p w:rsidR="00090544" w:rsidRDefault="00090544">
      <w:pPr>
        <w:spacing w:line="200" w:lineRule="exact"/>
      </w:pPr>
    </w:p>
    <w:p w:rsidR="00090544" w:rsidRDefault="00090544">
      <w:pPr>
        <w:spacing w:before="14" w:line="220" w:lineRule="exact"/>
        <w:rPr>
          <w:sz w:val="22"/>
          <w:szCs w:val="22"/>
        </w:rPr>
      </w:pPr>
    </w:p>
    <w:p w:rsidR="00090544" w:rsidRDefault="003B17C1">
      <w:pPr>
        <w:spacing w:line="260" w:lineRule="exact"/>
        <w:ind w:left="100" w:right="6343"/>
        <w:jc w:val="both"/>
        <w:rPr>
          <w:rFonts w:ascii="Arial" w:eastAsia="Arial" w:hAnsi="Arial" w:cs="Arial"/>
          <w:sz w:val="24"/>
          <w:szCs w:val="24"/>
        </w:rPr>
      </w:pPr>
      <w:r>
        <w:rPr>
          <w:rFonts w:ascii="Arial" w:eastAsia="Arial" w:hAnsi="Arial" w:cs="Arial"/>
          <w:b/>
          <w:position w:val="-1"/>
          <w:sz w:val="24"/>
          <w:szCs w:val="24"/>
          <w:u w:val="single" w:color="000000"/>
        </w:rPr>
        <w:t>BAGIAN AWAL SKRIPSI</w:t>
      </w:r>
    </w:p>
    <w:p w:rsidR="00090544" w:rsidRDefault="00090544">
      <w:pPr>
        <w:spacing w:line="200" w:lineRule="exact"/>
      </w:pPr>
    </w:p>
    <w:p w:rsidR="00090544" w:rsidRDefault="00090544">
      <w:pPr>
        <w:spacing w:before="6" w:line="200" w:lineRule="exact"/>
      </w:pPr>
    </w:p>
    <w:p w:rsidR="00090544" w:rsidRDefault="003B17C1" w:rsidP="00950917">
      <w:pPr>
        <w:spacing w:before="29" w:line="480" w:lineRule="auto"/>
        <w:ind w:left="1180" w:right="989" w:hanging="426"/>
        <w:jc w:val="both"/>
        <w:rPr>
          <w:rFonts w:ascii="Arial" w:eastAsia="Arial" w:hAnsi="Arial" w:cs="Arial"/>
          <w:sz w:val="24"/>
          <w:szCs w:val="24"/>
        </w:rPr>
        <w:sectPr w:rsidR="00090544">
          <w:pgSz w:w="11900" w:h="16840"/>
          <w:pgMar w:top="1380" w:right="1320" w:bottom="280" w:left="1340" w:header="720" w:footer="720" w:gutter="0"/>
          <w:cols w:space="720"/>
        </w:sectPr>
      </w:pPr>
      <w:r>
        <w:rPr>
          <w:rFonts w:ascii="Arial" w:eastAsia="Arial" w:hAnsi="Arial" w:cs="Arial"/>
          <w:sz w:val="24"/>
          <w:szCs w:val="24"/>
        </w:rPr>
        <w:t>1)</w:t>
      </w:r>
      <w:r>
        <w:rPr>
          <w:rFonts w:ascii="Arial" w:eastAsia="Arial" w:hAnsi="Arial" w:cs="Arial"/>
          <w:sz w:val="24"/>
          <w:szCs w:val="24"/>
        </w:rPr>
        <w:tab/>
        <w:t xml:space="preserve">Sampul Depan  </w:t>
      </w:r>
      <w:r>
        <w:rPr>
          <w:rFonts w:ascii="Arial" w:eastAsia="Arial" w:hAnsi="Arial" w:cs="Arial"/>
          <w:spacing w:val="13"/>
          <w:sz w:val="24"/>
          <w:szCs w:val="24"/>
        </w:rPr>
        <w:t xml:space="preserve"> </w:t>
      </w:r>
      <w:r>
        <w:rPr>
          <w:rFonts w:ascii="Arial" w:eastAsia="Arial" w:hAnsi="Arial" w:cs="Arial"/>
          <w:sz w:val="24"/>
          <w:szCs w:val="24"/>
        </w:rPr>
        <w:t xml:space="preserve">: dibuat hard cover, warna </w:t>
      </w:r>
      <w:r w:rsidR="001A5C6C">
        <w:rPr>
          <w:rFonts w:ascii="Arial" w:eastAsia="Arial" w:hAnsi="Arial" w:cs="Arial"/>
          <w:sz w:val="24"/>
          <w:szCs w:val="24"/>
          <w:lang w:val="id-ID"/>
        </w:rPr>
        <w:t>coklat</w:t>
      </w:r>
      <w:r>
        <w:rPr>
          <w:rFonts w:ascii="Arial" w:eastAsia="Arial" w:hAnsi="Arial" w:cs="Arial"/>
          <w:sz w:val="24"/>
          <w:szCs w:val="24"/>
        </w:rPr>
        <w:t xml:space="preserve"> , berukuran A4, memuat :</w:t>
      </w:r>
    </w:p>
    <w:p w:rsidR="00090544" w:rsidRDefault="003B17C1">
      <w:pPr>
        <w:spacing w:before="64"/>
        <w:ind w:left="865"/>
        <w:rPr>
          <w:rFonts w:ascii="Arial" w:eastAsia="Arial" w:hAnsi="Arial" w:cs="Arial"/>
          <w:sz w:val="24"/>
          <w:szCs w:val="24"/>
        </w:rPr>
      </w:pPr>
      <w:r>
        <w:rPr>
          <w:w w:val="131"/>
          <w:sz w:val="24"/>
          <w:szCs w:val="24"/>
        </w:rPr>
        <w:lastRenderedPageBreak/>
        <w:t xml:space="preserve">•   </w:t>
      </w:r>
      <w:r>
        <w:rPr>
          <w:spacing w:val="1"/>
          <w:w w:val="131"/>
          <w:sz w:val="24"/>
          <w:szCs w:val="24"/>
        </w:rPr>
        <w:t xml:space="preserve"> </w:t>
      </w:r>
      <w:r>
        <w:rPr>
          <w:rFonts w:ascii="Arial" w:eastAsia="Arial" w:hAnsi="Arial" w:cs="Arial"/>
          <w:sz w:val="24"/>
          <w:szCs w:val="24"/>
        </w:rPr>
        <w:t xml:space="preserve">Judul di tulis dengan huruf besar jenis </w:t>
      </w:r>
      <w:r>
        <w:rPr>
          <w:rFonts w:ascii="Arial" w:eastAsia="Arial" w:hAnsi="Arial" w:cs="Arial"/>
          <w:i/>
          <w:sz w:val="24"/>
          <w:szCs w:val="24"/>
        </w:rPr>
        <w:t xml:space="preserve">Times New Roman </w:t>
      </w:r>
      <w:r>
        <w:rPr>
          <w:rFonts w:ascii="Arial" w:eastAsia="Arial" w:hAnsi="Arial" w:cs="Arial"/>
          <w:sz w:val="24"/>
          <w:szCs w:val="24"/>
        </w:rPr>
        <w:t>berukuran</w:t>
      </w:r>
    </w:p>
    <w:p w:rsidR="00090544" w:rsidRDefault="00090544">
      <w:pPr>
        <w:spacing w:before="10" w:line="260" w:lineRule="exact"/>
        <w:rPr>
          <w:sz w:val="26"/>
          <w:szCs w:val="26"/>
        </w:rPr>
      </w:pPr>
    </w:p>
    <w:p w:rsidR="00090544" w:rsidRDefault="003B17C1">
      <w:pPr>
        <w:ind w:left="1290"/>
        <w:rPr>
          <w:rFonts w:ascii="Arial" w:eastAsia="Arial" w:hAnsi="Arial" w:cs="Arial"/>
          <w:sz w:val="24"/>
          <w:szCs w:val="24"/>
        </w:rPr>
      </w:pPr>
      <w:r>
        <w:rPr>
          <w:rFonts w:ascii="Arial" w:eastAsia="Arial" w:hAnsi="Arial" w:cs="Arial"/>
          <w:sz w:val="24"/>
          <w:szCs w:val="24"/>
        </w:rPr>
        <w:t>14 pt, berjarak 4 cm dari tepi atas kertas;</w:t>
      </w:r>
    </w:p>
    <w:p w:rsidR="00090544" w:rsidRDefault="00090544">
      <w:pPr>
        <w:spacing w:before="15" w:line="280" w:lineRule="exact"/>
        <w:rPr>
          <w:sz w:val="28"/>
          <w:szCs w:val="28"/>
        </w:rPr>
      </w:pPr>
    </w:p>
    <w:p w:rsidR="00090544" w:rsidRDefault="003B17C1">
      <w:pPr>
        <w:ind w:left="865"/>
        <w:rPr>
          <w:rFonts w:ascii="Arial" w:eastAsia="Arial" w:hAnsi="Arial" w:cs="Arial"/>
          <w:sz w:val="24"/>
          <w:szCs w:val="24"/>
        </w:rPr>
      </w:pPr>
      <w:r>
        <w:rPr>
          <w:w w:val="131"/>
          <w:sz w:val="24"/>
          <w:szCs w:val="24"/>
        </w:rPr>
        <w:t xml:space="preserve">•   </w:t>
      </w:r>
      <w:r>
        <w:rPr>
          <w:spacing w:val="1"/>
          <w:w w:val="131"/>
          <w:sz w:val="24"/>
          <w:szCs w:val="24"/>
        </w:rPr>
        <w:t xml:space="preserve"> </w:t>
      </w:r>
      <w:r>
        <w:rPr>
          <w:rFonts w:ascii="Arial" w:eastAsia="Arial" w:hAnsi="Arial" w:cs="Arial"/>
          <w:sz w:val="24"/>
          <w:szCs w:val="24"/>
        </w:rPr>
        <w:t>Penjelasan tertulis “SKRIPSI” berjarak 1 cm dari tepi atas kertas;</w:t>
      </w:r>
    </w:p>
    <w:p w:rsidR="00090544" w:rsidRDefault="00090544">
      <w:pPr>
        <w:spacing w:before="14" w:line="280" w:lineRule="exact"/>
        <w:rPr>
          <w:sz w:val="28"/>
          <w:szCs w:val="28"/>
        </w:rPr>
      </w:pPr>
    </w:p>
    <w:p w:rsidR="00090544" w:rsidRDefault="003B17C1">
      <w:pPr>
        <w:ind w:left="865"/>
        <w:rPr>
          <w:rFonts w:ascii="Arial" w:eastAsia="Arial" w:hAnsi="Arial" w:cs="Arial"/>
          <w:sz w:val="24"/>
          <w:szCs w:val="24"/>
        </w:rPr>
      </w:pPr>
      <w:r>
        <w:rPr>
          <w:w w:val="131"/>
          <w:sz w:val="24"/>
          <w:szCs w:val="24"/>
        </w:rPr>
        <w:t xml:space="preserve">•   </w:t>
      </w:r>
      <w:r>
        <w:rPr>
          <w:spacing w:val="1"/>
          <w:w w:val="131"/>
          <w:sz w:val="24"/>
          <w:szCs w:val="24"/>
        </w:rPr>
        <w:t xml:space="preserve"> </w:t>
      </w:r>
      <w:r>
        <w:rPr>
          <w:rFonts w:ascii="Arial" w:eastAsia="Arial" w:hAnsi="Arial" w:cs="Arial"/>
          <w:sz w:val="24"/>
          <w:szCs w:val="24"/>
        </w:rPr>
        <w:t>Nama</w:t>
      </w:r>
      <w:r w:rsidR="001A5C6C">
        <w:rPr>
          <w:rFonts w:ascii="Arial" w:eastAsia="Arial" w:hAnsi="Arial" w:cs="Arial"/>
          <w:sz w:val="24"/>
          <w:szCs w:val="24"/>
          <w:lang w:val="id-ID"/>
        </w:rPr>
        <w:t xml:space="preserve"> lengkap penulis tidak disingkat</w:t>
      </w:r>
      <w:r>
        <w:rPr>
          <w:rFonts w:ascii="Arial" w:eastAsia="Arial" w:hAnsi="Arial" w:cs="Arial"/>
          <w:sz w:val="24"/>
          <w:szCs w:val="24"/>
        </w:rPr>
        <w:t xml:space="preserve"> dan NIM</w:t>
      </w:r>
    </w:p>
    <w:p w:rsidR="00090544" w:rsidRDefault="00090544">
      <w:pPr>
        <w:spacing w:before="9" w:line="280" w:lineRule="exact"/>
        <w:rPr>
          <w:sz w:val="28"/>
          <w:szCs w:val="28"/>
        </w:rPr>
      </w:pPr>
    </w:p>
    <w:p w:rsidR="00090544" w:rsidRPr="001A5C6C" w:rsidRDefault="003B17C1">
      <w:pPr>
        <w:tabs>
          <w:tab w:val="left" w:pos="1280"/>
        </w:tabs>
        <w:spacing w:line="474" w:lineRule="auto"/>
        <w:ind w:left="1290" w:right="339" w:hanging="425"/>
        <w:rPr>
          <w:rFonts w:ascii="Arial" w:eastAsia="Arial" w:hAnsi="Arial" w:cs="Arial"/>
          <w:sz w:val="24"/>
          <w:szCs w:val="24"/>
          <w:lang w:val="id-ID"/>
        </w:rPr>
      </w:pPr>
      <w:r>
        <w:rPr>
          <w:w w:val="131"/>
          <w:sz w:val="24"/>
          <w:szCs w:val="24"/>
        </w:rPr>
        <w:t>•</w:t>
      </w:r>
      <w:r>
        <w:rPr>
          <w:sz w:val="24"/>
          <w:szCs w:val="24"/>
        </w:rPr>
        <w:tab/>
      </w:r>
      <w:r>
        <w:rPr>
          <w:rFonts w:ascii="Arial" w:eastAsia="Arial" w:hAnsi="Arial" w:cs="Arial"/>
          <w:sz w:val="24"/>
          <w:szCs w:val="24"/>
        </w:rPr>
        <w:t>L</w:t>
      </w:r>
      <w:r w:rsidR="001A5C6C">
        <w:rPr>
          <w:rFonts w:ascii="Arial" w:eastAsia="Arial" w:hAnsi="Arial" w:cs="Arial"/>
          <w:sz w:val="24"/>
          <w:szCs w:val="24"/>
          <w:lang w:val="id-ID"/>
        </w:rPr>
        <w:t>ambang</w:t>
      </w:r>
      <w:r>
        <w:rPr>
          <w:rFonts w:ascii="Arial" w:eastAsia="Arial" w:hAnsi="Arial" w:cs="Arial"/>
          <w:sz w:val="24"/>
          <w:szCs w:val="24"/>
        </w:rPr>
        <w:t xml:space="preserve"> Universitas Hasanuddin</w:t>
      </w:r>
      <w:r w:rsidR="001A5C6C">
        <w:rPr>
          <w:rFonts w:ascii="Arial" w:eastAsia="Arial" w:hAnsi="Arial" w:cs="Arial"/>
          <w:sz w:val="24"/>
          <w:szCs w:val="24"/>
          <w:lang w:val="id-ID"/>
        </w:rPr>
        <w:t>, (ukuran lebar: 3,5 cm dan tinggi 4,5 cm) warna hitam.</w:t>
      </w:r>
    </w:p>
    <w:p w:rsidR="00090544" w:rsidRDefault="003B17C1">
      <w:pPr>
        <w:spacing w:before="34"/>
        <w:ind w:left="865"/>
        <w:rPr>
          <w:rFonts w:ascii="Arial" w:eastAsia="Arial" w:hAnsi="Arial" w:cs="Arial"/>
          <w:sz w:val="24"/>
          <w:szCs w:val="24"/>
        </w:rPr>
      </w:pPr>
      <w:r>
        <w:rPr>
          <w:w w:val="131"/>
          <w:sz w:val="24"/>
          <w:szCs w:val="24"/>
        </w:rPr>
        <w:t xml:space="preserve">•   </w:t>
      </w:r>
      <w:r>
        <w:rPr>
          <w:spacing w:val="1"/>
          <w:w w:val="131"/>
          <w:sz w:val="24"/>
          <w:szCs w:val="24"/>
        </w:rPr>
        <w:t xml:space="preserve"> </w:t>
      </w:r>
      <w:r>
        <w:rPr>
          <w:rFonts w:ascii="Arial" w:eastAsia="Arial" w:hAnsi="Arial" w:cs="Arial"/>
          <w:sz w:val="24"/>
          <w:szCs w:val="24"/>
        </w:rPr>
        <w:t xml:space="preserve">Institusi/Program, tertulis dengan huruf </w:t>
      </w:r>
      <w:r>
        <w:rPr>
          <w:rFonts w:ascii="Arial" w:eastAsia="Arial" w:hAnsi="Arial" w:cs="Arial"/>
          <w:i/>
          <w:sz w:val="24"/>
          <w:szCs w:val="24"/>
        </w:rPr>
        <w:t xml:space="preserve">Times New Roman </w:t>
      </w:r>
      <w:r>
        <w:rPr>
          <w:rFonts w:ascii="Arial" w:eastAsia="Arial" w:hAnsi="Arial" w:cs="Arial"/>
          <w:sz w:val="24"/>
          <w:szCs w:val="24"/>
        </w:rPr>
        <w:t>berukuran</w:t>
      </w:r>
    </w:p>
    <w:p w:rsidR="00090544" w:rsidRDefault="00090544">
      <w:pPr>
        <w:spacing w:before="15" w:line="260" w:lineRule="exact"/>
        <w:rPr>
          <w:sz w:val="26"/>
          <w:szCs w:val="26"/>
        </w:rPr>
      </w:pPr>
    </w:p>
    <w:p w:rsidR="00090544" w:rsidRDefault="003B17C1">
      <w:pPr>
        <w:ind w:left="1290"/>
        <w:rPr>
          <w:rFonts w:ascii="Arial" w:eastAsia="Arial" w:hAnsi="Arial" w:cs="Arial"/>
          <w:sz w:val="24"/>
          <w:szCs w:val="24"/>
          <w:lang w:val="id-ID"/>
        </w:rPr>
      </w:pPr>
      <w:r>
        <w:rPr>
          <w:rFonts w:ascii="Arial" w:eastAsia="Arial" w:hAnsi="Arial" w:cs="Arial"/>
          <w:sz w:val="24"/>
          <w:szCs w:val="24"/>
        </w:rPr>
        <w:t>14 pt.</w:t>
      </w:r>
    </w:p>
    <w:p w:rsidR="001A5C6C" w:rsidRPr="001A5C6C" w:rsidRDefault="001A5C6C">
      <w:pPr>
        <w:ind w:left="1290"/>
        <w:rPr>
          <w:rFonts w:ascii="Arial" w:eastAsia="Arial" w:hAnsi="Arial" w:cs="Arial"/>
          <w:sz w:val="24"/>
          <w:szCs w:val="24"/>
          <w:lang w:val="id-ID"/>
        </w:rPr>
      </w:pPr>
    </w:p>
    <w:p w:rsidR="001A5C6C" w:rsidRPr="001A5C6C" w:rsidRDefault="001A5C6C" w:rsidP="001A5C6C">
      <w:pPr>
        <w:spacing w:line="480" w:lineRule="auto"/>
        <w:ind w:left="426" w:firstLine="567"/>
        <w:jc w:val="both"/>
        <w:rPr>
          <w:rFonts w:ascii="Arial" w:eastAsia="Arial" w:hAnsi="Arial" w:cs="Arial"/>
          <w:sz w:val="24"/>
          <w:szCs w:val="24"/>
          <w:lang w:val="id-ID"/>
        </w:rPr>
      </w:pPr>
      <w:r>
        <w:rPr>
          <w:rFonts w:ascii="Arial" w:eastAsia="Arial" w:hAnsi="Arial" w:cs="Arial"/>
          <w:sz w:val="24"/>
          <w:szCs w:val="24"/>
          <w:lang w:val="id-ID"/>
        </w:rPr>
        <w:t>Kalimat atau kata dicetak dengan huruf kapital warna hitam dan ditempatkan di tengah-tengah ruang tulis (simetris kiri-kanan)</w:t>
      </w:r>
    </w:p>
    <w:p w:rsidR="00090544" w:rsidRDefault="003B17C1">
      <w:pPr>
        <w:ind w:left="1290"/>
        <w:rPr>
          <w:rFonts w:ascii="Arial" w:eastAsia="Arial" w:hAnsi="Arial" w:cs="Arial"/>
          <w:sz w:val="24"/>
          <w:szCs w:val="24"/>
        </w:rPr>
      </w:pPr>
      <w:r>
        <w:rPr>
          <w:rFonts w:ascii="Arial" w:eastAsia="Arial" w:hAnsi="Arial" w:cs="Arial"/>
          <w:i/>
          <w:sz w:val="24"/>
          <w:szCs w:val="24"/>
        </w:rPr>
        <w:t>Contoh disajikan dalam lampiran 1</w:t>
      </w:r>
      <w:r>
        <w:rPr>
          <w:rFonts w:ascii="Arial" w:eastAsia="Arial" w:hAnsi="Arial" w:cs="Arial"/>
          <w:sz w:val="24"/>
          <w:szCs w:val="24"/>
        </w:rPr>
        <w:t>.</w:t>
      </w:r>
    </w:p>
    <w:p w:rsidR="00090544" w:rsidRDefault="00090544">
      <w:pPr>
        <w:spacing w:before="16" w:line="260" w:lineRule="exact"/>
        <w:rPr>
          <w:sz w:val="26"/>
          <w:szCs w:val="26"/>
        </w:rPr>
      </w:pPr>
    </w:p>
    <w:p w:rsidR="001718A9" w:rsidRPr="00450216" w:rsidRDefault="003B17C1" w:rsidP="00450216">
      <w:pPr>
        <w:tabs>
          <w:tab w:val="left" w:pos="840"/>
        </w:tabs>
        <w:spacing w:line="480" w:lineRule="auto"/>
        <w:ind w:left="840" w:right="71" w:hanging="426"/>
        <w:jc w:val="both"/>
        <w:rPr>
          <w:rFonts w:ascii="Arial" w:eastAsia="Arial" w:hAnsi="Arial" w:cs="Arial"/>
          <w:sz w:val="24"/>
          <w:szCs w:val="24"/>
          <w:lang w:val="id-ID"/>
        </w:rPr>
      </w:pPr>
      <w:r>
        <w:rPr>
          <w:rFonts w:ascii="Arial" w:eastAsia="Arial" w:hAnsi="Arial" w:cs="Arial"/>
          <w:sz w:val="24"/>
          <w:szCs w:val="24"/>
        </w:rPr>
        <w:t>2)</w:t>
      </w:r>
      <w:r>
        <w:rPr>
          <w:rFonts w:ascii="Arial" w:eastAsia="Arial" w:hAnsi="Arial" w:cs="Arial"/>
          <w:sz w:val="24"/>
          <w:szCs w:val="24"/>
        </w:rPr>
        <w:tab/>
      </w:r>
      <w:r w:rsidR="001A5C6C">
        <w:rPr>
          <w:rFonts w:ascii="Arial" w:eastAsia="Arial" w:hAnsi="Arial" w:cs="Arial"/>
          <w:sz w:val="24"/>
          <w:szCs w:val="24"/>
          <w:lang w:val="id-ID"/>
        </w:rPr>
        <w:t>Halaman Judul</w:t>
      </w:r>
      <w:r>
        <w:rPr>
          <w:rFonts w:ascii="Arial" w:eastAsia="Arial" w:hAnsi="Arial" w:cs="Arial"/>
          <w:sz w:val="24"/>
          <w:szCs w:val="24"/>
        </w:rPr>
        <w:t xml:space="preserve">  </w:t>
      </w:r>
      <w:r>
        <w:rPr>
          <w:rFonts w:ascii="Arial" w:eastAsia="Arial" w:hAnsi="Arial" w:cs="Arial"/>
          <w:spacing w:val="26"/>
          <w:sz w:val="24"/>
          <w:szCs w:val="24"/>
        </w:rPr>
        <w:t xml:space="preserve"> </w:t>
      </w:r>
      <w:r>
        <w:rPr>
          <w:rFonts w:ascii="Arial" w:eastAsia="Arial" w:hAnsi="Arial" w:cs="Arial"/>
          <w:sz w:val="24"/>
          <w:szCs w:val="24"/>
        </w:rPr>
        <w:t xml:space="preserve">: </w:t>
      </w:r>
      <w:r>
        <w:rPr>
          <w:rFonts w:ascii="Arial" w:eastAsia="Arial" w:hAnsi="Arial" w:cs="Arial"/>
          <w:spacing w:val="31"/>
          <w:sz w:val="24"/>
          <w:szCs w:val="24"/>
        </w:rPr>
        <w:t xml:space="preserve"> </w:t>
      </w:r>
      <w:r w:rsidR="001A5C6C">
        <w:rPr>
          <w:rFonts w:ascii="Arial" w:eastAsia="Arial" w:hAnsi="Arial" w:cs="Arial"/>
          <w:sz w:val="24"/>
          <w:szCs w:val="24"/>
          <w:lang w:val="id-ID"/>
        </w:rPr>
        <w:t xml:space="preserve">memuat tulisan yang sama dengan sampul depan akan tetapi dicetak di atas kertas putih. Judul hendaknya ringkas dan jelas dan tidak menggunakan singkatan. Bila perlu judul dapat dilengkapi dengan subjudul, tetap ringkas, dan jelas. Hendaknya dihindari penggunaan kata yang berulang. Halaman ini adalah halaman </w:t>
      </w:r>
      <w:r w:rsidR="009A1E11">
        <w:rPr>
          <w:rFonts w:ascii="Arial" w:eastAsia="Arial" w:hAnsi="Arial" w:cs="Arial"/>
          <w:sz w:val="24"/>
          <w:szCs w:val="24"/>
          <w:lang w:val="id-ID"/>
        </w:rPr>
        <w:t>bernomor “i”, tanpa dicantumkan nomor halaman tetapi diperhitungkan</w:t>
      </w:r>
    </w:p>
    <w:p w:rsidR="001718A9" w:rsidRDefault="001718A9" w:rsidP="001718A9">
      <w:pPr>
        <w:spacing w:line="480" w:lineRule="auto"/>
        <w:ind w:left="376" w:right="4580"/>
        <w:jc w:val="center"/>
        <w:rPr>
          <w:rFonts w:ascii="Arial" w:eastAsia="Arial" w:hAnsi="Arial" w:cs="Arial"/>
          <w:sz w:val="24"/>
          <w:szCs w:val="24"/>
        </w:rPr>
      </w:pPr>
      <w:r>
        <w:rPr>
          <w:rFonts w:ascii="Arial" w:eastAsia="Arial" w:hAnsi="Arial" w:cs="Arial"/>
          <w:sz w:val="24"/>
          <w:szCs w:val="24"/>
        </w:rPr>
        <w:t xml:space="preserve">3)  </w:t>
      </w:r>
      <w:r>
        <w:rPr>
          <w:rFonts w:ascii="Arial" w:eastAsia="Arial" w:hAnsi="Arial" w:cs="Arial"/>
          <w:spacing w:val="13"/>
          <w:sz w:val="24"/>
          <w:szCs w:val="24"/>
        </w:rPr>
        <w:t xml:space="preserve"> </w:t>
      </w:r>
      <w:r>
        <w:rPr>
          <w:rFonts w:ascii="Arial" w:eastAsia="Arial" w:hAnsi="Arial" w:cs="Arial"/>
          <w:sz w:val="24"/>
          <w:szCs w:val="24"/>
        </w:rPr>
        <w:t>Halaman Pe</w:t>
      </w:r>
      <w:r w:rsidR="00B07470">
        <w:rPr>
          <w:rFonts w:ascii="Arial" w:eastAsia="Arial" w:hAnsi="Arial" w:cs="Arial"/>
          <w:sz w:val="24"/>
          <w:szCs w:val="24"/>
          <w:lang w:val="id-ID"/>
        </w:rPr>
        <w:t>ngajuan</w:t>
      </w:r>
      <w:r>
        <w:rPr>
          <w:rFonts w:ascii="Arial" w:eastAsia="Arial" w:hAnsi="Arial" w:cs="Arial"/>
          <w:sz w:val="24"/>
          <w:szCs w:val="24"/>
        </w:rPr>
        <w:t>, memuat :</w:t>
      </w:r>
    </w:p>
    <w:p w:rsidR="001718A9" w:rsidRDefault="001718A9" w:rsidP="001718A9">
      <w:pPr>
        <w:spacing w:before="8" w:line="480" w:lineRule="auto"/>
        <w:ind w:left="851"/>
        <w:rPr>
          <w:rFonts w:ascii="Arial" w:eastAsia="Arial" w:hAnsi="Arial" w:cs="Arial"/>
          <w:sz w:val="24"/>
          <w:szCs w:val="24"/>
          <w:lang w:val="id-ID"/>
        </w:rPr>
      </w:pPr>
      <w:r>
        <w:rPr>
          <w:rFonts w:ascii="Arial" w:eastAsia="Arial" w:hAnsi="Arial" w:cs="Arial"/>
          <w:sz w:val="24"/>
          <w:szCs w:val="24"/>
          <w:lang w:val="id-ID"/>
        </w:rPr>
        <w:t>Halaman ini memuat:</w:t>
      </w:r>
    </w:p>
    <w:p w:rsidR="001718A9" w:rsidRDefault="001718A9" w:rsidP="001718A9">
      <w:pPr>
        <w:spacing w:line="480" w:lineRule="auto"/>
        <w:ind w:left="865"/>
        <w:rPr>
          <w:rFonts w:ascii="Arial" w:eastAsia="Arial" w:hAnsi="Arial" w:cs="Arial"/>
          <w:sz w:val="24"/>
          <w:szCs w:val="24"/>
          <w:lang w:val="id-ID"/>
        </w:rPr>
      </w:pPr>
      <w:r>
        <w:rPr>
          <w:w w:val="131"/>
          <w:sz w:val="24"/>
          <w:szCs w:val="24"/>
        </w:rPr>
        <w:t xml:space="preserve">•   </w:t>
      </w:r>
      <w:r>
        <w:rPr>
          <w:spacing w:val="1"/>
          <w:w w:val="131"/>
          <w:sz w:val="24"/>
          <w:szCs w:val="24"/>
        </w:rPr>
        <w:t xml:space="preserve"> </w:t>
      </w:r>
      <w:r>
        <w:rPr>
          <w:rFonts w:ascii="Arial" w:eastAsia="Arial" w:hAnsi="Arial" w:cs="Arial"/>
          <w:sz w:val="24"/>
          <w:szCs w:val="24"/>
          <w:lang w:val="id-ID"/>
        </w:rPr>
        <w:t>Judul Skripsi;</w:t>
      </w:r>
    </w:p>
    <w:p w:rsidR="00CF0C73" w:rsidRPr="003062EE" w:rsidRDefault="00CF0C73" w:rsidP="00CF0C73">
      <w:pPr>
        <w:spacing w:line="480" w:lineRule="auto"/>
        <w:ind w:left="865"/>
        <w:rPr>
          <w:rFonts w:ascii="Arial" w:eastAsia="Arial" w:hAnsi="Arial" w:cs="Arial"/>
          <w:b/>
          <w:sz w:val="24"/>
          <w:szCs w:val="24"/>
          <w:lang w:val="id-ID"/>
        </w:rPr>
      </w:pPr>
      <w:r>
        <w:rPr>
          <w:w w:val="131"/>
          <w:sz w:val="24"/>
          <w:szCs w:val="24"/>
        </w:rPr>
        <w:t xml:space="preserve">•   </w:t>
      </w:r>
      <w:r>
        <w:rPr>
          <w:spacing w:val="1"/>
          <w:w w:val="131"/>
          <w:sz w:val="24"/>
          <w:szCs w:val="24"/>
        </w:rPr>
        <w:t xml:space="preserve"> </w:t>
      </w:r>
      <w:r w:rsidR="003062EE">
        <w:rPr>
          <w:rFonts w:ascii="Arial" w:eastAsia="Arial" w:hAnsi="Arial" w:cs="Arial"/>
          <w:sz w:val="24"/>
          <w:szCs w:val="24"/>
          <w:lang w:val="id-ID"/>
        </w:rPr>
        <w:t>Tulisan “</w:t>
      </w:r>
      <w:r w:rsidR="003062EE">
        <w:rPr>
          <w:rFonts w:ascii="Arial" w:eastAsia="Arial" w:hAnsi="Arial" w:cs="Arial"/>
          <w:b/>
          <w:sz w:val="24"/>
          <w:szCs w:val="24"/>
          <w:lang w:val="id-ID"/>
        </w:rPr>
        <w:t>Skripsi”;</w:t>
      </w:r>
    </w:p>
    <w:p w:rsidR="001718A9" w:rsidRDefault="00CF0C73" w:rsidP="00B07470">
      <w:pPr>
        <w:spacing w:line="480" w:lineRule="auto"/>
        <w:ind w:left="1276" w:hanging="411"/>
        <w:jc w:val="both"/>
        <w:rPr>
          <w:rFonts w:ascii="Arial" w:eastAsia="Arial" w:hAnsi="Arial" w:cs="Arial"/>
          <w:b/>
          <w:sz w:val="24"/>
          <w:szCs w:val="24"/>
          <w:lang w:val="id-ID"/>
        </w:rPr>
      </w:pPr>
      <w:r>
        <w:rPr>
          <w:w w:val="131"/>
          <w:sz w:val="24"/>
          <w:szCs w:val="24"/>
        </w:rPr>
        <w:t xml:space="preserve">•  </w:t>
      </w:r>
      <w:r w:rsidR="003062EE">
        <w:rPr>
          <w:w w:val="131"/>
          <w:sz w:val="24"/>
          <w:szCs w:val="24"/>
          <w:lang w:val="id-ID"/>
        </w:rPr>
        <w:t xml:space="preserve">  </w:t>
      </w:r>
      <w:r w:rsidR="003062EE">
        <w:rPr>
          <w:rFonts w:ascii="Arial" w:eastAsia="Arial" w:hAnsi="Arial" w:cs="Arial"/>
          <w:sz w:val="24"/>
          <w:szCs w:val="24"/>
          <w:lang w:val="id-ID"/>
        </w:rPr>
        <w:t xml:space="preserve">Tulisan </w:t>
      </w:r>
      <w:r w:rsidR="003062EE">
        <w:rPr>
          <w:rFonts w:ascii="Arial" w:eastAsia="Arial" w:hAnsi="Arial" w:cs="Arial"/>
          <w:b/>
          <w:sz w:val="24"/>
          <w:szCs w:val="24"/>
          <w:lang w:val="id-ID"/>
        </w:rPr>
        <w:t>“Sebagai salah satu syarat Mencapai Gelar Sarjana Prodi Informatika Jurusan Elektro Fakultas Teknik Universitas Hasanuddin Makassar</w:t>
      </w:r>
      <w:r w:rsidR="00B07470">
        <w:rPr>
          <w:rFonts w:ascii="Arial" w:eastAsia="Arial" w:hAnsi="Arial" w:cs="Arial"/>
          <w:b/>
          <w:sz w:val="24"/>
          <w:szCs w:val="24"/>
          <w:lang w:val="id-ID"/>
        </w:rPr>
        <w:t>”</w:t>
      </w:r>
    </w:p>
    <w:p w:rsidR="00B07470" w:rsidRDefault="00B07470" w:rsidP="00B07470">
      <w:pPr>
        <w:spacing w:line="480" w:lineRule="auto"/>
        <w:ind w:left="865"/>
        <w:rPr>
          <w:rFonts w:ascii="Arial" w:eastAsia="Arial" w:hAnsi="Arial" w:cs="Arial"/>
          <w:sz w:val="24"/>
          <w:szCs w:val="24"/>
          <w:lang w:val="id-ID"/>
        </w:rPr>
      </w:pPr>
      <w:r>
        <w:rPr>
          <w:w w:val="131"/>
          <w:sz w:val="24"/>
          <w:szCs w:val="24"/>
        </w:rPr>
        <w:t xml:space="preserve">•   </w:t>
      </w:r>
      <w:r>
        <w:rPr>
          <w:spacing w:val="1"/>
          <w:w w:val="131"/>
          <w:sz w:val="24"/>
          <w:szCs w:val="24"/>
        </w:rPr>
        <w:t xml:space="preserve"> </w:t>
      </w:r>
      <w:r>
        <w:rPr>
          <w:rFonts w:ascii="Arial" w:eastAsia="Arial" w:hAnsi="Arial" w:cs="Arial"/>
          <w:sz w:val="24"/>
          <w:szCs w:val="24"/>
          <w:lang w:val="id-ID"/>
        </w:rPr>
        <w:t xml:space="preserve">Tulisan </w:t>
      </w:r>
      <w:r>
        <w:rPr>
          <w:rFonts w:ascii="Arial" w:eastAsia="Arial" w:hAnsi="Arial" w:cs="Arial"/>
          <w:b/>
          <w:sz w:val="24"/>
          <w:szCs w:val="24"/>
          <w:lang w:val="id-ID"/>
        </w:rPr>
        <w:t>“Disusun dan diajukan oleh”</w:t>
      </w:r>
      <w:r>
        <w:rPr>
          <w:rFonts w:ascii="Arial" w:eastAsia="Arial" w:hAnsi="Arial" w:cs="Arial"/>
          <w:sz w:val="24"/>
          <w:szCs w:val="24"/>
          <w:lang w:val="id-ID"/>
        </w:rPr>
        <w:t>;</w:t>
      </w:r>
    </w:p>
    <w:p w:rsidR="00B07470" w:rsidRDefault="00B07470" w:rsidP="00B07470">
      <w:pPr>
        <w:spacing w:line="480" w:lineRule="auto"/>
        <w:ind w:left="865"/>
        <w:rPr>
          <w:rFonts w:ascii="Arial" w:eastAsia="Arial" w:hAnsi="Arial" w:cs="Arial"/>
          <w:sz w:val="24"/>
          <w:szCs w:val="24"/>
          <w:lang w:val="id-ID"/>
        </w:rPr>
      </w:pPr>
      <w:r>
        <w:rPr>
          <w:w w:val="131"/>
          <w:sz w:val="24"/>
          <w:szCs w:val="24"/>
        </w:rPr>
        <w:lastRenderedPageBreak/>
        <w:t xml:space="preserve">•   </w:t>
      </w:r>
      <w:r>
        <w:rPr>
          <w:spacing w:val="1"/>
          <w:w w:val="131"/>
          <w:sz w:val="24"/>
          <w:szCs w:val="24"/>
        </w:rPr>
        <w:t xml:space="preserve"> </w:t>
      </w:r>
      <w:r>
        <w:rPr>
          <w:rFonts w:ascii="Arial" w:eastAsia="Arial" w:hAnsi="Arial" w:cs="Arial"/>
          <w:sz w:val="24"/>
          <w:szCs w:val="24"/>
          <w:lang w:val="id-ID"/>
        </w:rPr>
        <w:t>Nama penulis lengkap</w:t>
      </w:r>
    </w:p>
    <w:p w:rsidR="00B07470" w:rsidRDefault="00B07470" w:rsidP="00B07470">
      <w:pPr>
        <w:spacing w:line="480" w:lineRule="auto"/>
        <w:ind w:left="865"/>
        <w:rPr>
          <w:rFonts w:ascii="Arial" w:eastAsia="Arial" w:hAnsi="Arial" w:cs="Arial"/>
          <w:sz w:val="24"/>
          <w:szCs w:val="24"/>
          <w:lang w:val="id-ID"/>
        </w:rPr>
      </w:pPr>
      <w:r>
        <w:rPr>
          <w:w w:val="131"/>
          <w:sz w:val="24"/>
          <w:szCs w:val="24"/>
        </w:rPr>
        <w:t xml:space="preserve">•   </w:t>
      </w:r>
      <w:r>
        <w:rPr>
          <w:spacing w:val="1"/>
          <w:w w:val="131"/>
          <w:sz w:val="24"/>
          <w:szCs w:val="24"/>
        </w:rPr>
        <w:t xml:space="preserve"> </w:t>
      </w:r>
      <w:r>
        <w:rPr>
          <w:rFonts w:ascii="Arial" w:eastAsia="Arial" w:hAnsi="Arial" w:cs="Arial"/>
          <w:sz w:val="24"/>
          <w:szCs w:val="24"/>
          <w:lang w:val="id-ID"/>
        </w:rPr>
        <w:t xml:space="preserve">Tulisan </w:t>
      </w:r>
      <w:r>
        <w:rPr>
          <w:rFonts w:ascii="Arial" w:eastAsia="Arial" w:hAnsi="Arial" w:cs="Arial"/>
          <w:b/>
          <w:sz w:val="24"/>
          <w:szCs w:val="24"/>
          <w:lang w:val="id-ID"/>
        </w:rPr>
        <w:t>“kepada”</w:t>
      </w:r>
      <w:r>
        <w:rPr>
          <w:rFonts w:ascii="Arial" w:eastAsia="Arial" w:hAnsi="Arial" w:cs="Arial"/>
          <w:sz w:val="24"/>
          <w:szCs w:val="24"/>
          <w:lang w:val="id-ID"/>
        </w:rPr>
        <w:t>;</w:t>
      </w:r>
    </w:p>
    <w:p w:rsidR="00B07470" w:rsidRDefault="00B07470" w:rsidP="00B07470">
      <w:pPr>
        <w:spacing w:line="480" w:lineRule="auto"/>
        <w:ind w:left="865"/>
        <w:rPr>
          <w:rFonts w:ascii="Arial" w:eastAsia="Arial" w:hAnsi="Arial" w:cs="Arial"/>
          <w:sz w:val="24"/>
          <w:szCs w:val="24"/>
          <w:lang w:val="id-ID"/>
        </w:rPr>
      </w:pPr>
      <w:r>
        <w:rPr>
          <w:w w:val="131"/>
          <w:sz w:val="24"/>
          <w:szCs w:val="24"/>
        </w:rPr>
        <w:t xml:space="preserve">•   </w:t>
      </w:r>
      <w:r>
        <w:rPr>
          <w:spacing w:val="1"/>
          <w:w w:val="131"/>
          <w:sz w:val="24"/>
          <w:szCs w:val="24"/>
        </w:rPr>
        <w:t xml:space="preserve"> </w:t>
      </w:r>
      <w:r>
        <w:rPr>
          <w:rFonts w:ascii="Arial" w:eastAsia="Arial" w:hAnsi="Arial" w:cs="Arial"/>
          <w:sz w:val="24"/>
          <w:szCs w:val="24"/>
          <w:lang w:val="id-ID"/>
        </w:rPr>
        <w:t xml:space="preserve">Tulisan </w:t>
      </w:r>
      <w:r>
        <w:rPr>
          <w:rFonts w:ascii="Arial" w:eastAsia="Arial" w:hAnsi="Arial" w:cs="Arial"/>
          <w:b/>
          <w:sz w:val="24"/>
          <w:szCs w:val="24"/>
          <w:lang w:val="id-ID"/>
        </w:rPr>
        <w:t>“</w:t>
      </w:r>
      <w:r w:rsidR="00CF0C73">
        <w:rPr>
          <w:rFonts w:ascii="Arial" w:eastAsia="Arial" w:hAnsi="Arial" w:cs="Arial"/>
          <w:b/>
          <w:sz w:val="24"/>
          <w:szCs w:val="24"/>
          <w:lang w:val="id-ID"/>
        </w:rPr>
        <w:t>PROGRAM STUDI TEKNIK INFORMATIKA</w:t>
      </w:r>
      <w:r>
        <w:rPr>
          <w:rFonts w:ascii="Arial" w:eastAsia="Arial" w:hAnsi="Arial" w:cs="Arial"/>
          <w:b/>
          <w:sz w:val="24"/>
          <w:szCs w:val="24"/>
          <w:lang w:val="id-ID"/>
        </w:rPr>
        <w:t>”</w:t>
      </w:r>
      <w:r>
        <w:rPr>
          <w:rFonts w:ascii="Arial" w:eastAsia="Arial" w:hAnsi="Arial" w:cs="Arial"/>
          <w:sz w:val="24"/>
          <w:szCs w:val="24"/>
          <w:lang w:val="id-ID"/>
        </w:rPr>
        <w:t>;</w:t>
      </w:r>
    </w:p>
    <w:p w:rsidR="00CF0C73" w:rsidRDefault="00CF0C73" w:rsidP="00CF0C73">
      <w:pPr>
        <w:spacing w:line="480" w:lineRule="auto"/>
        <w:ind w:left="865"/>
        <w:rPr>
          <w:rFonts w:ascii="Arial" w:eastAsia="Arial" w:hAnsi="Arial" w:cs="Arial"/>
          <w:sz w:val="24"/>
          <w:szCs w:val="24"/>
          <w:lang w:val="id-ID"/>
        </w:rPr>
      </w:pPr>
      <w:r>
        <w:rPr>
          <w:w w:val="131"/>
          <w:sz w:val="24"/>
          <w:szCs w:val="24"/>
        </w:rPr>
        <w:t xml:space="preserve">•   </w:t>
      </w:r>
      <w:r>
        <w:rPr>
          <w:spacing w:val="1"/>
          <w:w w:val="131"/>
          <w:sz w:val="24"/>
          <w:szCs w:val="24"/>
        </w:rPr>
        <w:t xml:space="preserve"> </w:t>
      </w:r>
      <w:r>
        <w:rPr>
          <w:rFonts w:ascii="Arial" w:eastAsia="Arial" w:hAnsi="Arial" w:cs="Arial"/>
          <w:sz w:val="24"/>
          <w:szCs w:val="24"/>
          <w:lang w:val="id-ID"/>
        </w:rPr>
        <w:t xml:space="preserve">Tulisan </w:t>
      </w:r>
      <w:r>
        <w:rPr>
          <w:rFonts w:ascii="Arial" w:eastAsia="Arial" w:hAnsi="Arial" w:cs="Arial"/>
          <w:b/>
          <w:sz w:val="24"/>
          <w:szCs w:val="24"/>
          <w:lang w:val="id-ID"/>
        </w:rPr>
        <w:t>“JURUSAN TEKNIK ELEKTRO”</w:t>
      </w:r>
      <w:r>
        <w:rPr>
          <w:rFonts w:ascii="Arial" w:eastAsia="Arial" w:hAnsi="Arial" w:cs="Arial"/>
          <w:sz w:val="24"/>
          <w:szCs w:val="24"/>
          <w:lang w:val="id-ID"/>
        </w:rPr>
        <w:t>;</w:t>
      </w:r>
    </w:p>
    <w:p w:rsidR="00CF0C73" w:rsidRDefault="00CF0C73" w:rsidP="00CF0C73">
      <w:pPr>
        <w:spacing w:line="480" w:lineRule="auto"/>
        <w:ind w:left="865"/>
        <w:rPr>
          <w:rFonts w:ascii="Arial" w:eastAsia="Arial" w:hAnsi="Arial" w:cs="Arial"/>
          <w:sz w:val="24"/>
          <w:szCs w:val="24"/>
          <w:lang w:val="id-ID"/>
        </w:rPr>
      </w:pPr>
      <w:r>
        <w:rPr>
          <w:w w:val="131"/>
          <w:sz w:val="24"/>
          <w:szCs w:val="24"/>
        </w:rPr>
        <w:t xml:space="preserve">•   </w:t>
      </w:r>
      <w:r>
        <w:rPr>
          <w:spacing w:val="1"/>
          <w:w w:val="131"/>
          <w:sz w:val="24"/>
          <w:szCs w:val="24"/>
        </w:rPr>
        <w:t xml:space="preserve"> </w:t>
      </w:r>
      <w:r>
        <w:rPr>
          <w:rFonts w:ascii="Arial" w:eastAsia="Arial" w:hAnsi="Arial" w:cs="Arial"/>
          <w:sz w:val="24"/>
          <w:szCs w:val="24"/>
          <w:lang w:val="id-ID"/>
        </w:rPr>
        <w:t xml:space="preserve">Tulisan </w:t>
      </w:r>
      <w:r>
        <w:rPr>
          <w:rFonts w:ascii="Arial" w:eastAsia="Arial" w:hAnsi="Arial" w:cs="Arial"/>
          <w:b/>
          <w:sz w:val="24"/>
          <w:szCs w:val="24"/>
          <w:lang w:val="id-ID"/>
        </w:rPr>
        <w:t>“UNIVERSITAS HASANUDDIN”</w:t>
      </w:r>
      <w:r>
        <w:rPr>
          <w:rFonts w:ascii="Arial" w:eastAsia="Arial" w:hAnsi="Arial" w:cs="Arial"/>
          <w:sz w:val="24"/>
          <w:szCs w:val="24"/>
          <w:lang w:val="id-ID"/>
        </w:rPr>
        <w:t>;</w:t>
      </w:r>
    </w:p>
    <w:p w:rsidR="00CF0C73" w:rsidRDefault="00CF0C73" w:rsidP="00CF0C73">
      <w:pPr>
        <w:spacing w:line="480" w:lineRule="auto"/>
        <w:ind w:left="865"/>
        <w:rPr>
          <w:rFonts w:ascii="Arial" w:eastAsia="Arial" w:hAnsi="Arial" w:cs="Arial"/>
          <w:sz w:val="24"/>
          <w:szCs w:val="24"/>
          <w:lang w:val="id-ID"/>
        </w:rPr>
      </w:pPr>
      <w:r>
        <w:rPr>
          <w:w w:val="131"/>
          <w:sz w:val="24"/>
          <w:szCs w:val="24"/>
        </w:rPr>
        <w:t xml:space="preserve">•   </w:t>
      </w:r>
      <w:r>
        <w:rPr>
          <w:spacing w:val="1"/>
          <w:w w:val="131"/>
          <w:sz w:val="24"/>
          <w:szCs w:val="24"/>
        </w:rPr>
        <w:t xml:space="preserve"> </w:t>
      </w:r>
      <w:r>
        <w:rPr>
          <w:rFonts w:ascii="Arial" w:eastAsia="Arial" w:hAnsi="Arial" w:cs="Arial"/>
          <w:sz w:val="24"/>
          <w:szCs w:val="24"/>
          <w:lang w:val="id-ID"/>
        </w:rPr>
        <w:t xml:space="preserve">Tulisan </w:t>
      </w:r>
      <w:r>
        <w:rPr>
          <w:rFonts w:ascii="Arial" w:eastAsia="Arial" w:hAnsi="Arial" w:cs="Arial"/>
          <w:b/>
          <w:sz w:val="24"/>
          <w:szCs w:val="24"/>
          <w:lang w:val="id-ID"/>
        </w:rPr>
        <w:t>“MAKASSAR”</w:t>
      </w:r>
      <w:r>
        <w:rPr>
          <w:rFonts w:ascii="Arial" w:eastAsia="Arial" w:hAnsi="Arial" w:cs="Arial"/>
          <w:sz w:val="24"/>
          <w:szCs w:val="24"/>
          <w:lang w:val="id-ID"/>
        </w:rPr>
        <w:t>;</w:t>
      </w:r>
    </w:p>
    <w:p w:rsidR="00CF0C73" w:rsidRDefault="00CF0C73" w:rsidP="00CF0C73">
      <w:pPr>
        <w:spacing w:line="480" w:lineRule="auto"/>
        <w:ind w:left="865"/>
        <w:rPr>
          <w:rFonts w:ascii="Arial" w:eastAsia="Arial" w:hAnsi="Arial" w:cs="Arial"/>
          <w:sz w:val="24"/>
          <w:szCs w:val="24"/>
          <w:lang w:val="id-ID"/>
        </w:rPr>
      </w:pPr>
      <w:r>
        <w:rPr>
          <w:w w:val="131"/>
          <w:sz w:val="24"/>
          <w:szCs w:val="24"/>
        </w:rPr>
        <w:t xml:space="preserve">•   </w:t>
      </w:r>
      <w:r>
        <w:rPr>
          <w:spacing w:val="1"/>
          <w:w w:val="131"/>
          <w:sz w:val="24"/>
          <w:szCs w:val="24"/>
        </w:rPr>
        <w:t xml:space="preserve"> </w:t>
      </w:r>
      <w:r>
        <w:rPr>
          <w:rFonts w:ascii="Arial" w:eastAsia="Arial" w:hAnsi="Arial" w:cs="Arial"/>
          <w:sz w:val="24"/>
          <w:szCs w:val="24"/>
          <w:lang w:val="id-ID"/>
        </w:rPr>
        <w:t>Tahun lulus ujian;</w:t>
      </w:r>
    </w:p>
    <w:p w:rsidR="00CF0C73" w:rsidRDefault="00CF0C73" w:rsidP="00CF0C73">
      <w:pPr>
        <w:spacing w:before="8" w:line="480" w:lineRule="auto"/>
        <w:ind w:left="840"/>
        <w:rPr>
          <w:rFonts w:ascii="Arial" w:eastAsia="Arial" w:hAnsi="Arial" w:cs="Arial"/>
          <w:sz w:val="24"/>
          <w:szCs w:val="24"/>
          <w:lang w:val="id-ID"/>
        </w:rPr>
      </w:pPr>
      <w:r>
        <w:rPr>
          <w:rFonts w:ascii="Arial" w:eastAsia="Arial" w:hAnsi="Arial" w:cs="Arial"/>
          <w:sz w:val="24"/>
          <w:szCs w:val="24"/>
          <w:lang w:val="id-ID"/>
        </w:rPr>
        <w:t xml:space="preserve">Halaman ini adalah halaman bernomor “ii”, tanpa mencantumkan nomor halaman tetapi diperhitungkan. </w:t>
      </w:r>
      <w:r>
        <w:rPr>
          <w:rFonts w:ascii="Arial" w:eastAsia="Arial" w:hAnsi="Arial" w:cs="Arial"/>
          <w:i/>
          <w:sz w:val="24"/>
          <w:szCs w:val="24"/>
        </w:rPr>
        <w:t>Contoh disajikan pada lampiran 2</w:t>
      </w:r>
      <w:r>
        <w:rPr>
          <w:rFonts w:ascii="Arial" w:eastAsia="Arial" w:hAnsi="Arial" w:cs="Arial"/>
          <w:sz w:val="24"/>
          <w:szCs w:val="24"/>
        </w:rPr>
        <w:t>.</w:t>
      </w:r>
    </w:p>
    <w:p w:rsidR="00090544" w:rsidRDefault="00CF0C73">
      <w:pPr>
        <w:ind w:left="376" w:right="4580"/>
        <w:jc w:val="center"/>
        <w:rPr>
          <w:rFonts w:ascii="Arial" w:eastAsia="Arial" w:hAnsi="Arial" w:cs="Arial"/>
          <w:sz w:val="24"/>
          <w:szCs w:val="24"/>
        </w:rPr>
      </w:pPr>
      <w:r>
        <w:rPr>
          <w:rFonts w:ascii="Arial" w:eastAsia="Arial" w:hAnsi="Arial" w:cs="Arial"/>
          <w:sz w:val="24"/>
          <w:szCs w:val="24"/>
          <w:lang w:val="id-ID"/>
        </w:rPr>
        <w:t>4</w:t>
      </w:r>
      <w:r w:rsidR="003B17C1">
        <w:rPr>
          <w:rFonts w:ascii="Arial" w:eastAsia="Arial" w:hAnsi="Arial" w:cs="Arial"/>
          <w:sz w:val="24"/>
          <w:szCs w:val="24"/>
        </w:rPr>
        <w:t xml:space="preserve">)  </w:t>
      </w:r>
      <w:r w:rsidR="003B17C1">
        <w:rPr>
          <w:rFonts w:ascii="Arial" w:eastAsia="Arial" w:hAnsi="Arial" w:cs="Arial"/>
          <w:spacing w:val="13"/>
          <w:sz w:val="24"/>
          <w:szCs w:val="24"/>
        </w:rPr>
        <w:t xml:space="preserve"> </w:t>
      </w:r>
      <w:r w:rsidR="003B17C1">
        <w:rPr>
          <w:rFonts w:ascii="Arial" w:eastAsia="Arial" w:hAnsi="Arial" w:cs="Arial"/>
          <w:sz w:val="24"/>
          <w:szCs w:val="24"/>
        </w:rPr>
        <w:t>Halaman Pe</w:t>
      </w:r>
      <w:r w:rsidR="003062EE">
        <w:rPr>
          <w:rFonts w:ascii="Arial" w:eastAsia="Arial" w:hAnsi="Arial" w:cs="Arial"/>
          <w:sz w:val="24"/>
          <w:szCs w:val="24"/>
          <w:lang w:val="id-ID"/>
        </w:rPr>
        <w:t>ngesahan</w:t>
      </w:r>
      <w:r w:rsidR="003B17C1">
        <w:rPr>
          <w:rFonts w:ascii="Arial" w:eastAsia="Arial" w:hAnsi="Arial" w:cs="Arial"/>
          <w:sz w:val="24"/>
          <w:szCs w:val="24"/>
        </w:rPr>
        <w:t>, memuat :</w:t>
      </w:r>
    </w:p>
    <w:p w:rsidR="00090544" w:rsidRPr="009A1E11" w:rsidRDefault="00090544">
      <w:pPr>
        <w:spacing w:before="9" w:line="280" w:lineRule="exact"/>
        <w:rPr>
          <w:sz w:val="28"/>
          <w:szCs w:val="28"/>
          <w:lang w:val="id-ID"/>
        </w:rPr>
      </w:pPr>
    </w:p>
    <w:p w:rsidR="00090544" w:rsidRPr="009A1E11" w:rsidRDefault="003B17C1" w:rsidP="009A1E11">
      <w:pPr>
        <w:spacing w:line="480" w:lineRule="auto"/>
        <w:ind w:left="865"/>
        <w:rPr>
          <w:rFonts w:ascii="Arial" w:eastAsia="Arial" w:hAnsi="Arial" w:cs="Arial"/>
          <w:sz w:val="24"/>
          <w:szCs w:val="24"/>
          <w:lang w:val="id-ID"/>
        </w:rPr>
      </w:pPr>
      <w:r>
        <w:rPr>
          <w:w w:val="131"/>
          <w:sz w:val="24"/>
          <w:szCs w:val="24"/>
        </w:rPr>
        <w:t xml:space="preserve">•   </w:t>
      </w:r>
      <w:r>
        <w:rPr>
          <w:spacing w:val="1"/>
          <w:w w:val="131"/>
          <w:sz w:val="24"/>
          <w:szCs w:val="24"/>
        </w:rPr>
        <w:t xml:space="preserve"> </w:t>
      </w:r>
      <w:r w:rsidR="009A1E11">
        <w:rPr>
          <w:rFonts w:ascii="Arial" w:eastAsia="Arial" w:hAnsi="Arial" w:cs="Arial"/>
          <w:sz w:val="24"/>
          <w:szCs w:val="24"/>
          <w:lang w:val="id-ID"/>
        </w:rPr>
        <w:t>Tulisan “</w:t>
      </w:r>
      <w:r w:rsidR="004A3BBE">
        <w:rPr>
          <w:rFonts w:ascii="Arial" w:eastAsia="Arial" w:hAnsi="Arial" w:cs="Arial"/>
          <w:b/>
          <w:sz w:val="24"/>
          <w:szCs w:val="24"/>
          <w:lang w:val="id-ID"/>
        </w:rPr>
        <w:t xml:space="preserve">LEMBAR PENGESAHAN </w:t>
      </w:r>
      <w:r w:rsidR="009A1E11">
        <w:rPr>
          <w:rFonts w:ascii="Arial" w:eastAsia="Arial" w:hAnsi="Arial" w:cs="Arial"/>
          <w:b/>
          <w:sz w:val="24"/>
          <w:szCs w:val="24"/>
          <w:lang w:val="id-ID"/>
        </w:rPr>
        <w:t>SKRIPSI”;</w:t>
      </w:r>
    </w:p>
    <w:p w:rsidR="009A1E11" w:rsidRDefault="009A1E11" w:rsidP="009A1E11">
      <w:pPr>
        <w:ind w:left="865"/>
        <w:rPr>
          <w:rFonts w:ascii="Arial" w:eastAsia="Arial" w:hAnsi="Arial" w:cs="Arial"/>
          <w:sz w:val="24"/>
          <w:szCs w:val="24"/>
          <w:lang w:val="id-ID"/>
        </w:rPr>
      </w:pPr>
      <w:r>
        <w:rPr>
          <w:w w:val="131"/>
          <w:sz w:val="24"/>
          <w:szCs w:val="24"/>
        </w:rPr>
        <w:t xml:space="preserve">•   </w:t>
      </w:r>
      <w:r>
        <w:rPr>
          <w:spacing w:val="1"/>
          <w:w w:val="131"/>
          <w:sz w:val="24"/>
          <w:szCs w:val="24"/>
        </w:rPr>
        <w:t xml:space="preserve"> </w:t>
      </w:r>
      <w:r>
        <w:rPr>
          <w:rFonts w:ascii="Arial" w:eastAsia="Arial" w:hAnsi="Arial" w:cs="Arial"/>
          <w:sz w:val="24"/>
          <w:szCs w:val="24"/>
          <w:lang w:val="id-ID"/>
        </w:rPr>
        <w:t>Judul skripsi;</w:t>
      </w:r>
    </w:p>
    <w:p w:rsidR="00090544" w:rsidRDefault="00090544">
      <w:pPr>
        <w:spacing w:before="9" w:line="280" w:lineRule="exact"/>
        <w:rPr>
          <w:sz w:val="28"/>
          <w:szCs w:val="28"/>
        </w:rPr>
      </w:pPr>
    </w:p>
    <w:p w:rsidR="00090544" w:rsidRPr="009A1E11" w:rsidRDefault="003B17C1">
      <w:pPr>
        <w:ind w:left="865"/>
        <w:rPr>
          <w:rFonts w:ascii="Arial" w:eastAsia="Arial" w:hAnsi="Arial" w:cs="Arial"/>
          <w:sz w:val="24"/>
          <w:szCs w:val="24"/>
          <w:lang w:val="id-ID"/>
        </w:rPr>
      </w:pPr>
      <w:r>
        <w:rPr>
          <w:w w:val="131"/>
          <w:sz w:val="24"/>
          <w:szCs w:val="24"/>
        </w:rPr>
        <w:t xml:space="preserve">•   </w:t>
      </w:r>
      <w:r>
        <w:rPr>
          <w:spacing w:val="1"/>
          <w:w w:val="131"/>
          <w:sz w:val="24"/>
          <w:szCs w:val="24"/>
        </w:rPr>
        <w:t xml:space="preserve"> </w:t>
      </w:r>
      <w:r w:rsidR="009A1E11">
        <w:rPr>
          <w:rFonts w:ascii="Arial" w:eastAsia="Arial" w:hAnsi="Arial" w:cs="Arial"/>
          <w:sz w:val="24"/>
          <w:szCs w:val="24"/>
          <w:lang w:val="id-ID"/>
        </w:rPr>
        <w:t>Tulisan “</w:t>
      </w:r>
      <w:r w:rsidR="009A1E11">
        <w:rPr>
          <w:rFonts w:ascii="Arial" w:eastAsia="Arial" w:hAnsi="Arial" w:cs="Arial"/>
          <w:b/>
          <w:sz w:val="24"/>
          <w:szCs w:val="24"/>
          <w:lang w:val="id-ID"/>
        </w:rPr>
        <w:t>yang disusun dan diajukan oleh”;</w:t>
      </w:r>
    </w:p>
    <w:p w:rsidR="00090544" w:rsidRDefault="00090544">
      <w:pPr>
        <w:spacing w:before="14" w:line="280" w:lineRule="exact"/>
        <w:rPr>
          <w:sz w:val="28"/>
          <w:szCs w:val="28"/>
        </w:rPr>
      </w:pPr>
    </w:p>
    <w:p w:rsidR="00090544" w:rsidRDefault="003B17C1" w:rsidP="009A1E11">
      <w:pPr>
        <w:spacing w:line="480" w:lineRule="auto"/>
        <w:ind w:left="865"/>
        <w:rPr>
          <w:rFonts w:ascii="Arial" w:eastAsia="Arial" w:hAnsi="Arial" w:cs="Arial"/>
          <w:sz w:val="24"/>
          <w:szCs w:val="24"/>
          <w:lang w:val="id-ID"/>
        </w:rPr>
      </w:pPr>
      <w:r>
        <w:rPr>
          <w:w w:val="131"/>
          <w:sz w:val="24"/>
          <w:szCs w:val="24"/>
        </w:rPr>
        <w:t xml:space="preserve">•   </w:t>
      </w:r>
      <w:r>
        <w:rPr>
          <w:spacing w:val="1"/>
          <w:w w:val="131"/>
          <w:sz w:val="24"/>
          <w:szCs w:val="24"/>
        </w:rPr>
        <w:t xml:space="preserve"> </w:t>
      </w:r>
      <w:r w:rsidR="009A1E11">
        <w:rPr>
          <w:rFonts w:ascii="Arial" w:eastAsia="Arial" w:hAnsi="Arial" w:cs="Arial"/>
          <w:sz w:val="24"/>
          <w:szCs w:val="24"/>
          <w:lang w:val="id-ID"/>
        </w:rPr>
        <w:t>Nama mahasiswa;</w:t>
      </w:r>
    </w:p>
    <w:p w:rsidR="00090544" w:rsidRPr="009A1E11" w:rsidRDefault="009A1E11" w:rsidP="009A1E11">
      <w:pPr>
        <w:spacing w:line="480" w:lineRule="auto"/>
        <w:ind w:left="865"/>
        <w:rPr>
          <w:rFonts w:ascii="Arial" w:eastAsia="Arial" w:hAnsi="Arial" w:cs="Arial"/>
          <w:sz w:val="24"/>
          <w:szCs w:val="24"/>
          <w:lang w:val="id-ID"/>
        </w:rPr>
      </w:pPr>
      <w:r>
        <w:rPr>
          <w:w w:val="131"/>
          <w:sz w:val="24"/>
          <w:szCs w:val="24"/>
        </w:rPr>
        <w:t xml:space="preserve">•   </w:t>
      </w:r>
      <w:r>
        <w:rPr>
          <w:spacing w:val="1"/>
          <w:w w:val="131"/>
          <w:sz w:val="24"/>
          <w:szCs w:val="24"/>
        </w:rPr>
        <w:t xml:space="preserve"> </w:t>
      </w:r>
      <w:r>
        <w:rPr>
          <w:rFonts w:ascii="Arial" w:eastAsia="Arial" w:hAnsi="Arial" w:cs="Arial"/>
          <w:sz w:val="24"/>
          <w:szCs w:val="24"/>
          <w:lang w:val="id-ID"/>
        </w:rPr>
        <w:t>Nomor pokok mahasiswa</w:t>
      </w:r>
    </w:p>
    <w:p w:rsidR="003062EE" w:rsidRPr="003062EE" w:rsidRDefault="003B17C1" w:rsidP="003062EE">
      <w:pPr>
        <w:spacing w:line="480" w:lineRule="auto"/>
        <w:ind w:left="1276" w:hanging="411"/>
        <w:jc w:val="both"/>
        <w:rPr>
          <w:rFonts w:ascii="Arial" w:eastAsia="Arial" w:hAnsi="Arial" w:cs="Arial"/>
          <w:b/>
          <w:sz w:val="24"/>
          <w:szCs w:val="24"/>
          <w:lang w:val="id-ID"/>
        </w:rPr>
      </w:pPr>
      <w:r>
        <w:rPr>
          <w:w w:val="131"/>
          <w:sz w:val="24"/>
          <w:szCs w:val="24"/>
        </w:rPr>
        <w:t xml:space="preserve">•   </w:t>
      </w:r>
      <w:r w:rsidR="009A1E11">
        <w:rPr>
          <w:rFonts w:ascii="Arial" w:eastAsia="Arial" w:hAnsi="Arial" w:cs="Arial"/>
          <w:sz w:val="24"/>
          <w:szCs w:val="24"/>
          <w:lang w:val="id-ID"/>
        </w:rPr>
        <w:t xml:space="preserve">Tulisan </w:t>
      </w:r>
      <w:r w:rsidR="009A1E11">
        <w:rPr>
          <w:rFonts w:ascii="Arial" w:eastAsia="Arial" w:hAnsi="Arial" w:cs="Arial"/>
          <w:b/>
          <w:sz w:val="24"/>
          <w:szCs w:val="24"/>
          <w:lang w:val="id-ID"/>
        </w:rPr>
        <w:t>“</w:t>
      </w:r>
      <w:r w:rsidR="004A3BBE" w:rsidRPr="004A3BBE">
        <w:rPr>
          <w:rFonts w:ascii="Arial" w:hAnsi="Arial" w:cs="Arial"/>
          <w:b/>
          <w:sz w:val="24"/>
          <w:szCs w:val="24"/>
        </w:rPr>
        <w:t>Skripsi ini telah dipertahankan pada Ujian Akhir Sarjana tanggal</w:t>
      </w:r>
      <w:r w:rsidR="003062EE">
        <w:rPr>
          <w:rFonts w:ascii="Arial" w:eastAsia="Arial" w:hAnsi="Arial" w:cs="Arial"/>
          <w:b/>
          <w:sz w:val="24"/>
          <w:szCs w:val="24"/>
          <w:lang w:val="id-ID"/>
        </w:rPr>
        <w:t>”;</w:t>
      </w:r>
    </w:p>
    <w:p w:rsidR="00090544" w:rsidRDefault="001718A9" w:rsidP="00CF0C73">
      <w:pPr>
        <w:spacing w:line="480" w:lineRule="auto"/>
        <w:ind w:left="865"/>
        <w:rPr>
          <w:rFonts w:ascii="Arial" w:eastAsia="Arial" w:hAnsi="Arial" w:cs="Arial"/>
          <w:sz w:val="24"/>
          <w:szCs w:val="24"/>
          <w:lang w:val="id-ID"/>
        </w:rPr>
      </w:pPr>
      <w:r>
        <w:rPr>
          <w:w w:val="131"/>
          <w:sz w:val="24"/>
          <w:szCs w:val="24"/>
        </w:rPr>
        <w:t xml:space="preserve">•   </w:t>
      </w:r>
      <w:r>
        <w:rPr>
          <w:spacing w:val="1"/>
          <w:w w:val="131"/>
          <w:sz w:val="24"/>
          <w:szCs w:val="24"/>
        </w:rPr>
        <w:t xml:space="preserve"> </w:t>
      </w:r>
      <w:r>
        <w:rPr>
          <w:rFonts w:ascii="Arial" w:eastAsia="Arial" w:hAnsi="Arial" w:cs="Arial"/>
          <w:sz w:val="24"/>
          <w:szCs w:val="24"/>
          <w:lang w:val="id-ID"/>
        </w:rPr>
        <w:t>Tanggal Ujian;</w:t>
      </w:r>
    </w:p>
    <w:p w:rsidR="00CF0C73" w:rsidRDefault="00CF0C73" w:rsidP="004A3BBE">
      <w:pPr>
        <w:spacing w:line="480" w:lineRule="auto"/>
        <w:ind w:left="1276" w:hanging="411"/>
        <w:jc w:val="both"/>
        <w:rPr>
          <w:rFonts w:ascii="Arial" w:eastAsia="Arial" w:hAnsi="Arial" w:cs="Arial"/>
          <w:b/>
          <w:sz w:val="24"/>
          <w:szCs w:val="24"/>
          <w:lang w:val="id-ID"/>
        </w:rPr>
      </w:pPr>
      <w:r>
        <w:rPr>
          <w:w w:val="131"/>
          <w:sz w:val="24"/>
          <w:szCs w:val="24"/>
        </w:rPr>
        <w:t xml:space="preserve">•   </w:t>
      </w:r>
      <w:r>
        <w:rPr>
          <w:spacing w:val="1"/>
          <w:w w:val="131"/>
          <w:sz w:val="24"/>
          <w:szCs w:val="24"/>
        </w:rPr>
        <w:t xml:space="preserve"> </w:t>
      </w:r>
      <w:r w:rsidR="003062EE">
        <w:rPr>
          <w:rFonts w:ascii="Arial" w:eastAsia="Arial" w:hAnsi="Arial" w:cs="Arial"/>
          <w:sz w:val="24"/>
          <w:szCs w:val="24"/>
          <w:lang w:val="id-ID"/>
        </w:rPr>
        <w:t xml:space="preserve">Tulisan </w:t>
      </w:r>
      <w:r w:rsidR="003062EE">
        <w:rPr>
          <w:rFonts w:ascii="Arial" w:eastAsia="Arial" w:hAnsi="Arial" w:cs="Arial"/>
          <w:b/>
          <w:sz w:val="24"/>
          <w:szCs w:val="24"/>
          <w:lang w:val="id-ID"/>
        </w:rPr>
        <w:t>“</w:t>
      </w:r>
      <w:r w:rsidR="004A3BBE" w:rsidRPr="004A3BBE">
        <w:rPr>
          <w:rFonts w:ascii="Arial" w:hAnsi="Arial" w:cs="Arial"/>
          <w:i/>
          <w:sz w:val="24"/>
          <w:szCs w:val="24"/>
        </w:rPr>
        <w:t>diterima dan disahkan sebagai salah satu syarat memperoleh gelar Sarjana Teknik (S.T.) pada Program Studi S1 Teknik Informatika Jurusan Teknik Elektro Fakultas Teknik Universitas Hasanuddin</w:t>
      </w:r>
      <w:r w:rsidR="003062EE">
        <w:rPr>
          <w:rFonts w:ascii="Arial" w:eastAsia="Arial" w:hAnsi="Arial" w:cs="Arial"/>
          <w:b/>
          <w:sz w:val="24"/>
          <w:szCs w:val="24"/>
          <w:lang w:val="id-ID"/>
        </w:rPr>
        <w:t>”;</w:t>
      </w:r>
    </w:p>
    <w:p w:rsidR="002343B5" w:rsidRPr="002343B5" w:rsidRDefault="002343B5" w:rsidP="002343B5">
      <w:pPr>
        <w:spacing w:line="480" w:lineRule="auto"/>
        <w:ind w:left="1276" w:hanging="411"/>
        <w:rPr>
          <w:rFonts w:ascii="Arial" w:eastAsia="Arial" w:hAnsi="Arial" w:cs="Arial"/>
          <w:sz w:val="24"/>
          <w:szCs w:val="24"/>
          <w:lang w:val="id-ID"/>
        </w:rPr>
      </w:pPr>
      <w:r>
        <w:rPr>
          <w:w w:val="131"/>
          <w:sz w:val="24"/>
          <w:szCs w:val="24"/>
        </w:rPr>
        <w:t xml:space="preserve">•   </w:t>
      </w:r>
      <w:r>
        <w:rPr>
          <w:spacing w:val="1"/>
          <w:w w:val="131"/>
          <w:sz w:val="24"/>
          <w:szCs w:val="24"/>
        </w:rPr>
        <w:t xml:space="preserve"> </w:t>
      </w:r>
      <w:r>
        <w:rPr>
          <w:rFonts w:ascii="Arial" w:eastAsia="Arial" w:hAnsi="Arial" w:cs="Arial"/>
          <w:sz w:val="24"/>
          <w:szCs w:val="24"/>
          <w:lang w:val="id-ID"/>
        </w:rPr>
        <w:t>Nama-nama dan ruang tanda tangan persetujuan Pembimbing. Halaman pengesahan skripsi ditandatangani oleh Ketua di sebelah kiri dan Anggota di sebelah kanan. Selanjutnya tanda tangan Ketua Program Studi di tengah.</w:t>
      </w:r>
    </w:p>
    <w:p w:rsidR="002343B5" w:rsidRDefault="002343B5" w:rsidP="002343B5">
      <w:pPr>
        <w:spacing w:line="480" w:lineRule="auto"/>
        <w:ind w:left="1276" w:hanging="411"/>
        <w:rPr>
          <w:rFonts w:ascii="Arial" w:eastAsia="Arial" w:hAnsi="Arial" w:cs="Arial"/>
          <w:sz w:val="24"/>
          <w:szCs w:val="24"/>
          <w:lang w:val="id-ID"/>
        </w:rPr>
      </w:pPr>
    </w:p>
    <w:p w:rsidR="003062EE" w:rsidRDefault="003062EE" w:rsidP="00CF0C73">
      <w:pPr>
        <w:spacing w:line="480" w:lineRule="auto"/>
        <w:ind w:left="865"/>
        <w:rPr>
          <w:rFonts w:ascii="Arial" w:eastAsia="Arial" w:hAnsi="Arial" w:cs="Arial"/>
          <w:sz w:val="24"/>
          <w:szCs w:val="24"/>
          <w:lang w:val="id-ID"/>
        </w:rPr>
      </w:pPr>
    </w:p>
    <w:p w:rsidR="00CF0C73" w:rsidRPr="00CF0C73" w:rsidRDefault="00CF0C73" w:rsidP="00CF0C73">
      <w:pPr>
        <w:spacing w:line="480" w:lineRule="auto"/>
        <w:ind w:left="865"/>
        <w:rPr>
          <w:rFonts w:ascii="Arial" w:eastAsia="Arial" w:hAnsi="Arial" w:cs="Arial"/>
          <w:sz w:val="24"/>
          <w:szCs w:val="24"/>
          <w:lang w:val="id-ID"/>
        </w:rPr>
      </w:pPr>
    </w:p>
    <w:p w:rsidR="00090544" w:rsidRDefault="00090544">
      <w:pPr>
        <w:spacing w:before="13" w:line="220" w:lineRule="exact"/>
        <w:rPr>
          <w:sz w:val="22"/>
          <w:szCs w:val="22"/>
        </w:rPr>
      </w:pPr>
    </w:p>
    <w:p w:rsidR="00090544" w:rsidRDefault="003B17C1">
      <w:pPr>
        <w:spacing w:line="260" w:lineRule="exact"/>
        <w:ind w:left="840"/>
        <w:rPr>
          <w:rFonts w:ascii="Arial" w:eastAsia="Arial" w:hAnsi="Arial" w:cs="Arial"/>
          <w:sz w:val="24"/>
          <w:szCs w:val="24"/>
        </w:rPr>
      </w:pPr>
      <w:r>
        <w:rPr>
          <w:rFonts w:ascii="Arial" w:eastAsia="Arial" w:hAnsi="Arial" w:cs="Arial"/>
          <w:position w:val="-1"/>
          <w:sz w:val="24"/>
          <w:szCs w:val="24"/>
        </w:rPr>
        <w:t xml:space="preserve">Halaman pengesahan ini dibuat </w:t>
      </w:r>
      <w:r>
        <w:rPr>
          <w:rFonts w:ascii="Arial" w:eastAsia="Arial" w:hAnsi="Arial" w:cs="Arial"/>
          <w:position w:val="-1"/>
          <w:sz w:val="24"/>
          <w:szCs w:val="24"/>
          <w:u w:val="single" w:color="000000"/>
        </w:rPr>
        <w:t>SETELAH SKRIPSI DIUJIKAN,</w:t>
      </w:r>
    </w:p>
    <w:p w:rsidR="00090544" w:rsidRDefault="00090544">
      <w:pPr>
        <w:spacing w:before="12" w:line="240" w:lineRule="exact"/>
        <w:rPr>
          <w:sz w:val="24"/>
          <w:szCs w:val="24"/>
        </w:rPr>
      </w:pPr>
    </w:p>
    <w:p w:rsidR="00090544" w:rsidRDefault="003B17C1" w:rsidP="002343B5">
      <w:pPr>
        <w:spacing w:before="29" w:line="260" w:lineRule="exact"/>
        <w:ind w:left="840"/>
        <w:rPr>
          <w:rFonts w:ascii="Arial" w:eastAsia="Arial" w:hAnsi="Arial" w:cs="Arial"/>
          <w:sz w:val="24"/>
          <w:szCs w:val="24"/>
        </w:rPr>
      </w:pPr>
      <w:r>
        <w:rPr>
          <w:rFonts w:ascii="Arial" w:eastAsia="Arial" w:hAnsi="Arial" w:cs="Arial"/>
          <w:position w:val="-1"/>
          <w:sz w:val="24"/>
          <w:szCs w:val="24"/>
          <w:u w:val="single" w:color="000000"/>
        </w:rPr>
        <w:t>DIPERBAIKI DAN SIAP DICETAK</w:t>
      </w:r>
      <w:r>
        <w:rPr>
          <w:rFonts w:ascii="Arial" w:eastAsia="Arial" w:hAnsi="Arial" w:cs="Arial"/>
          <w:position w:val="-1"/>
          <w:sz w:val="24"/>
          <w:szCs w:val="24"/>
        </w:rPr>
        <w:t xml:space="preserve">. </w:t>
      </w:r>
    </w:p>
    <w:p w:rsidR="00090544" w:rsidRDefault="00090544">
      <w:pPr>
        <w:spacing w:before="16" w:line="260" w:lineRule="exact"/>
        <w:rPr>
          <w:sz w:val="26"/>
          <w:szCs w:val="26"/>
        </w:rPr>
      </w:pPr>
    </w:p>
    <w:p w:rsidR="00090544" w:rsidRDefault="003B17C1">
      <w:pPr>
        <w:ind w:left="840"/>
        <w:rPr>
          <w:rFonts w:ascii="Arial" w:eastAsia="Arial" w:hAnsi="Arial" w:cs="Arial"/>
          <w:sz w:val="24"/>
          <w:szCs w:val="24"/>
        </w:rPr>
      </w:pPr>
      <w:r>
        <w:rPr>
          <w:rFonts w:ascii="Arial" w:eastAsia="Arial" w:hAnsi="Arial" w:cs="Arial"/>
          <w:i/>
          <w:sz w:val="24"/>
          <w:szCs w:val="24"/>
        </w:rPr>
        <w:t xml:space="preserve">Contoh disajikan pada lampiran </w:t>
      </w:r>
      <w:r w:rsidR="002343B5">
        <w:rPr>
          <w:rFonts w:ascii="Arial" w:eastAsia="Arial" w:hAnsi="Arial" w:cs="Arial"/>
          <w:i/>
          <w:sz w:val="24"/>
          <w:szCs w:val="24"/>
          <w:lang w:val="id-ID"/>
        </w:rPr>
        <w:t>3</w:t>
      </w:r>
      <w:r>
        <w:rPr>
          <w:rFonts w:ascii="Arial" w:eastAsia="Arial" w:hAnsi="Arial" w:cs="Arial"/>
          <w:i/>
          <w:sz w:val="24"/>
          <w:szCs w:val="24"/>
        </w:rPr>
        <w:t>.</w:t>
      </w:r>
    </w:p>
    <w:p w:rsidR="00B143BB" w:rsidRPr="00B143BB" w:rsidRDefault="00B143BB" w:rsidP="00B143BB">
      <w:pPr>
        <w:spacing w:before="8"/>
        <w:rPr>
          <w:rFonts w:ascii="Arial" w:eastAsia="Arial" w:hAnsi="Arial" w:cs="Arial"/>
          <w:i/>
          <w:sz w:val="24"/>
          <w:szCs w:val="24"/>
          <w:lang w:val="id-ID"/>
        </w:rPr>
      </w:pPr>
    </w:p>
    <w:p w:rsidR="00090544" w:rsidRDefault="00B143BB">
      <w:pPr>
        <w:tabs>
          <w:tab w:val="left" w:pos="840"/>
        </w:tabs>
        <w:spacing w:before="65" w:line="480" w:lineRule="auto"/>
        <w:ind w:left="840" w:right="71" w:hanging="426"/>
        <w:jc w:val="both"/>
        <w:rPr>
          <w:rFonts w:ascii="Arial" w:eastAsia="Arial" w:hAnsi="Arial" w:cs="Arial"/>
          <w:sz w:val="24"/>
          <w:szCs w:val="24"/>
        </w:rPr>
      </w:pPr>
      <w:r>
        <w:rPr>
          <w:rFonts w:ascii="Arial" w:eastAsia="Arial" w:hAnsi="Arial" w:cs="Arial"/>
          <w:sz w:val="24"/>
          <w:szCs w:val="24"/>
          <w:lang w:val="id-ID"/>
        </w:rPr>
        <w:t>5</w:t>
      </w:r>
      <w:r w:rsidR="003B17C1">
        <w:rPr>
          <w:rFonts w:ascii="Arial" w:eastAsia="Arial" w:hAnsi="Arial" w:cs="Arial"/>
          <w:sz w:val="24"/>
          <w:szCs w:val="24"/>
        </w:rPr>
        <w:t>)</w:t>
      </w:r>
      <w:r w:rsidR="003B17C1">
        <w:rPr>
          <w:rFonts w:ascii="Arial" w:eastAsia="Arial" w:hAnsi="Arial" w:cs="Arial"/>
          <w:sz w:val="24"/>
          <w:szCs w:val="24"/>
        </w:rPr>
        <w:tab/>
        <w:t>Kata Pengantar</w:t>
      </w:r>
      <w:r w:rsidR="003B17C1">
        <w:rPr>
          <w:rFonts w:ascii="Arial" w:eastAsia="Arial" w:hAnsi="Arial" w:cs="Arial"/>
          <w:spacing w:val="65"/>
          <w:sz w:val="24"/>
          <w:szCs w:val="24"/>
        </w:rPr>
        <w:t xml:space="preserve"> </w:t>
      </w:r>
      <w:r w:rsidR="003B17C1">
        <w:rPr>
          <w:rFonts w:ascii="Arial" w:eastAsia="Arial" w:hAnsi="Arial" w:cs="Arial"/>
          <w:sz w:val="24"/>
          <w:szCs w:val="24"/>
        </w:rPr>
        <w:t xml:space="preserve">:  </w:t>
      </w:r>
      <w:r w:rsidR="003B17C1">
        <w:rPr>
          <w:rFonts w:ascii="Arial" w:eastAsia="Arial" w:hAnsi="Arial" w:cs="Arial"/>
          <w:spacing w:val="49"/>
          <w:sz w:val="24"/>
          <w:szCs w:val="24"/>
        </w:rPr>
        <w:t xml:space="preserve"> </w:t>
      </w:r>
      <w:r w:rsidR="003B17C1">
        <w:rPr>
          <w:rFonts w:ascii="Arial" w:eastAsia="Arial" w:hAnsi="Arial" w:cs="Arial"/>
          <w:sz w:val="24"/>
          <w:szCs w:val="24"/>
        </w:rPr>
        <w:t xml:space="preserve">ditulis  </w:t>
      </w:r>
      <w:r w:rsidR="003B17C1">
        <w:rPr>
          <w:rFonts w:ascii="Arial" w:eastAsia="Arial" w:hAnsi="Arial" w:cs="Arial"/>
          <w:spacing w:val="49"/>
          <w:sz w:val="24"/>
          <w:szCs w:val="24"/>
        </w:rPr>
        <w:t xml:space="preserve"> </w:t>
      </w:r>
      <w:r w:rsidR="003B17C1">
        <w:rPr>
          <w:rFonts w:ascii="Arial" w:eastAsia="Arial" w:hAnsi="Arial" w:cs="Arial"/>
          <w:sz w:val="24"/>
          <w:szCs w:val="24"/>
        </w:rPr>
        <w:t xml:space="preserve">pada  </w:t>
      </w:r>
      <w:r w:rsidR="003B17C1">
        <w:rPr>
          <w:rFonts w:ascii="Arial" w:eastAsia="Arial" w:hAnsi="Arial" w:cs="Arial"/>
          <w:spacing w:val="49"/>
          <w:sz w:val="24"/>
          <w:szCs w:val="24"/>
        </w:rPr>
        <w:t xml:space="preserve"> </w:t>
      </w:r>
      <w:r w:rsidR="003B17C1">
        <w:rPr>
          <w:rFonts w:ascii="Arial" w:eastAsia="Arial" w:hAnsi="Arial" w:cs="Arial"/>
          <w:sz w:val="24"/>
          <w:szCs w:val="24"/>
        </w:rPr>
        <w:t xml:space="preserve">halaman  </w:t>
      </w:r>
      <w:r w:rsidR="003B17C1">
        <w:rPr>
          <w:rFonts w:ascii="Arial" w:eastAsia="Arial" w:hAnsi="Arial" w:cs="Arial"/>
          <w:spacing w:val="49"/>
          <w:sz w:val="24"/>
          <w:szCs w:val="24"/>
        </w:rPr>
        <w:t xml:space="preserve"> </w:t>
      </w:r>
      <w:r w:rsidR="003B17C1">
        <w:rPr>
          <w:rFonts w:ascii="Arial" w:eastAsia="Arial" w:hAnsi="Arial" w:cs="Arial"/>
          <w:sz w:val="24"/>
          <w:szCs w:val="24"/>
        </w:rPr>
        <w:t xml:space="preserve">baru,  </w:t>
      </w:r>
      <w:r w:rsidR="003B17C1">
        <w:rPr>
          <w:rFonts w:ascii="Arial" w:eastAsia="Arial" w:hAnsi="Arial" w:cs="Arial"/>
          <w:spacing w:val="49"/>
          <w:sz w:val="24"/>
          <w:szCs w:val="24"/>
        </w:rPr>
        <w:t xml:space="preserve"> </w:t>
      </w:r>
      <w:r w:rsidR="003B17C1">
        <w:rPr>
          <w:rFonts w:ascii="Arial" w:eastAsia="Arial" w:hAnsi="Arial" w:cs="Arial"/>
          <w:sz w:val="24"/>
          <w:szCs w:val="24"/>
        </w:rPr>
        <w:t xml:space="preserve">diberi  </w:t>
      </w:r>
      <w:r w:rsidR="003B17C1">
        <w:rPr>
          <w:rFonts w:ascii="Arial" w:eastAsia="Arial" w:hAnsi="Arial" w:cs="Arial"/>
          <w:spacing w:val="49"/>
          <w:sz w:val="24"/>
          <w:szCs w:val="24"/>
        </w:rPr>
        <w:t xml:space="preserve"> </w:t>
      </w:r>
      <w:r w:rsidR="003B17C1">
        <w:rPr>
          <w:rFonts w:ascii="Arial" w:eastAsia="Arial" w:hAnsi="Arial" w:cs="Arial"/>
          <w:sz w:val="24"/>
          <w:szCs w:val="24"/>
        </w:rPr>
        <w:t xml:space="preserve">judul  </w:t>
      </w:r>
      <w:r w:rsidR="003B17C1">
        <w:rPr>
          <w:rFonts w:ascii="Arial" w:eastAsia="Arial" w:hAnsi="Arial" w:cs="Arial"/>
          <w:spacing w:val="49"/>
          <w:sz w:val="24"/>
          <w:szCs w:val="24"/>
        </w:rPr>
        <w:t xml:space="preserve"> </w:t>
      </w:r>
      <w:r w:rsidR="003B17C1">
        <w:rPr>
          <w:rFonts w:ascii="Arial" w:eastAsia="Arial" w:hAnsi="Arial" w:cs="Arial"/>
          <w:sz w:val="24"/>
          <w:szCs w:val="24"/>
        </w:rPr>
        <w:t>KATA PENGANTAR, diketik dengan huruf capital, di tengah halaman tanpa diakhiri dengan titik. Kata pengantar berisikan uraian singkat dan memberikan</w:t>
      </w:r>
      <w:r w:rsidR="003B17C1">
        <w:rPr>
          <w:rFonts w:ascii="Arial" w:eastAsia="Arial" w:hAnsi="Arial" w:cs="Arial"/>
          <w:spacing w:val="66"/>
          <w:sz w:val="24"/>
          <w:szCs w:val="24"/>
        </w:rPr>
        <w:t xml:space="preserve"> </w:t>
      </w:r>
      <w:r w:rsidR="003B17C1">
        <w:rPr>
          <w:rFonts w:ascii="Arial" w:eastAsia="Arial" w:hAnsi="Arial" w:cs="Arial"/>
          <w:sz w:val="24"/>
          <w:szCs w:val="24"/>
        </w:rPr>
        <w:t>pengantar  tentang  pentingnya  judul  Skripsi  yang bersangkutan diteliti, serta ucapan terima kasih peneliti kepada pembimbing, instansi, dan pihak-pihak lain yang secara langsung memberikan bantuan/fasilitas dan memperlancar pelaksanaan penelitian sampai selesainya penyusunan skripsi.</w:t>
      </w:r>
    </w:p>
    <w:p w:rsidR="00090544" w:rsidRDefault="003B17C1" w:rsidP="00B143BB">
      <w:pPr>
        <w:spacing w:before="8" w:line="480" w:lineRule="auto"/>
        <w:ind w:left="840"/>
        <w:rPr>
          <w:rFonts w:ascii="Arial" w:eastAsia="Arial" w:hAnsi="Arial" w:cs="Arial"/>
          <w:sz w:val="24"/>
          <w:szCs w:val="24"/>
          <w:lang w:val="id-ID"/>
        </w:rPr>
      </w:pPr>
      <w:r>
        <w:rPr>
          <w:rFonts w:ascii="Arial" w:eastAsia="Arial" w:hAnsi="Arial" w:cs="Arial"/>
          <w:i/>
          <w:sz w:val="24"/>
          <w:szCs w:val="24"/>
        </w:rPr>
        <w:t xml:space="preserve">Contoh disajikan pada lampiran </w:t>
      </w:r>
      <w:r w:rsidR="00B143BB">
        <w:rPr>
          <w:rFonts w:ascii="Arial" w:eastAsia="Arial" w:hAnsi="Arial" w:cs="Arial"/>
          <w:i/>
          <w:sz w:val="24"/>
          <w:szCs w:val="24"/>
          <w:lang w:val="id-ID"/>
        </w:rPr>
        <w:t>4</w:t>
      </w:r>
      <w:r>
        <w:rPr>
          <w:rFonts w:ascii="Arial" w:eastAsia="Arial" w:hAnsi="Arial" w:cs="Arial"/>
          <w:i/>
          <w:sz w:val="24"/>
          <w:szCs w:val="24"/>
        </w:rPr>
        <w:t>.</w:t>
      </w:r>
    </w:p>
    <w:p w:rsidR="00B143BB" w:rsidRDefault="00B143BB" w:rsidP="00B143BB">
      <w:pPr>
        <w:tabs>
          <w:tab w:val="left" w:pos="840"/>
        </w:tabs>
        <w:spacing w:line="480" w:lineRule="auto"/>
        <w:ind w:left="840" w:right="71" w:hanging="426"/>
        <w:rPr>
          <w:rFonts w:ascii="Arial" w:eastAsia="Arial" w:hAnsi="Arial" w:cs="Arial"/>
          <w:sz w:val="24"/>
          <w:szCs w:val="24"/>
        </w:rPr>
      </w:pPr>
      <w:r>
        <w:rPr>
          <w:rFonts w:ascii="Arial" w:eastAsia="Arial" w:hAnsi="Arial" w:cs="Arial"/>
          <w:sz w:val="24"/>
          <w:szCs w:val="24"/>
          <w:lang w:val="id-ID"/>
        </w:rPr>
        <w:t>6</w:t>
      </w:r>
      <w:r>
        <w:rPr>
          <w:rFonts w:ascii="Arial" w:eastAsia="Arial" w:hAnsi="Arial" w:cs="Arial"/>
          <w:sz w:val="24"/>
          <w:szCs w:val="24"/>
        </w:rPr>
        <w:t>)</w:t>
      </w:r>
      <w:r>
        <w:rPr>
          <w:rFonts w:ascii="Arial" w:eastAsia="Arial" w:hAnsi="Arial" w:cs="Arial"/>
          <w:sz w:val="24"/>
          <w:szCs w:val="24"/>
        </w:rPr>
        <w:tab/>
        <w:t xml:space="preserve">Abstrak  </w:t>
      </w:r>
      <w:r>
        <w:rPr>
          <w:rFonts w:ascii="Arial" w:eastAsia="Arial" w:hAnsi="Arial" w:cs="Arial"/>
          <w:spacing w:val="66"/>
          <w:sz w:val="24"/>
          <w:szCs w:val="24"/>
        </w:rPr>
        <w:t xml:space="preserve"> </w:t>
      </w:r>
      <w:r>
        <w:rPr>
          <w:rFonts w:ascii="Arial" w:eastAsia="Arial" w:hAnsi="Arial" w:cs="Arial"/>
          <w:sz w:val="24"/>
          <w:szCs w:val="24"/>
        </w:rPr>
        <w:t>:</w:t>
      </w:r>
      <w:r>
        <w:rPr>
          <w:rFonts w:ascii="Arial" w:eastAsia="Arial" w:hAnsi="Arial" w:cs="Arial"/>
          <w:spacing w:val="22"/>
          <w:sz w:val="24"/>
          <w:szCs w:val="24"/>
        </w:rPr>
        <w:t xml:space="preserve"> </w:t>
      </w:r>
      <w:r>
        <w:rPr>
          <w:rFonts w:ascii="Arial" w:eastAsia="Arial" w:hAnsi="Arial" w:cs="Arial"/>
          <w:sz w:val="24"/>
          <w:szCs w:val="24"/>
        </w:rPr>
        <w:t>merupakan</w:t>
      </w:r>
      <w:r>
        <w:rPr>
          <w:rFonts w:ascii="Arial" w:eastAsia="Arial" w:hAnsi="Arial" w:cs="Arial"/>
          <w:spacing w:val="22"/>
          <w:sz w:val="24"/>
          <w:szCs w:val="24"/>
        </w:rPr>
        <w:t xml:space="preserve"> </w:t>
      </w:r>
      <w:r>
        <w:rPr>
          <w:rFonts w:ascii="Arial" w:eastAsia="Arial" w:hAnsi="Arial" w:cs="Arial"/>
          <w:sz w:val="24"/>
          <w:szCs w:val="24"/>
        </w:rPr>
        <w:t>ringkasan</w:t>
      </w:r>
      <w:r>
        <w:rPr>
          <w:rFonts w:ascii="Arial" w:eastAsia="Arial" w:hAnsi="Arial" w:cs="Arial"/>
          <w:spacing w:val="22"/>
          <w:sz w:val="24"/>
          <w:szCs w:val="24"/>
        </w:rPr>
        <w:t xml:space="preserve"> </w:t>
      </w:r>
      <w:r>
        <w:rPr>
          <w:rFonts w:ascii="Arial" w:eastAsia="Arial" w:hAnsi="Arial" w:cs="Arial"/>
          <w:sz w:val="24"/>
          <w:szCs w:val="24"/>
        </w:rPr>
        <w:t>yang</w:t>
      </w:r>
      <w:r>
        <w:rPr>
          <w:rFonts w:ascii="Arial" w:eastAsia="Arial" w:hAnsi="Arial" w:cs="Arial"/>
          <w:spacing w:val="22"/>
          <w:sz w:val="24"/>
          <w:szCs w:val="24"/>
        </w:rPr>
        <w:t xml:space="preserve"> </w:t>
      </w:r>
      <w:r>
        <w:rPr>
          <w:rFonts w:ascii="Arial" w:eastAsia="Arial" w:hAnsi="Arial" w:cs="Arial"/>
          <w:sz w:val="24"/>
          <w:szCs w:val="24"/>
        </w:rPr>
        <w:t>disajikan</w:t>
      </w:r>
      <w:r>
        <w:rPr>
          <w:rFonts w:ascii="Arial" w:eastAsia="Arial" w:hAnsi="Arial" w:cs="Arial"/>
          <w:spacing w:val="22"/>
          <w:sz w:val="24"/>
          <w:szCs w:val="24"/>
        </w:rPr>
        <w:t xml:space="preserve"> </w:t>
      </w:r>
      <w:r>
        <w:rPr>
          <w:rFonts w:ascii="Arial" w:eastAsia="Arial" w:hAnsi="Arial" w:cs="Arial"/>
          <w:sz w:val="24"/>
          <w:szCs w:val="24"/>
        </w:rPr>
        <w:t>dalam</w:t>
      </w:r>
      <w:r>
        <w:rPr>
          <w:rFonts w:ascii="Arial" w:eastAsia="Arial" w:hAnsi="Arial" w:cs="Arial"/>
          <w:spacing w:val="23"/>
          <w:sz w:val="24"/>
          <w:szCs w:val="24"/>
        </w:rPr>
        <w:t xml:space="preserve"> </w:t>
      </w:r>
      <w:r>
        <w:rPr>
          <w:rFonts w:ascii="Arial" w:eastAsia="Arial" w:hAnsi="Arial" w:cs="Arial"/>
          <w:sz w:val="24"/>
          <w:szCs w:val="24"/>
        </w:rPr>
        <w:t>Bahasa</w:t>
      </w:r>
      <w:r>
        <w:rPr>
          <w:rFonts w:ascii="Arial" w:eastAsia="Arial" w:hAnsi="Arial" w:cs="Arial"/>
          <w:spacing w:val="22"/>
          <w:sz w:val="24"/>
          <w:szCs w:val="24"/>
        </w:rPr>
        <w:t xml:space="preserve"> </w:t>
      </w:r>
      <w:r>
        <w:rPr>
          <w:rFonts w:ascii="Arial" w:eastAsia="Arial" w:hAnsi="Arial" w:cs="Arial"/>
          <w:sz w:val="24"/>
          <w:szCs w:val="24"/>
        </w:rPr>
        <w:t>Indonesia dengan mengikuti kaidah bahasa dan penulisan ringkasan.</w:t>
      </w:r>
    </w:p>
    <w:p w:rsidR="00B143BB" w:rsidRDefault="00B143BB" w:rsidP="00B143BB">
      <w:pPr>
        <w:spacing w:before="8"/>
        <w:ind w:left="840"/>
        <w:rPr>
          <w:rFonts w:ascii="Arial" w:eastAsia="Arial" w:hAnsi="Arial" w:cs="Arial"/>
          <w:i/>
          <w:sz w:val="24"/>
          <w:szCs w:val="24"/>
          <w:lang w:val="id-ID"/>
        </w:rPr>
      </w:pPr>
      <w:r>
        <w:rPr>
          <w:rFonts w:ascii="Arial" w:eastAsia="Arial" w:hAnsi="Arial" w:cs="Arial"/>
          <w:i/>
          <w:sz w:val="24"/>
          <w:szCs w:val="24"/>
        </w:rPr>
        <w:t xml:space="preserve">Contoh disajikan pada lampiran </w:t>
      </w:r>
      <w:r>
        <w:rPr>
          <w:rFonts w:ascii="Arial" w:eastAsia="Arial" w:hAnsi="Arial" w:cs="Arial"/>
          <w:i/>
          <w:sz w:val="24"/>
          <w:szCs w:val="24"/>
          <w:lang w:val="id-ID"/>
        </w:rPr>
        <w:t>5</w:t>
      </w:r>
      <w:r>
        <w:rPr>
          <w:rFonts w:ascii="Arial" w:eastAsia="Arial" w:hAnsi="Arial" w:cs="Arial"/>
          <w:i/>
          <w:sz w:val="24"/>
          <w:szCs w:val="24"/>
        </w:rPr>
        <w:t>.</w:t>
      </w:r>
    </w:p>
    <w:p w:rsidR="00B143BB" w:rsidRPr="00B143BB" w:rsidRDefault="00B143BB" w:rsidP="00B143BB">
      <w:pPr>
        <w:spacing w:before="8"/>
        <w:ind w:left="840"/>
        <w:rPr>
          <w:sz w:val="26"/>
          <w:szCs w:val="26"/>
          <w:lang w:val="id-ID"/>
        </w:rPr>
      </w:pPr>
    </w:p>
    <w:p w:rsidR="00090544" w:rsidRDefault="00B143BB">
      <w:pPr>
        <w:tabs>
          <w:tab w:val="left" w:pos="840"/>
        </w:tabs>
        <w:spacing w:line="480" w:lineRule="auto"/>
        <w:ind w:left="840" w:right="71" w:hanging="426"/>
        <w:jc w:val="both"/>
        <w:rPr>
          <w:rFonts w:ascii="Arial" w:eastAsia="Arial" w:hAnsi="Arial" w:cs="Arial"/>
          <w:sz w:val="24"/>
          <w:szCs w:val="24"/>
        </w:rPr>
      </w:pPr>
      <w:r>
        <w:rPr>
          <w:rFonts w:ascii="Arial" w:eastAsia="Arial" w:hAnsi="Arial" w:cs="Arial"/>
          <w:sz w:val="24"/>
          <w:szCs w:val="24"/>
          <w:lang w:val="id-ID"/>
        </w:rPr>
        <w:t>7</w:t>
      </w:r>
      <w:r w:rsidR="003B17C1">
        <w:rPr>
          <w:rFonts w:ascii="Arial" w:eastAsia="Arial" w:hAnsi="Arial" w:cs="Arial"/>
          <w:sz w:val="24"/>
          <w:szCs w:val="24"/>
        </w:rPr>
        <w:t>)</w:t>
      </w:r>
      <w:r w:rsidR="003B17C1">
        <w:rPr>
          <w:rFonts w:ascii="Arial" w:eastAsia="Arial" w:hAnsi="Arial" w:cs="Arial"/>
          <w:sz w:val="24"/>
          <w:szCs w:val="24"/>
        </w:rPr>
        <w:tab/>
        <w:t>Daftar isi</w:t>
      </w:r>
      <w:r w:rsidR="003B17C1">
        <w:rPr>
          <w:rFonts w:ascii="Arial" w:eastAsia="Arial" w:hAnsi="Arial" w:cs="Arial"/>
          <w:spacing w:val="66"/>
          <w:sz w:val="24"/>
          <w:szCs w:val="24"/>
        </w:rPr>
        <w:t xml:space="preserve"> </w:t>
      </w:r>
      <w:r w:rsidR="003B17C1">
        <w:rPr>
          <w:rFonts w:ascii="Arial" w:eastAsia="Arial" w:hAnsi="Arial" w:cs="Arial"/>
          <w:sz w:val="24"/>
          <w:szCs w:val="24"/>
        </w:rPr>
        <w:t>:</w:t>
      </w:r>
      <w:r w:rsidR="003B17C1">
        <w:rPr>
          <w:rFonts w:ascii="Arial" w:eastAsia="Arial" w:hAnsi="Arial" w:cs="Arial"/>
          <w:spacing w:val="20"/>
          <w:sz w:val="24"/>
          <w:szCs w:val="24"/>
        </w:rPr>
        <w:t xml:space="preserve"> </w:t>
      </w:r>
      <w:r w:rsidR="003B17C1">
        <w:rPr>
          <w:rFonts w:ascii="Arial" w:eastAsia="Arial" w:hAnsi="Arial" w:cs="Arial"/>
          <w:sz w:val="24"/>
          <w:szCs w:val="24"/>
        </w:rPr>
        <w:t>diketik</w:t>
      </w:r>
      <w:r w:rsidR="003B17C1">
        <w:rPr>
          <w:rFonts w:ascii="Arial" w:eastAsia="Arial" w:hAnsi="Arial" w:cs="Arial"/>
          <w:spacing w:val="20"/>
          <w:sz w:val="24"/>
          <w:szCs w:val="24"/>
        </w:rPr>
        <w:t xml:space="preserve"> </w:t>
      </w:r>
      <w:r w:rsidR="003B17C1">
        <w:rPr>
          <w:rFonts w:ascii="Arial" w:eastAsia="Arial" w:hAnsi="Arial" w:cs="Arial"/>
          <w:sz w:val="24"/>
          <w:szCs w:val="24"/>
        </w:rPr>
        <w:t>pada</w:t>
      </w:r>
      <w:r w:rsidR="003B17C1">
        <w:rPr>
          <w:rFonts w:ascii="Arial" w:eastAsia="Arial" w:hAnsi="Arial" w:cs="Arial"/>
          <w:spacing w:val="20"/>
          <w:sz w:val="24"/>
          <w:szCs w:val="24"/>
        </w:rPr>
        <w:t xml:space="preserve"> </w:t>
      </w:r>
      <w:r w:rsidR="003B17C1">
        <w:rPr>
          <w:rFonts w:ascii="Arial" w:eastAsia="Arial" w:hAnsi="Arial" w:cs="Arial"/>
          <w:sz w:val="24"/>
          <w:szCs w:val="24"/>
        </w:rPr>
        <w:t>halaman</w:t>
      </w:r>
      <w:r w:rsidR="003B17C1">
        <w:rPr>
          <w:rFonts w:ascii="Arial" w:eastAsia="Arial" w:hAnsi="Arial" w:cs="Arial"/>
          <w:spacing w:val="20"/>
          <w:sz w:val="24"/>
          <w:szCs w:val="24"/>
        </w:rPr>
        <w:t xml:space="preserve"> </w:t>
      </w:r>
      <w:r w:rsidR="003B17C1">
        <w:rPr>
          <w:rFonts w:ascii="Arial" w:eastAsia="Arial" w:hAnsi="Arial" w:cs="Arial"/>
          <w:sz w:val="24"/>
          <w:szCs w:val="24"/>
        </w:rPr>
        <w:t>baru</w:t>
      </w:r>
      <w:r w:rsidR="003B17C1">
        <w:rPr>
          <w:rFonts w:ascii="Arial" w:eastAsia="Arial" w:hAnsi="Arial" w:cs="Arial"/>
          <w:spacing w:val="20"/>
          <w:sz w:val="24"/>
          <w:szCs w:val="24"/>
        </w:rPr>
        <w:t xml:space="preserve"> </w:t>
      </w:r>
      <w:r w:rsidR="003B17C1">
        <w:rPr>
          <w:rFonts w:ascii="Arial" w:eastAsia="Arial" w:hAnsi="Arial" w:cs="Arial"/>
          <w:sz w:val="24"/>
          <w:szCs w:val="24"/>
        </w:rPr>
        <w:t>setelah</w:t>
      </w:r>
      <w:r w:rsidR="003B17C1">
        <w:rPr>
          <w:rFonts w:ascii="Arial" w:eastAsia="Arial" w:hAnsi="Arial" w:cs="Arial"/>
          <w:spacing w:val="20"/>
          <w:sz w:val="24"/>
          <w:szCs w:val="24"/>
        </w:rPr>
        <w:t xml:space="preserve"> </w:t>
      </w:r>
      <w:r w:rsidR="003B17C1">
        <w:rPr>
          <w:rFonts w:ascii="Arial" w:eastAsia="Arial" w:hAnsi="Arial" w:cs="Arial"/>
          <w:sz w:val="24"/>
          <w:szCs w:val="24"/>
        </w:rPr>
        <w:t>kata</w:t>
      </w:r>
      <w:r w:rsidR="003B17C1">
        <w:rPr>
          <w:rFonts w:ascii="Arial" w:eastAsia="Arial" w:hAnsi="Arial" w:cs="Arial"/>
          <w:spacing w:val="20"/>
          <w:sz w:val="24"/>
          <w:szCs w:val="24"/>
        </w:rPr>
        <w:t xml:space="preserve"> </w:t>
      </w:r>
      <w:r w:rsidR="003B17C1">
        <w:rPr>
          <w:rFonts w:ascii="Arial" w:eastAsia="Arial" w:hAnsi="Arial" w:cs="Arial"/>
          <w:sz w:val="24"/>
          <w:szCs w:val="24"/>
        </w:rPr>
        <w:t>pengantar</w:t>
      </w:r>
      <w:r w:rsidR="003B17C1">
        <w:rPr>
          <w:rFonts w:ascii="Arial" w:eastAsia="Arial" w:hAnsi="Arial" w:cs="Arial"/>
          <w:spacing w:val="20"/>
          <w:sz w:val="24"/>
          <w:szCs w:val="24"/>
        </w:rPr>
        <w:t xml:space="preserve"> </w:t>
      </w:r>
      <w:r w:rsidR="003B17C1">
        <w:rPr>
          <w:rFonts w:ascii="Arial" w:eastAsia="Arial" w:hAnsi="Arial" w:cs="Arial"/>
          <w:sz w:val="24"/>
          <w:szCs w:val="24"/>
        </w:rPr>
        <w:t>diberi</w:t>
      </w:r>
      <w:r w:rsidR="003B17C1">
        <w:rPr>
          <w:rFonts w:ascii="Arial" w:eastAsia="Arial" w:hAnsi="Arial" w:cs="Arial"/>
          <w:spacing w:val="20"/>
          <w:sz w:val="24"/>
          <w:szCs w:val="24"/>
        </w:rPr>
        <w:t xml:space="preserve"> </w:t>
      </w:r>
      <w:r w:rsidR="003B17C1">
        <w:rPr>
          <w:rFonts w:ascii="Arial" w:eastAsia="Arial" w:hAnsi="Arial" w:cs="Arial"/>
          <w:sz w:val="24"/>
          <w:szCs w:val="24"/>
        </w:rPr>
        <w:t>judul DAFTAR ISI yang diketik dengan huruf capital, di tengah halaman tanpa diakhiri dengan titik. Daftar isi memuat semua bagian dan bab yang dibuat dalam naskah skripsi.</w:t>
      </w:r>
    </w:p>
    <w:p w:rsidR="00090544" w:rsidRDefault="003B17C1">
      <w:pPr>
        <w:spacing w:before="8"/>
        <w:ind w:left="840"/>
        <w:rPr>
          <w:rFonts w:ascii="Arial" w:eastAsia="Arial" w:hAnsi="Arial" w:cs="Arial"/>
          <w:sz w:val="24"/>
          <w:szCs w:val="24"/>
        </w:rPr>
      </w:pPr>
      <w:r>
        <w:rPr>
          <w:rFonts w:ascii="Arial" w:eastAsia="Arial" w:hAnsi="Arial" w:cs="Arial"/>
          <w:i/>
          <w:sz w:val="24"/>
          <w:szCs w:val="24"/>
        </w:rPr>
        <w:t xml:space="preserve">Contoh disajikan pada lampiran </w:t>
      </w:r>
      <w:r w:rsidR="00B143BB">
        <w:rPr>
          <w:rFonts w:ascii="Arial" w:eastAsia="Arial" w:hAnsi="Arial" w:cs="Arial"/>
          <w:i/>
          <w:sz w:val="24"/>
          <w:szCs w:val="24"/>
          <w:lang w:val="id-ID"/>
        </w:rPr>
        <w:t>6</w:t>
      </w:r>
      <w:r>
        <w:rPr>
          <w:rFonts w:ascii="Arial" w:eastAsia="Arial" w:hAnsi="Arial" w:cs="Arial"/>
          <w:i/>
          <w:sz w:val="24"/>
          <w:szCs w:val="24"/>
        </w:rPr>
        <w:t>.</w:t>
      </w:r>
    </w:p>
    <w:p w:rsidR="00090544" w:rsidRDefault="00090544">
      <w:pPr>
        <w:spacing w:before="16" w:line="260" w:lineRule="exact"/>
        <w:rPr>
          <w:sz w:val="26"/>
          <w:szCs w:val="26"/>
        </w:rPr>
      </w:pPr>
    </w:p>
    <w:p w:rsidR="00090544" w:rsidRDefault="00B143BB">
      <w:pPr>
        <w:spacing w:line="480" w:lineRule="auto"/>
        <w:ind w:left="840" w:right="71" w:hanging="426"/>
        <w:jc w:val="both"/>
        <w:rPr>
          <w:rFonts w:ascii="Arial" w:eastAsia="Arial" w:hAnsi="Arial" w:cs="Arial"/>
          <w:sz w:val="24"/>
          <w:szCs w:val="24"/>
        </w:rPr>
      </w:pPr>
      <w:r>
        <w:rPr>
          <w:rFonts w:ascii="Arial" w:eastAsia="Arial" w:hAnsi="Arial" w:cs="Arial"/>
          <w:sz w:val="24"/>
          <w:szCs w:val="24"/>
          <w:lang w:val="id-ID"/>
        </w:rPr>
        <w:t>8</w:t>
      </w:r>
      <w:r w:rsidR="003B17C1">
        <w:rPr>
          <w:rFonts w:ascii="Arial" w:eastAsia="Arial" w:hAnsi="Arial" w:cs="Arial"/>
          <w:sz w:val="24"/>
          <w:szCs w:val="24"/>
        </w:rPr>
        <w:t>)</w:t>
      </w:r>
      <w:r w:rsidR="003B17C1">
        <w:rPr>
          <w:rFonts w:ascii="Arial" w:eastAsia="Arial" w:hAnsi="Arial" w:cs="Arial"/>
          <w:spacing w:val="13"/>
          <w:sz w:val="24"/>
          <w:szCs w:val="24"/>
        </w:rPr>
        <w:t xml:space="preserve"> </w:t>
      </w:r>
      <w:r w:rsidR="003B17C1">
        <w:rPr>
          <w:rFonts w:ascii="Arial" w:eastAsia="Arial" w:hAnsi="Arial" w:cs="Arial"/>
          <w:sz w:val="24"/>
          <w:szCs w:val="24"/>
        </w:rPr>
        <w:t xml:space="preserve">Daftar Tabel      </w:t>
      </w:r>
      <w:r w:rsidR="003B17C1">
        <w:rPr>
          <w:rFonts w:ascii="Arial" w:eastAsia="Arial" w:hAnsi="Arial" w:cs="Arial"/>
          <w:spacing w:val="14"/>
          <w:sz w:val="24"/>
          <w:szCs w:val="24"/>
        </w:rPr>
        <w:t xml:space="preserve"> </w:t>
      </w:r>
      <w:r w:rsidR="003B17C1">
        <w:rPr>
          <w:rFonts w:ascii="Arial" w:eastAsia="Arial" w:hAnsi="Arial" w:cs="Arial"/>
          <w:sz w:val="24"/>
          <w:szCs w:val="24"/>
        </w:rPr>
        <w:t>:</w:t>
      </w:r>
      <w:r w:rsidR="003B17C1">
        <w:rPr>
          <w:rFonts w:ascii="Arial" w:eastAsia="Arial" w:hAnsi="Arial" w:cs="Arial"/>
          <w:spacing w:val="18"/>
          <w:sz w:val="24"/>
          <w:szCs w:val="24"/>
        </w:rPr>
        <w:t xml:space="preserve"> </w:t>
      </w:r>
      <w:r w:rsidR="003B17C1">
        <w:rPr>
          <w:rFonts w:ascii="Arial" w:eastAsia="Arial" w:hAnsi="Arial" w:cs="Arial"/>
          <w:sz w:val="24"/>
          <w:szCs w:val="24"/>
        </w:rPr>
        <w:t>diketik</w:t>
      </w:r>
      <w:r w:rsidR="003B17C1">
        <w:rPr>
          <w:rFonts w:ascii="Arial" w:eastAsia="Arial" w:hAnsi="Arial" w:cs="Arial"/>
          <w:spacing w:val="18"/>
          <w:sz w:val="24"/>
          <w:szCs w:val="24"/>
        </w:rPr>
        <w:t xml:space="preserve"> </w:t>
      </w:r>
      <w:r w:rsidR="003B17C1">
        <w:rPr>
          <w:rFonts w:ascii="Arial" w:eastAsia="Arial" w:hAnsi="Arial" w:cs="Arial"/>
          <w:sz w:val="24"/>
          <w:szCs w:val="24"/>
        </w:rPr>
        <w:t>pada</w:t>
      </w:r>
      <w:r w:rsidR="003B17C1">
        <w:rPr>
          <w:rFonts w:ascii="Arial" w:eastAsia="Arial" w:hAnsi="Arial" w:cs="Arial"/>
          <w:spacing w:val="18"/>
          <w:sz w:val="24"/>
          <w:szCs w:val="24"/>
        </w:rPr>
        <w:t xml:space="preserve"> </w:t>
      </w:r>
      <w:r w:rsidR="003B17C1">
        <w:rPr>
          <w:rFonts w:ascii="Arial" w:eastAsia="Arial" w:hAnsi="Arial" w:cs="Arial"/>
          <w:sz w:val="24"/>
          <w:szCs w:val="24"/>
        </w:rPr>
        <w:t>halaman</w:t>
      </w:r>
      <w:r w:rsidR="003B17C1">
        <w:rPr>
          <w:rFonts w:ascii="Arial" w:eastAsia="Arial" w:hAnsi="Arial" w:cs="Arial"/>
          <w:spacing w:val="18"/>
          <w:sz w:val="24"/>
          <w:szCs w:val="24"/>
        </w:rPr>
        <w:t xml:space="preserve"> </w:t>
      </w:r>
      <w:r w:rsidR="003B17C1">
        <w:rPr>
          <w:rFonts w:ascii="Arial" w:eastAsia="Arial" w:hAnsi="Arial" w:cs="Arial"/>
          <w:sz w:val="24"/>
          <w:szCs w:val="24"/>
        </w:rPr>
        <w:t>baru</w:t>
      </w:r>
      <w:r w:rsidR="003B17C1">
        <w:rPr>
          <w:rFonts w:ascii="Arial" w:eastAsia="Arial" w:hAnsi="Arial" w:cs="Arial"/>
          <w:spacing w:val="18"/>
          <w:sz w:val="24"/>
          <w:szCs w:val="24"/>
        </w:rPr>
        <w:t xml:space="preserve"> </w:t>
      </w:r>
      <w:r w:rsidR="003B17C1">
        <w:rPr>
          <w:rFonts w:ascii="Arial" w:eastAsia="Arial" w:hAnsi="Arial" w:cs="Arial"/>
          <w:sz w:val="24"/>
          <w:szCs w:val="24"/>
        </w:rPr>
        <w:t>setelah</w:t>
      </w:r>
      <w:r w:rsidR="003B17C1">
        <w:rPr>
          <w:rFonts w:ascii="Arial" w:eastAsia="Arial" w:hAnsi="Arial" w:cs="Arial"/>
          <w:spacing w:val="18"/>
          <w:sz w:val="24"/>
          <w:szCs w:val="24"/>
        </w:rPr>
        <w:t xml:space="preserve"> </w:t>
      </w:r>
      <w:r w:rsidR="003B17C1">
        <w:rPr>
          <w:rFonts w:ascii="Arial" w:eastAsia="Arial" w:hAnsi="Arial" w:cs="Arial"/>
          <w:sz w:val="24"/>
          <w:szCs w:val="24"/>
        </w:rPr>
        <w:t>daftar</w:t>
      </w:r>
      <w:r w:rsidR="003B17C1">
        <w:rPr>
          <w:rFonts w:ascii="Arial" w:eastAsia="Arial" w:hAnsi="Arial" w:cs="Arial"/>
          <w:spacing w:val="18"/>
          <w:sz w:val="24"/>
          <w:szCs w:val="24"/>
        </w:rPr>
        <w:t xml:space="preserve"> </w:t>
      </w:r>
      <w:r w:rsidR="003B17C1">
        <w:rPr>
          <w:rFonts w:ascii="Arial" w:eastAsia="Arial" w:hAnsi="Arial" w:cs="Arial"/>
          <w:sz w:val="24"/>
          <w:szCs w:val="24"/>
        </w:rPr>
        <w:t>isi</w:t>
      </w:r>
      <w:r w:rsidR="003B17C1">
        <w:rPr>
          <w:rFonts w:ascii="Arial" w:eastAsia="Arial" w:hAnsi="Arial" w:cs="Arial"/>
          <w:spacing w:val="18"/>
          <w:sz w:val="24"/>
          <w:szCs w:val="24"/>
        </w:rPr>
        <w:t xml:space="preserve"> </w:t>
      </w:r>
      <w:r w:rsidR="003B17C1">
        <w:rPr>
          <w:rFonts w:ascii="Arial" w:eastAsia="Arial" w:hAnsi="Arial" w:cs="Arial"/>
          <w:sz w:val="24"/>
          <w:szCs w:val="24"/>
        </w:rPr>
        <w:t>diberi</w:t>
      </w:r>
      <w:r w:rsidR="003B17C1">
        <w:rPr>
          <w:rFonts w:ascii="Arial" w:eastAsia="Arial" w:hAnsi="Arial" w:cs="Arial"/>
          <w:spacing w:val="18"/>
          <w:sz w:val="24"/>
          <w:szCs w:val="24"/>
        </w:rPr>
        <w:t xml:space="preserve"> </w:t>
      </w:r>
      <w:r w:rsidR="003B17C1">
        <w:rPr>
          <w:rFonts w:ascii="Arial" w:eastAsia="Arial" w:hAnsi="Arial" w:cs="Arial"/>
          <w:sz w:val="24"/>
          <w:szCs w:val="24"/>
        </w:rPr>
        <w:t>judul DAFTAR TABEL yang diketik dengan huruf capital, di tengah halaman tanpa diakhiri dengan titik. Daftar table memuat semua judul tabel yang dimuat</w:t>
      </w:r>
      <w:r w:rsidR="003B17C1">
        <w:rPr>
          <w:rFonts w:ascii="Arial" w:eastAsia="Arial" w:hAnsi="Arial" w:cs="Arial"/>
          <w:spacing w:val="66"/>
          <w:sz w:val="24"/>
          <w:szCs w:val="24"/>
        </w:rPr>
        <w:t xml:space="preserve"> </w:t>
      </w:r>
      <w:r w:rsidR="003B17C1">
        <w:rPr>
          <w:rFonts w:ascii="Arial" w:eastAsia="Arial" w:hAnsi="Arial" w:cs="Arial"/>
          <w:sz w:val="24"/>
          <w:szCs w:val="24"/>
        </w:rPr>
        <w:lastRenderedPageBreak/>
        <w:t>dalam</w:t>
      </w:r>
      <w:r w:rsidR="003B17C1">
        <w:rPr>
          <w:rFonts w:ascii="Arial" w:eastAsia="Arial" w:hAnsi="Arial" w:cs="Arial"/>
          <w:spacing w:val="66"/>
          <w:sz w:val="24"/>
          <w:szCs w:val="24"/>
        </w:rPr>
        <w:t xml:space="preserve"> </w:t>
      </w:r>
      <w:r w:rsidR="003B17C1">
        <w:rPr>
          <w:rFonts w:ascii="Arial" w:eastAsia="Arial" w:hAnsi="Arial" w:cs="Arial"/>
          <w:sz w:val="24"/>
          <w:szCs w:val="24"/>
        </w:rPr>
        <w:t>naskah</w:t>
      </w:r>
      <w:r w:rsidR="003B17C1">
        <w:rPr>
          <w:rFonts w:ascii="Arial" w:eastAsia="Arial" w:hAnsi="Arial" w:cs="Arial"/>
          <w:spacing w:val="66"/>
          <w:sz w:val="24"/>
          <w:szCs w:val="24"/>
        </w:rPr>
        <w:t xml:space="preserve"> </w:t>
      </w:r>
      <w:r w:rsidR="003B17C1">
        <w:rPr>
          <w:rFonts w:ascii="Arial" w:eastAsia="Arial" w:hAnsi="Arial" w:cs="Arial"/>
          <w:sz w:val="24"/>
          <w:szCs w:val="24"/>
        </w:rPr>
        <w:t>skripsi.  Nomor  tabel  menggunakan  angka  Arab, diketik satu spasi dalam jumlah table, dan spasi antar judul tabel.</w:t>
      </w:r>
    </w:p>
    <w:p w:rsidR="00090544" w:rsidRDefault="003B17C1">
      <w:pPr>
        <w:spacing w:before="8"/>
        <w:ind w:left="840"/>
        <w:rPr>
          <w:rFonts w:ascii="Arial" w:eastAsia="Arial" w:hAnsi="Arial" w:cs="Arial"/>
          <w:sz w:val="24"/>
          <w:szCs w:val="24"/>
        </w:rPr>
      </w:pPr>
      <w:r>
        <w:rPr>
          <w:rFonts w:ascii="Arial" w:eastAsia="Arial" w:hAnsi="Arial" w:cs="Arial"/>
          <w:i/>
          <w:sz w:val="24"/>
          <w:szCs w:val="24"/>
        </w:rPr>
        <w:t xml:space="preserve">Contoh disajikan pada lampiran </w:t>
      </w:r>
      <w:r w:rsidR="00B143BB">
        <w:rPr>
          <w:rFonts w:ascii="Arial" w:eastAsia="Arial" w:hAnsi="Arial" w:cs="Arial"/>
          <w:i/>
          <w:sz w:val="24"/>
          <w:szCs w:val="24"/>
          <w:lang w:val="id-ID"/>
        </w:rPr>
        <w:t>7</w:t>
      </w:r>
      <w:r>
        <w:rPr>
          <w:rFonts w:ascii="Arial" w:eastAsia="Arial" w:hAnsi="Arial" w:cs="Arial"/>
          <w:i/>
          <w:sz w:val="24"/>
          <w:szCs w:val="24"/>
        </w:rPr>
        <w:t>.</w:t>
      </w:r>
    </w:p>
    <w:p w:rsidR="00090544" w:rsidRDefault="00090544">
      <w:pPr>
        <w:spacing w:before="16" w:line="260" w:lineRule="exact"/>
        <w:rPr>
          <w:sz w:val="26"/>
          <w:szCs w:val="26"/>
        </w:rPr>
      </w:pPr>
    </w:p>
    <w:p w:rsidR="00090544" w:rsidRDefault="00B143BB">
      <w:pPr>
        <w:spacing w:line="480" w:lineRule="auto"/>
        <w:ind w:left="840" w:right="71" w:hanging="426"/>
        <w:jc w:val="both"/>
        <w:rPr>
          <w:rFonts w:ascii="Arial" w:eastAsia="Arial" w:hAnsi="Arial" w:cs="Arial"/>
          <w:sz w:val="24"/>
          <w:szCs w:val="24"/>
          <w:lang w:val="id-ID"/>
        </w:rPr>
      </w:pPr>
      <w:r>
        <w:rPr>
          <w:rFonts w:ascii="Arial" w:eastAsia="Arial" w:hAnsi="Arial" w:cs="Arial"/>
          <w:sz w:val="24"/>
          <w:szCs w:val="24"/>
          <w:lang w:val="id-ID"/>
        </w:rPr>
        <w:t>9</w:t>
      </w:r>
      <w:r w:rsidR="003B17C1">
        <w:rPr>
          <w:rFonts w:ascii="Arial" w:eastAsia="Arial" w:hAnsi="Arial" w:cs="Arial"/>
          <w:sz w:val="24"/>
          <w:szCs w:val="24"/>
        </w:rPr>
        <w:t>)</w:t>
      </w:r>
      <w:r w:rsidR="003B17C1">
        <w:rPr>
          <w:rFonts w:ascii="Arial" w:eastAsia="Arial" w:hAnsi="Arial" w:cs="Arial"/>
          <w:spacing w:val="13"/>
          <w:sz w:val="24"/>
          <w:szCs w:val="24"/>
        </w:rPr>
        <w:t xml:space="preserve"> </w:t>
      </w:r>
      <w:r w:rsidR="003B17C1">
        <w:rPr>
          <w:rFonts w:ascii="Arial" w:eastAsia="Arial" w:hAnsi="Arial" w:cs="Arial"/>
          <w:sz w:val="24"/>
          <w:szCs w:val="24"/>
        </w:rPr>
        <w:t xml:space="preserve">Daftar Gambar  </w:t>
      </w:r>
      <w:r w:rsidR="003B17C1">
        <w:rPr>
          <w:rFonts w:ascii="Arial" w:eastAsia="Arial" w:hAnsi="Arial" w:cs="Arial"/>
          <w:spacing w:val="13"/>
          <w:sz w:val="24"/>
          <w:szCs w:val="24"/>
        </w:rPr>
        <w:t xml:space="preserve"> </w:t>
      </w:r>
      <w:r w:rsidR="003B17C1">
        <w:rPr>
          <w:rFonts w:ascii="Arial" w:eastAsia="Arial" w:hAnsi="Arial" w:cs="Arial"/>
          <w:sz w:val="24"/>
          <w:szCs w:val="24"/>
        </w:rPr>
        <w:t>:</w:t>
      </w:r>
      <w:r w:rsidR="003B17C1">
        <w:rPr>
          <w:rFonts w:ascii="Arial" w:eastAsia="Arial" w:hAnsi="Arial" w:cs="Arial"/>
          <w:spacing w:val="54"/>
          <w:sz w:val="24"/>
          <w:szCs w:val="24"/>
        </w:rPr>
        <w:t xml:space="preserve"> </w:t>
      </w:r>
      <w:r w:rsidR="003B17C1">
        <w:rPr>
          <w:rFonts w:ascii="Arial" w:eastAsia="Arial" w:hAnsi="Arial" w:cs="Arial"/>
          <w:sz w:val="24"/>
          <w:szCs w:val="24"/>
        </w:rPr>
        <w:t>diketik</w:t>
      </w:r>
      <w:r w:rsidR="003B17C1">
        <w:rPr>
          <w:rFonts w:ascii="Arial" w:eastAsia="Arial" w:hAnsi="Arial" w:cs="Arial"/>
          <w:spacing w:val="54"/>
          <w:sz w:val="24"/>
          <w:szCs w:val="24"/>
        </w:rPr>
        <w:t xml:space="preserve"> </w:t>
      </w:r>
      <w:r w:rsidR="003B17C1">
        <w:rPr>
          <w:rFonts w:ascii="Arial" w:eastAsia="Arial" w:hAnsi="Arial" w:cs="Arial"/>
          <w:sz w:val="24"/>
          <w:szCs w:val="24"/>
        </w:rPr>
        <w:t>pada</w:t>
      </w:r>
      <w:r w:rsidR="003B17C1">
        <w:rPr>
          <w:rFonts w:ascii="Arial" w:eastAsia="Arial" w:hAnsi="Arial" w:cs="Arial"/>
          <w:spacing w:val="54"/>
          <w:sz w:val="24"/>
          <w:szCs w:val="24"/>
        </w:rPr>
        <w:t xml:space="preserve"> </w:t>
      </w:r>
      <w:r w:rsidR="003B17C1">
        <w:rPr>
          <w:rFonts w:ascii="Arial" w:eastAsia="Arial" w:hAnsi="Arial" w:cs="Arial"/>
          <w:sz w:val="24"/>
          <w:szCs w:val="24"/>
        </w:rPr>
        <w:t>halaman</w:t>
      </w:r>
      <w:r w:rsidR="003B17C1">
        <w:rPr>
          <w:rFonts w:ascii="Arial" w:eastAsia="Arial" w:hAnsi="Arial" w:cs="Arial"/>
          <w:spacing w:val="54"/>
          <w:sz w:val="24"/>
          <w:szCs w:val="24"/>
        </w:rPr>
        <w:t xml:space="preserve"> </w:t>
      </w:r>
      <w:r w:rsidR="003B17C1">
        <w:rPr>
          <w:rFonts w:ascii="Arial" w:eastAsia="Arial" w:hAnsi="Arial" w:cs="Arial"/>
          <w:sz w:val="24"/>
          <w:szCs w:val="24"/>
        </w:rPr>
        <w:t>baru</w:t>
      </w:r>
      <w:r w:rsidR="003B17C1">
        <w:rPr>
          <w:rFonts w:ascii="Arial" w:eastAsia="Arial" w:hAnsi="Arial" w:cs="Arial"/>
          <w:spacing w:val="54"/>
          <w:sz w:val="24"/>
          <w:szCs w:val="24"/>
        </w:rPr>
        <w:t xml:space="preserve"> </w:t>
      </w:r>
      <w:r w:rsidR="003B17C1">
        <w:rPr>
          <w:rFonts w:ascii="Arial" w:eastAsia="Arial" w:hAnsi="Arial" w:cs="Arial"/>
          <w:sz w:val="24"/>
          <w:szCs w:val="24"/>
        </w:rPr>
        <w:t>setelah</w:t>
      </w:r>
      <w:r w:rsidR="003B17C1">
        <w:rPr>
          <w:rFonts w:ascii="Arial" w:eastAsia="Arial" w:hAnsi="Arial" w:cs="Arial"/>
          <w:spacing w:val="54"/>
          <w:sz w:val="24"/>
          <w:szCs w:val="24"/>
        </w:rPr>
        <w:t xml:space="preserve"> </w:t>
      </w:r>
      <w:r w:rsidR="003B17C1">
        <w:rPr>
          <w:rFonts w:ascii="Arial" w:eastAsia="Arial" w:hAnsi="Arial" w:cs="Arial"/>
          <w:sz w:val="24"/>
          <w:szCs w:val="24"/>
        </w:rPr>
        <w:t>daftar</w:t>
      </w:r>
      <w:r w:rsidR="003B17C1">
        <w:rPr>
          <w:rFonts w:ascii="Arial" w:eastAsia="Arial" w:hAnsi="Arial" w:cs="Arial"/>
          <w:spacing w:val="54"/>
          <w:sz w:val="24"/>
          <w:szCs w:val="24"/>
        </w:rPr>
        <w:t xml:space="preserve"> </w:t>
      </w:r>
      <w:r w:rsidR="003B17C1">
        <w:rPr>
          <w:rFonts w:ascii="Arial" w:eastAsia="Arial" w:hAnsi="Arial" w:cs="Arial"/>
          <w:sz w:val="24"/>
          <w:szCs w:val="24"/>
        </w:rPr>
        <w:t>table</w:t>
      </w:r>
      <w:r w:rsidR="003B17C1">
        <w:rPr>
          <w:rFonts w:ascii="Arial" w:eastAsia="Arial" w:hAnsi="Arial" w:cs="Arial"/>
          <w:spacing w:val="54"/>
          <w:sz w:val="24"/>
          <w:szCs w:val="24"/>
        </w:rPr>
        <w:t xml:space="preserve"> </w:t>
      </w:r>
      <w:r w:rsidR="003B17C1">
        <w:rPr>
          <w:rFonts w:ascii="Arial" w:eastAsia="Arial" w:hAnsi="Arial" w:cs="Arial"/>
          <w:sz w:val="24"/>
          <w:szCs w:val="24"/>
        </w:rPr>
        <w:t>diberi judul DAFTAR GAMBAR yang diketik dengan huruf capital, di tengah halaman tanpa diakhiri dengan titik. Daftar gambar memuat semua judul gambar</w:t>
      </w:r>
      <w:r w:rsidR="003B17C1">
        <w:rPr>
          <w:rFonts w:ascii="Arial" w:eastAsia="Arial" w:hAnsi="Arial" w:cs="Arial"/>
          <w:spacing w:val="16"/>
          <w:sz w:val="24"/>
          <w:szCs w:val="24"/>
        </w:rPr>
        <w:t xml:space="preserve"> </w:t>
      </w:r>
      <w:r w:rsidR="003B17C1">
        <w:rPr>
          <w:rFonts w:ascii="Arial" w:eastAsia="Arial" w:hAnsi="Arial" w:cs="Arial"/>
          <w:sz w:val="24"/>
          <w:szCs w:val="24"/>
        </w:rPr>
        <w:t>yang</w:t>
      </w:r>
      <w:r w:rsidR="003B17C1">
        <w:rPr>
          <w:rFonts w:ascii="Arial" w:eastAsia="Arial" w:hAnsi="Arial" w:cs="Arial"/>
          <w:spacing w:val="16"/>
          <w:sz w:val="24"/>
          <w:szCs w:val="24"/>
        </w:rPr>
        <w:t xml:space="preserve"> </w:t>
      </w:r>
      <w:r w:rsidR="003B17C1">
        <w:rPr>
          <w:rFonts w:ascii="Arial" w:eastAsia="Arial" w:hAnsi="Arial" w:cs="Arial"/>
          <w:sz w:val="24"/>
          <w:szCs w:val="24"/>
        </w:rPr>
        <w:t>dimuat</w:t>
      </w:r>
      <w:r w:rsidR="003B17C1">
        <w:rPr>
          <w:rFonts w:ascii="Arial" w:eastAsia="Arial" w:hAnsi="Arial" w:cs="Arial"/>
          <w:spacing w:val="16"/>
          <w:sz w:val="24"/>
          <w:szCs w:val="24"/>
        </w:rPr>
        <w:t xml:space="preserve"> </w:t>
      </w:r>
      <w:r w:rsidR="003B17C1">
        <w:rPr>
          <w:rFonts w:ascii="Arial" w:eastAsia="Arial" w:hAnsi="Arial" w:cs="Arial"/>
          <w:sz w:val="24"/>
          <w:szCs w:val="24"/>
        </w:rPr>
        <w:t>dalam</w:t>
      </w:r>
      <w:r w:rsidR="003B17C1">
        <w:rPr>
          <w:rFonts w:ascii="Arial" w:eastAsia="Arial" w:hAnsi="Arial" w:cs="Arial"/>
          <w:spacing w:val="16"/>
          <w:sz w:val="24"/>
          <w:szCs w:val="24"/>
        </w:rPr>
        <w:t xml:space="preserve"> </w:t>
      </w:r>
      <w:r w:rsidR="003B17C1">
        <w:rPr>
          <w:rFonts w:ascii="Arial" w:eastAsia="Arial" w:hAnsi="Arial" w:cs="Arial"/>
          <w:sz w:val="24"/>
          <w:szCs w:val="24"/>
        </w:rPr>
        <w:t>naskah</w:t>
      </w:r>
      <w:r w:rsidR="003B17C1">
        <w:rPr>
          <w:rFonts w:ascii="Arial" w:eastAsia="Arial" w:hAnsi="Arial" w:cs="Arial"/>
          <w:spacing w:val="16"/>
          <w:sz w:val="24"/>
          <w:szCs w:val="24"/>
        </w:rPr>
        <w:t xml:space="preserve"> </w:t>
      </w:r>
      <w:r w:rsidR="003B17C1">
        <w:rPr>
          <w:rFonts w:ascii="Arial" w:eastAsia="Arial" w:hAnsi="Arial" w:cs="Arial"/>
          <w:sz w:val="24"/>
          <w:szCs w:val="24"/>
        </w:rPr>
        <w:t>skripsi.</w:t>
      </w:r>
      <w:r w:rsidR="003B17C1">
        <w:rPr>
          <w:rFonts w:ascii="Arial" w:eastAsia="Arial" w:hAnsi="Arial" w:cs="Arial"/>
          <w:spacing w:val="16"/>
          <w:sz w:val="24"/>
          <w:szCs w:val="24"/>
        </w:rPr>
        <w:t xml:space="preserve"> </w:t>
      </w:r>
      <w:r w:rsidR="003B17C1">
        <w:rPr>
          <w:rFonts w:ascii="Arial" w:eastAsia="Arial" w:hAnsi="Arial" w:cs="Arial"/>
          <w:sz w:val="24"/>
          <w:szCs w:val="24"/>
        </w:rPr>
        <w:t>Nomor</w:t>
      </w:r>
      <w:r w:rsidR="003B17C1">
        <w:rPr>
          <w:rFonts w:ascii="Arial" w:eastAsia="Arial" w:hAnsi="Arial" w:cs="Arial"/>
          <w:spacing w:val="16"/>
          <w:sz w:val="24"/>
          <w:szCs w:val="24"/>
        </w:rPr>
        <w:t xml:space="preserve"> </w:t>
      </w:r>
      <w:r w:rsidR="003B17C1">
        <w:rPr>
          <w:rFonts w:ascii="Arial" w:eastAsia="Arial" w:hAnsi="Arial" w:cs="Arial"/>
          <w:sz w:val="24"/>
          <w:szCs w:val="24"/>
        </w:rPr>
        <w:t>gambar</w:t>
      </w:r>
      <w:r w:rsidR="003B17C1">
        <w:rPr>
          <w:rFonts w:ascii="Arial" w:eastAsia="Arial" w:hAnsi="Arial" w:cs="Arial"/>
          <w:spacing w:val="16"/>
          <w:sz w:val="24"/>
          <w:szCs w:val="24"/>
        </w:rPr>
        <w:t xml:space="preserve"> </w:t>
      </w:r>
      <w:r w:rsidR="003B17C1">
        <w:rPr>
          <w:rFonts w:ascii="Arial" w:eastAsia="Arial" w:hAnsi="Arial" w:cs="Arial"/>
          <w:sz w:val="24"/>
          <w:szCs w:val="24"/>
        </w:rPr>
        <w:t>menggunakan</w:t>
      </w:r>
    </w:p>
    <w:p w:rsidR="00090544" w:rsidRDefault="003B17C1">
      <w:pPr>
        <w:spacing w:before="65" w:line="480" w:lineRule="auto"/>
        <w:ind w:left="840" w:right="71"/>
        <w:rPr>
          <w:rFonts w:ascii="Arial" w:eastAsia="Arial" w:hAnsi="Arial" w:cs="Arial"/>
          <w:sz w:val="24"/>
          <w:szCs w:val="24"/>
        </w:rPr>
      </w:pPr>
      <w:r>
        <w:rPr>
          <w:rFonts w:ascii="Arial" w:eastAsia="Arial" w:hAnsi="Arial" w:cs="Arial"/>
          <w:sz w:val="24"/>
          <w:szCs w:val="24"/>
        </w:rPr>
        <w:t>angka</w:t>
      </w:r>
      <w:r>
        <w:rPr>
          <w:rFonts w:ascii="Arial" w:eastAsia="Arial" w:hAnsi="Arial" w:cs="Arial"/>
          <w:spacing w:val="22"/>
          <w:sz w:val="24"/>
          <w:szCs w:val="24"/>
        </w:rPr>
        <w:t xml:space="preserve"> </w:t>
      </w:r>
      <w:r>
        <w:rPr>
          <w:rFonts w:ascii="Arial" w:eastAsia="Arial" w:hAnsi="Arial" w:cs="Arial"/>
          <w:sz w:val="24"/>
          <w:szCs w:val="24"/>
        </w:rPr>
        <w:t>Arab,</w:t>
      </w:r>
      <w:r>
        <w:rPr>
          <w:rFonts w:ascii="Arial" w:eastAsia="Arial" w:hAnsi="Arial" w:cs="Arial"/>
          <w:spacing w:val="22"/>
          <w:sz w:val="24"/>
          <w:szCs w:val="24"/>
        </w:rPr>
        <w:t xml:space="preserve"> </w:t>
      </w:r>
      <w:r>
        <w:rPr>
          <w:rFonts w:ascii="Arial" w:eastAsia="Arial" w:hAnsi="Arial" w:cs="Arial"/>
          <w:sz w:val="24"/>
          <w:szCs w:val="24"/>
        </w:rPr>
        <w:t>diketik</w:t>
      </w:r>
      <w:r>
        <w:rPr>
          <w:rFonts w:ascii="Arial" w:eastAsia="Arial" w:hAnsi="Arial" w:cs="Arial"/>
          <w:spacing w:val="22"/>
          <w:sz w:val="24"/>
          <w:szCs w:val="24"/>
        </w:rPr>
        <w:t xml:space="preserve"> </w:t>
      </w:r>
      <w:r>
        <w:rPr>
          <w:rFonts w:ascii="Arial" w:eastAsia="Arial" w:hAnsi="Arial" w:cs="Arial"/>
          <w:sz w:val="24"/>
          <w:szCs w:val="24"/>
        </w:rPr>
        <w:t>satu</w:t>
      </w:r>
      <w:r>
        <w:rPr>
          <w:rFonts w:ascii="Arial" w:eastAsia="Arial" w:hAnsi="Arial" w:cs="Arial"/>
          <w:spacing w:val="22"/>
          <w:sz w:val="24"/>
          <w:szCs w:val="24"/>
        </w:rPr>
        <w:t xml:space="preserve"> </w:t>
      </w:r>
      <w:r>
        <w:rPr>
          <w:rFonts w:ascii="Arial" w:eastAsia="Arial" w:hAnsi="Arial" w:cs="Arial"/>
          <w:sz w:val="24"/>
          <w:szCs w:val="24"/>
        </w:rPr>
        <w:t>spasi</w:t>
      </w:r>
      <w:r>
        <w:rPr>
          <w:rFonts w:ascii="Arial" w:eastAsia="Arial" w:hAnsi="Arial" w:cs="Arial"/>
          <w:spacing w:val="22"/>
          <w:sz w:val="24"/>
          <w:szCs w:val="24"/>
        </w:rPr>
        <w:t xml:space="preserve"> </w:t>
      </w:r>
      <w:r>
        <w:rPr>
          <w:rFonts w:ascii="Arial" w:eastAsia="Arial" w:hAnsi="Arial" w:cs="Arial"/>
          <w:sz w:val="24"/>
          <w:szCs w:val="24"/>
        </w:rPr>
        <w:t>dalam</w:t>
      </w:r>
      <w:r>
        <w:rPr>
          <w:rFonts w:ascii="Arial" w:eastAsia="Arial" w:hAnsi="Arial" w:cs="Arial"/>
          <w:spacing w:val="22"/>
          <w:sz w:val="24"/>
          <w:szCs w:val="24"/>
        </w:rPr>
        <w:t xml:space="preserve"> </w:t>
      </w:r>
      <w:r>
        <w:rPr>
          <w:rFonts w:ascii="Arial" w:eastAsia="Arial" w:hAnsi="Arial" w:cs="Arial"/>
          <w:sz w:val="24"/>
          <w:szCs w:val="24"/>
        </w:rPr>
        <w:t>judul</w:t>
      </w:r>
      <w:r>
        <w:rPr>
          <w:rFonts w:ascii="Arial" w:eastAsia="Arial" w:hAnsi="Arial" w:cs="Arial"/>
          <w:spacing w:val="22"/>
          <w:sz w:val="24"/>
          <w:szCs w:val="24"/>
        </w:rPr>
        <w:t xml:space="preserve"> </w:t>
      </w:r>
      <w:r>
        <w:rPr>
          <w:rFonts w:ascii="Arial" w:eastAsia="Arial" w:hAnsi="Arial" w:cs="Arial"/>
          <w:sz w:val="24"/>
          <w:szCs w:val="24"/>
        </w:rPr>
        <w:t>gambar,</w:t>
      </w:r>
      <w:r>
        <w:rPr>
          <w:rFonts w:ascii="Arial" w:eastAsia="Arial" w:hAnsi="Arial" w:cs="Arial"/>
          <w:spacing w:val="22"/>
          <w:sz w:val="24"/>
          <w:szCs w:val="24"/>
        </w:rPr>
        <w:t xml:space="preserve"> </w:t>
      </w:r>
      <w:r>
        <w:rPr>
          <w:rFonts w:ascii="Arial" w:eastAsia="Arial" w:hAnsi="Arial" w:cs="Arial"/>
          <w:sz w:val="24"/>
          <w:szCs w:val="24"/>
        </w:rPr>
        <w:t>dua</w:t>
      </w:r>
      <w:r>
        <w:rPr>
          <w:rFonts w:ascii="Arial" w:eastAsia="Arial" w:hAnsi="Arial" w:cs="Arial"/>
          <w:spacing w:val="22"/>
          <w:sz w:val="24"/>
          <w:szCs w:val="24"/>
        </w:rPr>
        <w:t xml:space="preserve"> </w:t>
      </w:r>
      <w:r>
        <w:rPr>
          <w:rFonts w:ascii="Arial" w:eastAsia="Arial" w:hAnsi="Arial" w:cs="Arial"/>
          <w:sz w:val="24"/>
          <w:szCs w:val="24"/>
        </w:rPr>
        <w:t>spasi</w:t>
      </w:r>
      <w:r>
        <w:rPr>
          <w:rFonts w:ascii="Arial" w:eastAsia="Arial" w:hAnsi="Arial" w:cs="Arial"/>
          <w:spacing w:val="22"/>
          <w:sz w:val="24"/>
          <w:szCs w:val="24"/>
        </w:rPr>
        <w:t xml:space="preserve"> </w:t>
      </w:r>
      <w:r>
        <w:rPr>
          <w:rFonts w:ascii="Arial" w:eastAsia="Arial" w:hAnsi="Arial" w:cs="Arial"/>
          <w:sz w:val="24"/>
          <w:szCs w:val="24"/>
        </w:rPr>
        <w:t>antar</w:t>
      </w:r>
      <w:r>
        <w:rPr>
          <w:rFonts w:ascii="Arial" w:eastAsia="Arial" w:hAnsi="Arial" w:cs="Arial"/>
          <w:spacing w:val="22"/>
          <w:sz w:val="24"/>
          <w:szCs w:val="24"/>
        </w:rPr>
        <w:t xml:space="preserve"> </w:t>
      </w:r>
      <w:r>
        <w:rPr>
          <w:rFonts w:ascii="Arial" w:eastAsia="Arial" w:hAnsi="Arial" w:cs="Arial"/>
          <w:sz w:val="24"/>
          <w:szCs w:val="24"/>
        </w:rPr>
        <w:t>judul gambar.</w:t>
      </w:r>
    </w:p>
    <w:p w:rsidR="00090544" w:rsidRDefault="003B17C1">
      <w:pPr>
        <w:spacing w:before="8"/>
        <w:ind w:left="840"/>
        <w:rPr>
          <w:rFonts w:ascii="Arial" w:eastAsia="Arial" w:hAnsi="Arial" w:cs="Arial"/>
          <w:sz w:val="24"/>
          <w:szCs w:val="24"/>
        </w:rPr>
      </w:pPr>
      <w:r>
        <w:rPr>
          <w:rFonts w:ascii="Arial" w:eastAsia="Arial" w:hAnsi="Arial" w:cs="Arial"/>
          <w:i/>
          <w:sz w:val="24"/>
          <w:szCs w:val="24"/>
        </w:rPr>
        <w:t xml:space="preserve">Contoh disajikan pada lampiran </w:t>
      </w:r>
      <w:r w:rsidR="00B143BB">
        <w:rPr>
          <w:rFonts w:ascii="Arial" w:eastAsia="Arial" w:hAnsi="Arial" w:cs="Arial"/>
          <w:i/>
          <w:sz w:val="24"/>
          <w:szCs w:val="24"/>
          <w:lang w:val="id-ID"/>
        </w:rPr>
        <w:t>8</w:t>
      </w:r>
      <w:r>
        <w:rPr>
          <w:rFonts w:ascii="Arial" w:eastAsia="Arial" w:hAnsi="Arial" w:cs="Arial"/>
          <w:i/>
          <w:sz w:val="24"/>
          <w:szCs w:val="24"/>
        </w:rPr>
        <w:t>.</w:t>
      </w:r>
    </w:p>
    <w:p w:rsidR="00090544" w:rsidRDefault="00090544">
      <w:pPr>
        <w:spacing w:before="16" w:line="260" w:lineRule="exact"/>
        <w:rPr>
          <w:sz w:val="26"/>
          <w:szCs w:val="26"/>
        </w:rPr>
      </w:pPr>
    </w:p>
    <w:p w:rsidR="00090544" w:rsidRDefault="003B17C1">
      <w:pPr>
        <w:spacing w:line="480" w:lineRule="auto"/>
        <w:ind w:left="840" w:right="71" w:hanging="426"/>
        <w:jc w:val="both"/>
        <w:rPr>
          <w:rFonts w:ascii="Arial" w:eastAsia="Arial" w:hAnsi="Arial" w:cs="Arial"/>
          <w:sz w:val="24"/>
          <w:szCs w:val="24"/>
        </w:rPr>
      </w:pPr>
      <w:r>
        <w:rPr>
          <w:rFonts w:ascii="Arial" w:eastAsia="Arial" w:hAnsi="Arial" w:cs="Arial"/>
          <w:sz w:val="24"/>
          <w:szCs w:val="24"/>
        </w:rPr>
        <w:t>1</w:t>
      </w:r>
      <w:r w:rsidR="00B143BB">
        <w:rPr>
          <w:rFonts w:ascii="Arial" w:eastAsia="Arial" w:hAnsi="Arial" w:cs="Arial"/>
          <w:sz w:val="24"/>
          <w:szCs w:val="24"/>
          <w:lang w:val="id-ID"/>
        </w:rPr>
        <w:t>0</w:t>
      </w:r>
      <w:r>
        <w:rPr>
          <w:rFonts w:ascii="Arial" w:eastAsia="Arial" w:hAnsi="Arial" w:cs="Arial"/>
          <w:sz w:val="24"/>
          <w:szCs w:val="24"/>
        </w:rPr>
        <w:t>)</w:t>
      </w:r>
      <w:r>
        <w:rPr>
          <w:rFonts w:ascii="Arial" w:eastAsia="Arial" w:hAnsi="Arial" w:cs="Arial"/>
          <w:spacing w:val="13"/>
          <w:sz w:val="24"/>
          <w:szCs w:val="24"/>
        </w:rPr>
        <w:t xml:space="preserve"> </w:t>
      </w:r>
      <w:r>
        <w:rPr>
          <w:rFonts w:ascii="Arial" w:eastAsia="Arial" w:hAnsi="Arial" w:cs="Arial"/>
          <w:sz w:val="24"/>
          <w:szCs w:val="24"/>
        </w:rPr>
        <w:t>Daftar Lampiran</w:t>
      </w:r>
      <w:r>
        <w:rPr>
          <w:rFonts w:ascii="Arial" w:eastAsia="Arial" w:hAnsi="Arial" w:cs="Arial"/>
          <w:spacing w:val="13"/>
          <w:sz w:val="24"/>
          <w:szCs w:val="24"/>
        </w:rPr>
        <w:t xml:space="preserve"> </w:t>
      </w:r>
      <w:r>
        <w:rPr>
          <w:rFonts w:ascii="Arial" w:eastAsia="Arial" w:hAnsi="Arial" w:cs="Arial"/>
          <w:sz w:val="24"/>
          <w:szCs w:val="24"/>
        </w:rPr>
        <w:t>:</w:t>
      </w:r>
      <w:r>
        <w:rPr>
          <w:rFonts w:ascii="Arial" w:eastAsia="Arial" w:hAnsi="Arial" w:cs="Arial"/>
          <w:spacing w:val="18"/>
          <w:sz w:val="24"/>
          <w:szCs w:val="24"/>
        </w:rPr>
        <w:t xml:space="preserve"> </w:t>
      </w:r>
      <w:r>
        <w:rPr>
          <w:rFonts w:ascii="Arial" w:eastAsia="Arial" w:hAnsi="Arial" w:cs="Arial"/>
          <w:sz w:val="24"/>
          <w:szCs w:val="24"/>
        </w:rPr>
        <w:t>diketik</w:t>
      </w:r>
      <w:r>
        <w:rPr>
          <w:rFonts w:ascii="Arial" w:eastAsia="Arial" w:hAnsi="Arial" w:cs="Arial"/>
          <w:spacing w:val="18"/>
          <w:sz w:val="24"/>
          <w:szCs w:val="24"/>
        </w:rPr>
        <w:t xml:space="preserve"> </w:t>
      </w:r>
      <w:r>
        <w:rPr>
          <w:rFonts w:ascii="Arial" w:eastAsia="Arial" w:hAnsi="Arial" w:cs="Arial"/>
          <w:sz w:val="24"/>
          <w:szCs w:val="24"/>
        </w:rPr>
        <w:t>pada</w:t>
      </w:r>
      <w:r>
        <w:rPr>
          <w:rFonts w:ascii="Arial" w:eastAsia="Arial" w:hAnsi="Arial" w:cs="Arial"/>
          <w:spacing w:val="18"/>
          <w:sz w:val="24"/>
          <w:szCs w:val="24"/>
        </w:rPr>
        <w:t xml:space="preserve"> </w:t>
      </w:r>
      <w:r>
        <w:rPr>
          <w:rFonts w:ascii="Arial" w:eastAsia="Arial" w:hAnsi="Arial" w:cs="Arial"/>
          <w:sz w:val="24"/>
          <w:szCs w:val="24"/>
        </w:rPr>
        <w:t>halaman</w:t>
      </w:r>
      <w:r>
        <w:rPr>
          <w:rFonts w:ascii="Arial" w:eastAsia="Arial" w:hAnsi="Arial" w:cs="Arial"/>
          <w:spacing w:val="18"/>
          <w:sz w:val="24"/>
          <w:szCs w:val="24"/>
        </w:rPr>
        <w:t xml:space="preserve"> </w:t>
      </w:r>
      <w:r>
        <w:rPr>
          <w:rFonts w:ascii="Arial" w:eastAsia="Arial" w:hAnsi="Arial" w:cs="Arial"/>
          <w:sz w:val="24"/>
          <w:szCs w:val="24"/>
        </w:rPr>
        <w:t>baru</w:t>
      </w:r>
      <w:r>
        <w:rPr>
          <w:rFonts w:ascii="Arial" w:eastAsia="Arial" w:hAnsi="Arial" w:cs="Arial"/>
          <w:spacing w:val="18"/>
          <w:sz w:val="24"/>
          <w:szCs w:val="24"/>
        </w:rPr>
        <w:t xml:space="preserve"> </w:t>
      </w:r>
      <w:r>
        <w:rPr>
          <w:rFonts w:ascii="Arial" w:eastAsia="Arial" w:hAnsi="Arial" w:cs="Arial"/>
          <w:sz w:val="24"/>
          <w:szCs w:val="24"/>
        </w:rPr>
        <w:t>setelah</w:t>
      </w:r>
      <w:r>
        <w:rPr>
          <w:rFonts w:ascii="Arial" w:eastAsia="Arial" w:hAnsi="Arial" w:cs="Arial"/>
          <w:spacing w:val="18"/>
          <w:sz w:val="24"/>
          <w:szCs w:val="24"/>
        </w:rPr>
        <w:t xml:space="preserve"> </w:t>
      </w:r>
      <w:r>
        <w:rPr>
          <w:rFonts w:ascii="Arial" w:eastAsia="Arial" w:hAnsi="Arial" w:cs="Arial"/>
          <w:sz w:val="24"/>
          <w:szCs w:val="24"/>
        </w:rPr>
        <w:t>daftar</w:t>
      </w:r>
      <w:r>
        <w:rPr>
          <w:rFonts w:ascii="Arial" w:eastAsia="Arial" w:hAnsi="Arial" w:cs="Arial"/>
          <w:spacing w:val="18"/>
          <w:sz w:val="24"/>
          <w:szCs w:val="24"/>
        </w:rPr>
        <w:t xml:space="preserve"> </w:t>
      </w:r>
      <w:r>
        <w:rPr>
          <w:rFonts w:ascii="Arial" w:eastAsia="Arial" w:hAnsi="Arial" w:cs="Arial"/>
          <w:sz w:val="24"/>
          <w:szCs w:val="24"/>
        </w:rPr>
        <w:t>gambar</w:t>
      </w:r>
      <w:r>
        <w:rPr>
          <w:rFonts w:ascii="Arial" w:eastAsia="Arial" w:hAnsi="Arial" w:cs="Arial"/>
          <w:spacing w:val="18"/>
          <w:sz w:val="24"/>
          <w:szCs w:val="24"/>
        </w:rPr>
        <w:t xml:space="preserve"> </w:t>
      </w:r>
      <w:r>
        <w:rPr>
          <w:rFonts w:ascii="Arial" w:eastAsia="Arial" w:hAnsi="Arial" w:cs="Arial"/>
          <w:sz w:val="24"/>
          <w:szCs w:val="24"/>
        </w:rPr>
        <w:t>diberi judul DAFTAR LAMP</w:t>
      </w:r>
      <w:r w:rsidR="00F03CE2">
        <w:rPr>
          <w:rFonts w:ascii="Arial" w:eastAsia="Arial" w:hAnsi="Arial" w:cs="Arial"/>
          <w:sz w:val="24"/>
          <w:szCs w:val="24"/>
        </w:rPr>
        <w:t>IRAN yang diketik dengan huruf k</w:t>
      </w:r>
      <w:r>
        <w:rPr>
          <w:rFonts w:ascii="Arial" w:eastAsia="Arial" w:hAnsi="Arial" w:cs="Arial"/>
          <w:sz w:val="24"/>
          <w:szCs w:val="24"/>
        </w:rPr>
        <w:t>apital, di tengah halaman tanpa diakhiri dengan titik. Daftar lampiran memuat semua judul lampiran yang dilampirkan dalam naskah skripsi. Nomor lampiran, dua spasi antar judul lampiran.</w:t>
      </w:r>
    </w:p>
    <w:p w:rsidR="00090544" w:rsidRDefault="003B17C1">
      <w:pPr>
        <w:spacing w:before="8"/>
        <w:ind w:left="840"/>
        <w:rPr>
          <w:rFonts w:ascii="Arial" w:eastAsia="Arial" w:hAnsi="Arial" w:cs="Arial"/>
          <w:i/>
          <w:sz w:val="24"/>
          <w:szCs w:val="24"/>
        </w:rPr>
      </w:pPr>
      <w:r>
        <w:rPr>
          <w:rFonts w:ascii="Arial" w:eastAsia="Arial" w:hAnsi="Arial" w:cs="Arial"/>
          <w:i/>
          <w:sz w:val="24"/>
          <w:szCs w:val="24"/>
        </w:rPr>
        <w:t xml:space="preserve">Contoh disajikan pada lampiran </w:t>
      </w:r>
      <w:r w:rsidR="00B143BB">
        <w:rPr>
          <w:rFonts w:ascii="Arial" w:eastAsia="Arial" w:hAnsi="Arial" w:cs="Arial"/>
          <w:i/>
          <w:sz w:val="24"/>
          <w:szCs w:val="24"/>
          <w:lang w:val="id-ID"/>
        </w:rPr>
        <w:t>9</w:t>
      </w:r>
      <w:r>
        <w:rPr>
          <w:rFonts w:ascii="Arial" w:eastAsia="Arial" w:hAnsi="Arial" w:cs="Arial"/>
          <w:i/>
          <w:sz w:val="24"/>
          <w:szCs w:val="24"/>
        </w:rPr>
        <w:t>.</w:t>
      </w:r>
    </w:p>
    <w:p w:rsidR="00781777" w:rsidRDefault="00781777">
      <w:pPr>
        <w:spacing w:before="8"/>
        <w:ind w:left="840"/>
        <w:rPr>
          <w:rFonts w:ascii="Arial" w:eastAsia="Arial" w:hAnsi="Arial" w:cs="Arial"/>
          <w:sz w:val="24"/>
          <w:szCs w:val="24"/>
        </w:rPr>
      </w:pPr>
    </w:p>
    <w:p w:rsidR="00090544" w:rsidRDefault="00090544">
      <w:pPr>
        <w:spacing w:before="16" w:line="260" w:lineRule="exact"/>
        <w:rPr>
          <w:sz w:val="26"/>
          <w:szCs w:val="26"/>
        </w:rPr>
      </w:pPr>
    </w:p>
    <w:p w:rsidR="00090544" w:rsidRDefault="003B17C1">
      <w:pPr>
        <w:ind w:left="120"/>
        <w:rPr>
          <w:rFonts w:ascii="Arial" w:eastAsia="Arial" w:hAnsi="Arial" w:cs="Arial"/>
          <w:sz w:val="24"/>
          <w:szCs w:val="24"/>
        </w:rPr>
      </w:pPr>
      <w:r>
        <w:rPr>
          <w:rFonts w:ascii="Arial" w:eastAsia="Arial" w:hAnsi="Arial" w:cs="Arial"/>
          <w:b/>
          <w:sz w:val="24"/>
          <w:szCs w:val="24"/>
        </w:rPr>
        <w:t>B.</w:t>
      </w:r>
      <w:r>
        <w:rPr>
          <w:rFonts w:ascii="Arial" w:eastAsia="Arial" w:hAnsi="Arial" w:cs="Arial"/>
          <w:b/>
          <w:spacing w:val="53"/>
          <w:sz w:val="24"/>
          <w:szCs w:val="24"/>
        </w:rPr>
        <w:t xml:space="preserve"> </w:t>
      </w:r>
      <w:r>
        <w:rPr>
          <w:rFonts w:ascii="Arial" w:eastAsia="Arial" w:hAnsi="Arial" w:cs="Arial"/>
          <w:b/>
          <w:sz w:val="24"/>
          <w:szCs w:val="24"/>
        </w:rPr>
        <w:t>Bagian Utama Skripsi</w:t>
      </w:r>
    </w:p>
    <w:p w:rsidR="00090544" w:rsidRDefault="00090544">
      <w:pPr>
        <w:spacing w:before="16" w:line="260" w:lineRule="exact"/>
        <w:rPr>
          <w:sz w:val="26"/>
          <w:szCs w:val="26"/>
        </w:rPr>
      </w:pPr>
    </w:p>
    <w:p w:rsidR="00090544" w:rsidRDefault="003B17C1">
      <w:pPr>
        <w:ind w:left="620"/>
        <w:rPr>
          <w:rFonts w:ascii="Arial" w:eastAsia="Arial" w:hAnsi="Arial" w:cs="Arial"/>
          <w:sz w:val="24"/>
          <w:szCs w:val="24"/>
        </w:rPr>
      </w:pPr>
      <w:r>
        <w:rPr>
          <w:rFonts w:ascii="Arial" w:eastAsia="Arial" w:hAnsi="Arial" w:cs="Arial"/>
          <w:sz w:val="24"/>
          <w:szCs w:val="24"/>
        </w:rPr>
        <w:t xml:space="preserve">I. </w:t>
      </w:r>
      <w:r>
        <w:rPr>
          <w:rFonts w:ascii="Arial" w:eastAsia="Arial" w:hAnsi="Arial" w:cs="Arial"/>
          <w:spacing w:val="8"/>
          <w:sz w:val="24"/>
          <w:szCs w:val="24"/>
        </w:rPr>
        <w:t xml:space="preserve"> </w:t>
      </w:r>
      <w:r>
        <w:rPr>
          <w:rFonts w:ascii="Arial" w:eastAsia="Arial" w:hAnsi="Arial" w:cs="Arial"/>
          <w:sz w:val="24"/>
          <w:szCs w:val="24"/>
        </w:rPr>
        <w:t>PENDAHULUAN</w:t>
      </w:r>
    </w:p>
    <w:p w:rsidR="00090544" w:rsidRDefault="00090544">
      <w:pPr>
        <w:spacing w:before="16" w:line="260" w:lineRule="exact"/>
        <w:rPr>
          <w:sz w:val="26"/>
          <w:szCs w:val="26"/>
        </w:rPr>
      </w:pPr>
    </w:p>
    <w:p w:rsidR="00090544" w:rsidRDefault="003B17C1">
      <w:pPr>
        <w:ind w:left="894"/>
        <w:rPr>
          <w:rFonts w:ascii="Arial" w:eastAsia="Arial" w:hAnsi="Arial" w:cs="Arial"/>
          <w:sz w:val="24"/>
          <w:szCs w:val="24"/>
        </w:rPr>
      </w:pPr>
      <w:r>
        <w:rPr>
          <w:rFonts w:ascii="Arial" w:eastAsia="Arial" w:hAnsi="Arial" w:cs="Arial"/>
          <w:sz w:val="24"/>
          <w:szCs w:val="24"/>
        </w:rPr>
        <w:t>A.  Latar Belakang.</w:t>
      </w:r>
    </w:p>
    <w:p w:rsidR="00090544" w:rsidRDefault="00090544">
      <w:pPr>
        <w:spacing w:before="16" w:line="260" w:lineRule="exact"/>
        <w:rPr>
          <w:sz w:val="26"/>
          <w:szCs w:val="26"/>
        </w:rPr>
      </w:pPr>
    </w:p>
    <w:p w:rsidR="00090544" w:rsidRDefault="003B17C1">
      <w:pPr>
        <w:spacing w:line="480" w:lineRule="auto"/>
        <w:ind w:left="894" w:right="5603"/>
        <w:rPr>
          <w:rFonts w:ascii="Arial" w:eastAsia="Arial" w:hAnsi="Arial" w:cs="Arial"/>
          <w:sz w:val="24"/>
          <w:szCs w:val="24"/>
        </w:rPr>
      </w:pPr>
      <w:r>
        <w:rPr>
          <w:rFonts w:ascii="Arial" w:eastAsia="Arial" w:hAnsi="Arial" w:cs="Arial"/>
          <w:sz w:val="24"/>
          <w:szCs w:val="24"/>
        </w:rPr>
        <w:t>B.  Rumusan Masalah C.</w:t>
      </w:r>
      <w:r>
        <w:rPr>
          <w:rFonts w:ascii="Arial" w:eastAsia="Arial" w:hAnsi="Arial" w:cs="Arial"/>
          <w:spacing w:val="53"/>
          <w:sz w:val="24"/>
          <w:szCs w:val="24"/>
        </w:rPr>
        <w:t xml:space="preserve"> </w:t>
      </w:r>
      <w:r>
        <w:rPr>
          <w:rFonts w:ascii="Arial" w:eastAsia="Arial" w:hAnsi="Arial" w:cs="Arial"/>
          <w:sz w:val="24"/>
          <w:szCs w:val="24"/>
        </w:rPr>
        <w:t>Tujuan Penelitian D.</w:t>
      </w:r>
      <w:r>
        <w:rPr>
          <w:rFonts w:ascii="Arial" w:eastAsia="Arial" w:hAnsi="Arial" w:cs="Arial"/>
          <w:spacing w:val="53"/>
          <w:sz w:val="24"/>
          <w:szCs w:val="24"/>
        </w:rPr>
        <w:t xml:space="preserve"> </w:t>
      </w:r>
      <w:r>
        <w:rPr>
          <w:rFonts w:ascii="Arial" w:eastAsia="Arial" w:hAnsi="Arial" w:cs="Arial"/>
          <w:sz w:val="24"/>
          <w:szCs w:val="24"/>
        </w:rPr>
        <w:t>Batasan Penelitian E.  Manfaat Penelitian</w:t>
      </w:r>
    </w:p>
    <w:p w:rsidR="00950917" w:rsidRDefault="00950917" w:rsidP="00950917">
      <w:pPr>
        <w:spacing w:line="480" w:lineRule="auto"/>
        <w:ind w:left="894" w:right="4505"/>
        <w:rPr>
          <w:rFonts w:ascii="Arial" w:eastAsia="Arial" w:hAnsi="Arial" w:cs="Arial"/>
          <w:sz w:val="24"/>
          <w:szCs w:val="24"/>
        </w:rPr>
      </w:pPr>
      <w:r>
        <w:rPr>
          <w:rFonts w:ascii="Arial" w:eastAsia="Arial" w:hAnsi="Arial" w:cs="Arial"/>
          <w:sz w:val="24"/>
          <w:szCs w:val="24"/>
        </w:rPr>
        <w:t>F.  Sistematika Penulisan</w:t>
      </w:r>
    </w:p>
    <w:p w:rsidR="00090544" w:rsidRDefault="003B17C1">
      <w:pPr>
        <w:spacing w:before="8" w:line="480" w:lineRule="auto"/>
        <w:ind w:left="466" w:right="5491" w:hanging="67"/>
        <w:jc w:val="center"/>
        <w:rPr>
          <w:rFonts w:ascii="Arial" w:eastAsia="Arial" w:hAnsi="Arial" w:cs="Arial"/>
          <w:sz w:val="24"/>
          <w:szCs w:val="24"/>
        </w:rPr>
      </w:pPr>
      <w:r>
        <w:rPr>
          <w:rFonts w:ascii="Arial" w:eastAsia="Arial" w:hAnsi="Arial" w:cs="Arial"/>
          <w:sz w:val="24"/>
          <w:szCs w:val="24"/>
        </w:rPr>
        <w:lastRenderedPageBreak/>
        <w:t xml:space="preserve">II. </w:t>
      </w:r>
      <w:r>
        <w:rPr>
          <w:rFonts w:ascii="Arial" w:eastAsia="Arial" w:hAnsi="Arial" w:cs="Arial"/>
          <w:spacing w:val="8"/>
          <w:sz w:val="24"/>
          <w:szCs w:val="24"/>
        </w:rPr>
        <w:t xml:space="preserve"> </w:t>
      </w:r>
      <w:r>
        <w:rPr>
          <w:rFonts w:ascii="Arial" w:eastAsia="Arial" w:hAnsi="Arial" w:cs="Arial"/>
          <w:sz w:val="24"/>
          <w:szCs w:val="24"/>
        </w:rPr>
        <w:t xml:space="preserve">TINJAUAN PUSTAKA III. </w:t>
      </w:r>
      <w:r>
        <w:rPr>
          <w:rFonts w:ascii="Arial" w:eastAsia="Arial" w:hAnsi="Arial" w:cs="Arial"/>
          <w:spacing w:val="8"/>
          <w:sz w:val="24"/>
          <w:szCs w:val="24"/>
        </w:rPr>
        <w:t xml:space="preserve"> </w:t>
      </w:r>
      <w:r>
        <w:rPr>
          <w:rFonts w:ascii="Arial" w:eastAsia="Arial" w:hAnsi="Arial" w:cs="Arial"/>
          <w:sz w:val="24"/>
          <w:szCs w:val="24"/>
        </w:rPr>
        <w:t>METODE PENELITIAN</w:t>
      </w:r>
    </w:p>
    <w:p w:rsidR="00090544" w:rsidRDefault="003B17C1">
      <w:pPr>
        <w:spacing w:before="8"/>
        <w:ind w:left="930"/>
        <w:rPr>
          <w:rFonts w:ascii="Arial" w:eastAsia="Arial" w:hAnsi="Arial" w:cs="Arial"/>
          <w:sz w:val="24"/>
          <w:szCs w:val="24"/>
        </w:rPr>
      </w:pPr>
      <w:r>
        <w:rPr>
          <w:rFonts w:ascii="Arial" w:eastAsia="Arial" w:hAnsi="Arial" w:cs="Arial"/>
          <w:sz w:val="24"/>
          <w:szCs w:val="24"/>
        </w:rPr>
        <w:t>A.  Tempat dan Waktu</w:t>
      </w:r>
    </w:p>
    <w:p w:rsidR="00090544" w:rsidRDefault="00090544">
      <w:pPr>
        <w:spacing w:before="16" w:line="260" w:lineRule="exact"/>
        <w:rPr>
          <w:sz w:val="26"/>
          <w:szCs w:val="26"/>
        </w:rPr>
      </w:pPr>
    </w:p>
    <w:p w:rsidR="00090544" w:rsidRDefault="003B17C1">
      <w:pPr>
        <w:ind w:left="930"/>
        <w:rPr>
          <w:rFonts w:ascii="Arial" w:eastAsia="Arial" w:hAnsi="Arial" w:cs="Arial"/>
          <w:sz w:val="24"/>
          <w:szCs w:val="24"/>
        </w:rPr>
      </w:pPr>
      <w:r>
        <w:rPr>
          <w:rFonts w:ascii="Arial" w:eastAsia="Arial" w:hAnsi="Arial" w:cs="Arial"/>
          <w:sz w:val="24"/>
          <w:szCs w:val="24"/>
        </w:rPr>
        <w:t>B.  Alat dan Bahan</w:t>
      </w:r>
    </w:p>
    <w:p w:rsidR="00090544" w:rsidRDefault="00090544">
      <w:pPr>
        <w:spacing w:before="16" w:line="260" w:lineRule="exact"/>
        <w:rPr>
          <w:sz w:val="26"/>
          <w:szCs w:val="26"/>
        </w:rPr>
      </w:pPr>
    </w:p>
    <w:p w:rsidR="00090544" w:rsidRDefault="003B17C1">
      <w:pPr>
        <w:ind w:left="930"/>
        <w:rPr>
          <w:rFonts w:ascii="Arial" w:eastAsia="Arial" w:hAnsi="Arial" w:cs="Arial"/>
          <w:sz w:val="24"/>
          <w:szCs w:val="24"/>
        </w:rPr>
      </w:pPr>
      <w:r>
        <w:rPr>
          <w:rFonts w:ascii="Arial" w:eastAsia="Arial" w:hAnsi="Arial" w:cs="Arial"/>
          <w:sz w:val="24"/>
          <w:szCs w:val="24"/>
        </w:rPr>
        <w:t>C.</w:t>
      </w:r>
      <w:r>
        <w:rPr>
          <w:rFonts w:ascii="Arial" w:eastAsia="Arial" w:hAnsi="Arial" w:cs="Arial"/>
          <w:spacing w:val="53"/>
          <w:sz w:val="24"/>
          <w:szCs w:val="24"/>
        </w:rPr>
        <w:t xml:space="preserve"> </w:t>
      </w:r>
      <w:r>
        <w:rPr>
          <w:rFonts w:ascii="Arial" w:eastAsia="Arial" w:hAnsi="Arial" w:cs="Arial"/>
          <w:sz w:val="24"/>
          <w:szCs w:val="24"/>
        </w:rPr>
        <w:t>Metode Penelitian</w:t>
      </w:r>
    </w:p>
    <w:p w:rsidR="00090544" w:rsidRDefault="00090544">
      <w:pPr>
        <w:spacing w:before="16" w:line="260" w:lineRule="exact"/>
        <w:rPr>
          <w:sz w:val="26"/>
          <w:szCs w:val="26"/>
        </w:rPr>
      </w:pPr>
    </w:p>
    <w:p w:rsidR="00090544" w:rsidRDefault="003B17C1">
      <w:pPr>
        <w:ind w:left="930"/>
        <w:rPr>
          <w:rFonts w:ascii="Arial" w:eastAsia="Arial" w:hAnsi="Arial" w:cs="Arial"/>
          <w:sz w:val="24"/>
          <w:szCs w:val="24"/>
        </w:rPr>
      </w:pPr>
      <w:r>
        <w:rPr>
          <w:rFonts w:ascii="Arial" w:eastAsia="Arial" w:hAnsi="Arial" w:cs="Arial"/>
          <w:sz w:val="24"/>
          <w:szCs w:val="24"/>
        </w:rPr>
        <w:t>D.</w:t>
      </w:r>
      <w:r>
        <w:rPr>
          <w:rFonts w:ascii="Arial" w:eastAsia="Arial" w:hAnsi="Arial" w:cs="Arial"/>
          <w:spacing w:val="53"/>
          <w:sz w:val="24"/>
          <w:szCs w:val="24"/>
        </w:rPr>
        <w:t xml:space="preserve"> </w:t>
      </w:r>
      <w:r>
        <w:rPr>
          <w:rFonts w:ascii="Arial" w:eastAsia="Arial" w:hAnsi="Arial" w:cs="Arial"/>
          <w:sz w:val="24"/>
          <w:szCs w:val="24"/>
        </w:rPr>
        <w:t>Pelaksanaan Penelitian</w:t>
      </w:r>
    </w:p>
    <w:p w:rsidR="00090544" w:rsidRDefault="00090544">
      <w:pPr>
        <w:spacing w:before="16" w:line="260" w:lineRule="exact"/>
        <w:rPr>
          <w:sz w:val="26"/>
          <w:szCs w:val="26"/>
        </w:rPr>
      </w:pPr>
    </w:p>
    <w:p w:rsidR="00090544" w:rsidRDefault="003B17C1">
      <w:pPr>
        <w:ind w:left="930"/>
        <w:rPr>
          <w:rFonts w:ascii="Arial" w:eastAsia="Arial" w:hAnsi="Arial" w:cs="Arial"/>
          <w:sz w:val="24"/>
          <w:szCs w:val="24"/>
        </w:rPr>
      </w:pPr>
      <w:r>
        <w:rPr>
          <w:rFonts w:ascii="Arial" w:eastAsia="Arial" w:hAnsi="Arial" w:cs="Arial"/>
          <w:sz w:val="24"/>
          <w:szCs w:val="24"/>
        </w:rPr>
        <w:t>E.  Pengukuran Variabel/Parameter</w:t>
      </w:r>
    </w:p>
    <w:p w:rsidR="00090544" w:rsidRDefault="00090544">
      <w:pPr>
        <w:spacing w:before="16" w:line="260" w:lineRule="exact"/>
        <w:rPr>
          <w:sz w:val="26"/>
          <w:szCs w:val="26"/>
        </w:rPr>
      </w:pPr>
    </w:p>
    <w:p w:rsidR="00090544" w:rsidRDefault="003B17C1">
      <w:pPr>
        <w:ind w:left="930"/>
        <w:rPr>
          <w:rFonts w:ascii="Arial" w:eastAsia="Arial" w:hAnsi="Arial" w:cs="Arial"/>
          <w:sz w:val="24"/>
          <w:szCs w:val="24"/>
        </w:rPr>
      </w:pPr>
      <w:r>
        <w:rPr>
          <w:rFonts w:ascii="Arial" w:eastAsia="Arial" w:hAnsi="Arial" w:cs="Arial"/>
          <w:sz w:val="24"/>
          <w:szCs w:val="24"/>
        </w:rPr>
        <w:t xml:space="preserve">F. </w:t>
      </w:r>
      <w:r>
        <w:rPr>
          <w:rFonts w:ascii="Arial" w:eastAsia="Arial" w:hAnsi="Arial" w:cs="Arial"/>
          <w:spacing w:val="14"/>
          <w:sz w:val="24"/>
          <w:szCs w:val="24"/>
        </w:rPr>
        <w:t xml:space="preserve"> </w:t>
      </w:r>
      <w:r>
        <w:rPr>
          <w:rFonts w:ascii="Arial" w:eastAsia="Arial" w:hAnsi="Arial" w:cs="Arial"/>
          <w:sz w:val="24"/>
          <w:szCs w:val="24"/>
        </w:rPr>
        <w:t>Analisis Data</w:t>
      </w:r>
    </w:p>
    <w:p w:rsidR="00090544" w:rsidRDefault="00090544">
      <w:pPr>
        <w:spacing w:before="16" w:line="260" w:lineRule="exact"/>
        <w:rPr>
          <w:sz w:val="26"/>
          <w:szCs w:val="26"/>
        </w:rPr>
      </w:pPr>
    </w:p>
    <w:p w:rsidR="00090544" w:rsidRDefault="003B17C1" w:rsidP="00327336">
      <w:pPr>
        <w:spacing w:line="480" w:lineRule="auto"/>
        <w:ind w:left="460"/>
        <w:rPr>
          <w:rFonts w:ascii="Arial" w:eastAsia="Arial" w:hAnsi="Arial" w:cs="Arial"/>
          <w:sz w:val="24"/>
          <w:szCs w:val="24"/>
          <w:lang w:val="id-ID"/>
        </w:rPr>
      </w:pPr>
      <w:r>
        <w:rPr>
          <w:rFonts w:ascii="Arial" w:eastAsia="Arial" w:hAnsi="Arial" w:cs="Arial"/>
          <w:sz w:val="24"/>
          <w:szCs w:val="24"/>
        </w:rPr>
        <w:t xml:space="preserve">IV. </w:t>
      </w:r>
      <w:r>
        <w:rPr>
          <w:rFonts w:ascii="Arial" w:eastAsia="Arial" w:hAnsi="Arial" w:cs="Arial"/>
          <w:spacing w:val="8"/>
          <w:sz w:val="24"/>
          <w:szCs w:val="24"/>
        </w:rPr>
        <w:t xml:space="preserve"> </w:t>
      </w:r>
      <w:r w:rsidR="00327336">
        <w:rPr>
          <w:rFonts w:ascii="Arial" w:eastAsia="Arial" w:hAnsi="Arial" w:cs="Arial"/>
          <w:sz w:val="24"/>
          <w:szCs w:val="24"/>
        </w:rPr>
        <w:t>HASIL DAN PEMBAHASA</w:t>
      </w:r>
      <w:r w:rsidR="00327336">
        <w:rPr>
          <w:rFonts w:ascii="Arial" w:eastAsia="Arial" w:hAnsi="Arial" w:cs="Arial"/>
          <w:sz w:val="24"/>
          <w:szCs w:val="24"/>
          <w:lang w:val="id-ID"/>
        </w:rPr>
        <w:t>N</w:t>
      </w:r>
    </w:p>
    <w:p w:rsidR="00090544" w:rsidRDefault="003B17C1" w:rsidP="00327336">
      <w:pPr>
        <w:spacing w:before="65" w:line="480" w:lineRule="auto"/>
        <w:ind w:right="4950" w:firstLine="460"/>
        <w:rPr>
          <w:rFonts w:ascii="Arial" w:eastAsia="Arial" w:hAnsi="Arial" w:cs="Arial"/>
          <w:sz w:val="24"/>
          <w:szCs w:val="24"/>
        </w:rPr>
      </w:pPr>
      <w:r>
        <w:rPr>
          <w:rFonts w:ascii="Arial" w:eastAsia="Arial" w:hAnsi="Arial" w:cs="Arial"/>
          <w:sz w:val="24"/>
          <w:szCs w:val="24"/>
        </w:rPr>
        <w:t xml:space="preserve">V. </w:t>
      </w:r>
      <w:r>
        <w:rPr>
          <w:rFonts w:ascii="Arial" w:eastAsia="Arial" w:hAnsi="Arial" w:cs="Arial"/>
          <w:spacing w:val="8"/>
          <w:sz w:val="24"/>
          <w:szCs w:val="24"/>
        </w:rPr>
        <w:t xml:space="preserve"> </w:t>
      </w:r>
      <w:r w:rsidR="00327336">
        <w:rPr>
          <w:rFonts w:ascii="Arial" w:eastAsia="Arial" w:hAnsi="Arial" w:cs="Arial"/>
          <w:sz w:val="24"/>
          <w:szCs w:val="24"/>
        </w:rPr>
        <w:t xml:space="preserve">KESIMPULAN DAN SARAN </w:t>
      </w:r>
      <w:r>
        <w:rPr>
          <w:rFonts w:ascii="Arial" w:eastAsia="Arial" w:hAnsi="Arial" w:cs="Arial"/>
          <w:sz w:val="24"/>
          <w:szCs w:val="24"/>
        </w:rPr>
        <w:t>DAFTAR PUSTAKA</w:t>
      </w:r>
    </w:p>
    <w:p w:rsidR="00090544" w:rsidRDefault="00090544">
      <w:pPr>
        <w:spacing w:before="1" w:line="160" w:lineRule="exact"/>
        <w:rPr>
          <w:sz w:val="16"/>
          <w:szCs w:val="16"/>
        </w:rPr>
      </w:pPr>
    </w:p>
    <w:p w:rsidR="00090544" w:rsidRDefault="003B17C1">
      <w:pPr>
        <w:spacing w:line="260" w:lineRule="exact"/>
        <w:ind w:left="100"/>
        <w:rPr>
          <w:rFonts w:ascii="Arial" w:eastAsia="Arial" w:hAnsi="Arial" w:cs="Arial"/>
          <w:sz w:val="24"/>
          <w:szCs w:val="24"/>
        </w:rPr>
      </w:pPr>
      <w:r>
        <w:rPr>
          <w:rFonts w:ascii="Arial" w:eastAsia="Arial" w:hAnsi="Arial" w:cs="Arial"/>
          <w:b/>
          <w:position w:val="-1"/>
          <w:sz w:val="24"/>
          <w:szCs w:val="24"/>
          <w:u w:val="single" w:color="000000"/>
        </w:rPr>
        <w:t>BAGIAN UTAMA SKRIPSI</w:t>
      </w:r>
    </w:p>
    <w:p w:rsidR="00090544" w:rsidRDefault="00090544">
      <w:pPr>
        <w:spacing w:line="200" w:lineRule="exact"/>
      </w:pPr>
    </w:p>
    <w:p w:rsidR="00090544" w:rsidRDefault="00090544">
      <w:pPr>
        <w:spacing w:before="10" w:line="200" w:lineRule="exact"/>
      </w:pPr>
    </w:p>
    <w:p w:rsidR="00090544" w:rsidRDefault="003B17C1">
      <w:pPr>
        <w:tabs>
          <w:tab w:val="left" w:pos="1260"/>
        </w:tabs>
        <w:spacing w:before="29" w:line="480" w:lineRule="auto"/>
        <w:ind w:left="1270" w:right="71" w:hanging="426"/>
        <w:jc w:val="both"/>
        <w:rPr>
          <w:rFonts w:ascii="Arial" w:eastAsia="Arial" w:hAnsi="Arial" w:cs="Arial"/>
          <w:sz w:val="24"/>
          <w:szCs w:val="24"/>
        </w:rPr>
      </w:pPr>
      <w:r>
        <w:rPr>
          <w:rFonts w:ascii="Arial" w:eastAsia="Arial" w:hAnsi="Arial" w:cs="Arial"/>
          <w:sz w:val="24"/>
          <w:szCs w:val="24"/>
        </w:rPr>
        <w:t>1)</w:t>
      </w:r>
      <w:r>
        <w:rPr>
          <w:rFonts w:ascii="Arial" w:eastAsia="Arial" w:hAnsi="Arial" w:cs="Arial"/>
          <w:sz w:val="24"/>
          <w:szCs w:val="24"/>
        </w:rPr>
        <w:tab/>
      </w:r>
      <w:r>
        <w:rPr>
          <w:rFonts w:ascii="Arial" w:eastAsia="Arial" w:hAnsi="Arial" w:cs="Arial"/>
          <w:b/>
          <w:sz w:val="24"/>
          <w:szCs w:val="24"/>
        </w:rPr>
        <w:t>PENDAHULUAN</w:t>
      </w:r>
      <w:r>
        <w:rPr>
          <w:rFonts w:ascii="Arial" w:eastAsia="Arial" w:hAnsi="Arial" w:cs="Arial"/>
          <w:b/>
          <w:spacing w:val="56"/>
          <w:sz w:val="24"/>
          <w:szCs w:val="24"/>
        </w:rPr>
        <w:t xml:space="preserve"> </w:t>
      </w:r>
      <w:r>
        <w:rPr>
          <w:rFonts w:ascii="Arial" w:eastAsia="Arial" w:hAnsi="Arial" w:cs="Arial"/>
          <w:sz w:val="24"/>
          <w:szCs w:val="24"/>
        </w:rPr>
        <w:t>:</w:t>
      </w:r>
      <w:r>
        <w:rPr>
          <w:rFonts w:ascii="Arial" w:eastAsia="Arial" w:hAnsi="Arial" w:cs="Arial"/>
          <w:spacing w:val="56"/>
          <w:sz w:val="24"/>
          <w:szCs w:val="24"/>
        </w:rPr>
        <w:t xml:space="preserve"> </w:t>
      </w:r>
      <w:r>
        <w:rPr>
          <w:rFonts w:ascii="Arial" w:eastAsia="Arial" w:hAnsi="Arial" w:cs="Arial"/>
          <w:sz w:val="24"/>
          <w:szCs w:val="24"/>
        </w:rPr>
        <w:t>ditulis</w:t>
      </w:r>
      <w:r>
        <w:rPr>
          <w:rFonts w:ascii="Arial" w:eastAsia="Arial" w:hAnsi="Arial" w:cs="Arial"/>
          <w:spacing w:val="56"/>
          <w:sz w:val="24"/>
          <w:szCs w:val="24"/>
        </w:rPr>
        <w:t xml:space="preserve"> </w:t>
      </w:r>
      <w:r>
        <w:rPr>
          <w:rFonts w:ascii="Arial" w:eastAsia="Arial" w:hAnsi="Arial" w:cs="Arial"/>
          <w:sz w:val="24"/>
          <w:szCs w:val="24"/>
        </w:rPr>
        <w:t>mulai</w:t>
      </w:r>
      <w:r>
        <w:rPr>
          <w:rFonts w:ascii="Arial" w:eastAsia="Arial" w:hAnsi="Arial" w:cs="Arial"/>
          <w:spacing w:val="56"/>
          <w:sz w:val="24"/>
          <w:szCs w:val="24"/>
        </w:rPr>
        <w:t xml:space="preserve"> </w:t>
      </w:r>
      <w:r>
        <w:rPr>
          <w:rFonts w:ascii="Arial" w:eastAsia="Arial" w:hAnsi="Arial" w:cs="Arial"/>
          <w:sz w:val="24"/>
          <w:szCs w:val="24"/>
        </w:rPr>
        <w:t>dari</w:t>
      </w:r>
      <w:r>
        <w:rPr>
          <w:rFonts w:ascii="Arial" w:eastAsia="Arial" w:hAnsi="Arial" w:cs="Arial"/>
          <w:spacing w:val="56"/>
          <w:sz w:val="24"/>
          <w:szCs w:val="24"/>
        </w:rPr>
        <w:t xml:space="preserve"> </w:t>
      </w:r>
      <w:r>
        <w:rPr>
          <w:rFonts w:ascii="Arial" w:eastAsia="Arial" w:hAnsi="Arial" w:cs="Arial"/>
          <w:sz w:val="24"/>
          <w:szCs w:val="24"/>
        </w:rPr>
        <w:t>halaman</w:t>
      </w:r>
      <w:r>
        <w:rPr>
          <w:rFonts w:ascii="Arial" w:eastAsia="Arial" w:hAnsi="Arial" w:cs="Arial"/>
          <w:spacing w:val="56"/>
          <w:sz w:val="24"/>
          <w:szCs w:val="24"/>
        </w:rPr>
        <w:t xml:space="preserve"> </w:t>
      </w:r>
      <w:r>
        <w:rPr>
          <w:rFonts w:ascii="Arial" w:eastAsia="Arial" w:hAnsi="Arial" w:cs="Arial"/>
          <w:sz w:val="24"/>
          <w:szCs w:val="24"/>
        </w:rPr>
        <w:t>1,</w:t>
      </w:r>
      <w:r>
        <w:rPr>
          <w:rFonts w:ascii="Arial" w:eastAsia="Arial" w:hAnsi="Arial" w:cs="Arial"/>
          <w:spacing w:val="56"/>
          <w:sz w:val="24"/>
          <w:szCs w:val="24"/>
        </w:rPr>
        <w:t xml:space="preserve"> </w:t>
      </w:r>
      <w:r>
        <w:rPr>
          <w:rFonts w:ascii="Arial" w:eastAsia="Arial" w:hAnsi="Arial" w:cs="Arial"/>
          <w:sz w:val="24"/>
          <w:szCs w:val="24"/>
        </w:rPr>
        <w:t>terdiri</w:t>
      </w:r>
      <w:r>
        <w:rPr>
          <w:rFonts w:ascii="Arial" w:eastAsia="Arial" w:hAnsi="Arial" w:cs="Arial"/>
          <w:spacing w:val="56"/>
          <w:sz w:val="24"/>
          <w:szCs w:val="24"/>
        </w:rPr>
        <w:t xml:space="preserve"> </w:t>
      </w:r>
      <w:r>
        <w:rPr>
          <w:rFonts w:ascii="Arial" w:eastAsia="Arial" w:hAnsi="Arial" w:cs="Arial"/>
          <w:sz w:val="24"/>
          <w:szCs w:val="24"/>
        </w:rPr>
        <w:t>dari</w:t>
      </w:r>
      <w:r>
        <w:rPr>
          <w:rFonts w:ascii="Arial" w:eastAsia="Arial" w:hAnsi="Arial" w:cs="Arial"/>
          <w:spacing w:val="56"/>
          <w:sz w:val="24"/>
          <w:szCs w:val="24"/>
        </w:rPr>
        <w:t xml:space="preserve"> </w:t>
      </w:r>
      <w:r>
        <w:rPr>
          <w:rFonts w:ascii="Arial" w:eastAsia="Arial" w:hAnsi="Arial" w:cs="Arial"/>
          <w:sz w:val="24"/>
          <w:szCs w:val="24"/>
        </w:rPr>
        <w:t>4</w:t>
      </w:r>
      <w:r>
        <w:rPr>
          <w:rFonts w:ascii="Arial" w:eastAsia="Arial" w:hAnsi="Arial" w:cs="Arial"/>
          <w:spacing w:val="56"/>
          <w:sz w:val="24"/>
          <w:szCs w:val="24"/>
        </w:rPr>
        <w:t xml:space="preserve"> </w:t>
      </w:r>
      <w:r>
        <w:rPr>
          <w:rFonts w:ascii="Arial" w:eastAsia="Arial" w:hAnsi="Arial" w:cs="Arial"/>
          <w:sz w:val="24"/>
          <w:szCs w:val="24"/>
        </w:rPr>
        <w:t>sub-bab sebagai berikut :</w:t>
      </w:r>
    </w:p>
    <w:p w:rsidR="00090544" w:rsidRDefault="003B17C1">
      <w:pPr>
        <w:tabs>
          <w:tab w:val="left" w:pos="1720"/>
        </w:tabs>
        <w:spacing w:before="27" w:line="478" w:lineRule="auto"/>
        <w:ind w:left="1720" w:right="71" w:hanging="425"/>
        <w:jc w:val="both"/>
        <w:rPr>
          <w:rFonts w:ascii="Arial" w:eastAsia="Arial" w:hAnsi="Arial" w:cs="Arial"/>
          <w:sz w:val="24"/>
          <w:szCs w:val="24"/>
        </w:rPr>
      </w:pPr>
      <w:r>
        <w:rPr>
          <w:w w:val="131"/>
          <w:sz w:val="24"/>
          <w:szCs w:val="24"/>
        </w:rPr>
        <w:t>•</w:t>
      </w:r>
      <w:r>
        <w:rPr>
          <w:sz w:val="24"/>
          <w:szCs w:val="24"/>
        </w:rPr>
        <w:tab/>
      </w:r>
      <w:r>
        <w:rPr>
          <w:rFonts w:ascii="Arial" w:eastAsia="Arial" w:hAnsi="Arial" w:cs="Arial"/>
          <w:sz w:val="24"/>
          <w:szCs w:val="24"/>
        </w:rPr>
        <w:t xml:space="preserve">Latar </w:t>
      </w:r>
      <w:r>
        <w:rPr>
          <w:rFonts w:ascii="Arial" w:eastAsia="Arial" w:hAnsi="Arial" w:cs="Arial"/>
          <w:spacing w:val="36"/>
          <w:sz w:val="24"/>
          <w:szCs w:val="24"/>
        </w:rPr>
        <w:t xml:space="preserve"> </w:t>
      </w:r>
      <w:r>
        <w:rPr>
          <w:rFonts w:ascii="Arial" w:eastAsia="Arial" w:hAnsi="Arial" w:cs="Arial"/>
          <w:sz w:val="24"/>
          <w:szCs w:val="24"/>
        </w:rPr>
        <w:t xml:space="preserve">belakang </w:t>
      </w:r>
      <w:r>
        <w:rPr>
          <w:rFonts w:ascii="Arial" w:eastAsia="Arial" w:hAnsi="Arial" w:cs="Arial"/>
          <w:spacing w:val="36"/>
          <w:sz w:val="24"/>
          <w:szCs w:val="24"/>
        </w:rPr>
        <w:t xml:space="preserve"> </w:t>
      </w:r>
      <w:r>
        <w:rPr>
          <w:rFonts w:ascii="Arial" w:eastAsia="Arial" w:hAnsi="Arial" w:cs="Arial"/>
          <w:sz w:val="24"/>
          <w:szCs w:val="24"/>
        </w:rPr>
        <w:t xml:space="preserve">: </w:t>
      </w:r>
      <w:r>
        <w:rPr>
          <w:rFonts w:ascii="Arial" w:eastAsia="Arial" w:hAnsi="Arial" w:cs="Arial"/>
          <w:spacing w:val="36"/>
          <w:sz w:val="24"/>
          <w:szCs w:val="24"/>
        </w:rPr>
        <w:t xml:space="preserve"> </w:t>
      </w:r>
      <w:r>
        <w:rPr>
          <w:rFonts w:ascii="Arial" w:eastAsia="Arial" w:hAnsi="Arial" w:cs="Arial"/>
          <w:sz w:val="24"/>
          <w:szCs w:val="24"/>
        </w:rPr>
        <w:t xml:space="preserve">memuat </w:t>
      </w:r>
      <w:r>
        <w:rPr>
          <w:rFonts w:ascii="Arial" w:eastAsia="Arial" w:hAnsi="Arial" w:cs="Arial"/>
          <w:spacing w:val="36"/>
          <w:sz w:val="24"/>
          <w:szCs w:val="24"/>
        </w:rPr>
        <w:t xml:space="preserve"> </w:t>
      </w:r>
      <w:r>
        <w:rPr>
          <w:rFonts w:ascii="Arial" w:eastAsia="Arial" w:hAnsi="Arial" w:cs="Arial"/>
          <w:sz w:val="24"/>
          <w:szCs w:val="24"/>
        </w:rPr>
        <w:t xml:space="preserve">fakta-fakta </w:t>
      </w:r>
      <w:r>
        <w:rPr>
          <w:rFonts w:ascii="Arial" w:eastAsia="Arial" w:hAnsi="Arial" w:cs="Arial"/>
          <w:spacing w:val="36"/>
          <w:sz w:val="24"/>
          <w:szCs w:val="24"/>
        </w:rPr>
        <w:t xml:space="preserve"> </w:t>
      </w:r>
      <w:r>
        <w:rPr>
          <w:rFonts w:ascii="Arial" w:eastAsia="Arial" w:hAnsi="Arial" w:cs="Arial"/>
          <w:sz w:val="24"/>
          <w:szCs w:val="24"/>
        </w:rPr>
        <w:t xml:space="preserve">yang </w:t>
      </w:r>
      <w:r>
        <w:rPr>
          <w:rFonts w:ascii="Arial" w:eastAsia="Arial" w:hAnsi="Arial" w:cs="Arial"/>
          <w:spacing w:val="36"/>
          <w:sz w:val="24"/>
          <w:szCs w:val="24"/>
        </w:rPr>
        <w:t xml:space="preserve"> </w:t>
      </w:r>
      <w:r>
        <w:rPr>
          <w:rFonts w:ascii="Arial" w:eastAsia="Arial" w:hAnsi="Arial" w:cs="Arial"/>
          <w:sz w:val="24"/>
          <w:szCs w:val="24"/>
        </w:rPr>
        <w:t xml:space="preserve">relevan </w:t>
      </w:r>
      <w:r>
        <w:rPr>
          <w:rFonts w:ascii="Arial" w:eastAsia="Arial" w:hAnsi="Arial" w:cs="Arial"/>
          <w:spacing w:val="36"/>
          <w:sz w:val="24"/>
          <w:szCs w:val="24"/>
        </w:rPr>
        <w:t xml:space="preserve"> </w:t>
      </w:r>
      <w:r>
        <w:rPr>
          <w:rFonts w:ascii="Arial" w:eastAsia="Arial" w:hAnsi="Arial" w:cs="Arial"/>
          <w:sz w:val="24"/>
          <w:szCs w:val="24"/>
        </w:rPr>
        <w:t>berdasarkan keadaan lapangan ataupun studi kepustakaan sebagai titik tolak merumuskan</w:t>
      </w:r>
      <w:r>
        <w:rPr>
          <w:rFonts w:ascii="Arial" w:eastAsia="Arial" w:hAnsi="Arial" w:cs="Arial"/>
          <w:spacing w:val="1"/>
          <w:sz w:val="24"/>
          <w:szCs w:val="24"/>
        </w:rPr>
        <w:t xml:space="preserve"> </w:t>
      </w:r>
      <w:r>
        <w:rPr>
          <w:rFonts w:ascii="Arial" w:eastAsia="Arial" w:hAnsi="Arial" w:cs="Arial"/>
          <w:sz w:val="24"/>
          <w:szCs w:val="24"/>
        </w:rPr>
        <w:t>masalah</w:t>
      </w:r>
      <w:r>
        <w:rPr>
          <w:rFonts w:ascii="Arial" w:eastAsia="Arial" w:hAnsi="Arial" w:cs="Arial"/>
          <w:spacing w:val="1"/>
          <w:sz w:val="24"/>
          <w:szCs w:val="24"/>
        </w:rPr>
        <w:t xml:space="preserve"> </w:t>
      </w:r>
      <w:r>
        <w:rPr>
          <w:rFonts w:ascii="Arial" w:eastAsia="Arial" w:hAnsi="Arial" w:cs="Arial"/>
          <w:sz w:val="24"/>
          <w:szCs w:val="24"/>
        </w:rPr>
        <w:t>yang dikemukakan</w:t>
      </w:r>
      <w:r>
        <w:rPr>
          <w:rFonts w:ascii="Arial" w:eastAsia="Arial" w:hAnsi="Arial" w:cs="Arial"/>
          <w:spacing w:val="1"/>
          <w:sz w:val="24"/>
          <w:szCs w:val="24"/>
        </w:rPr>
        <w:t xml:space="preserve"> </w:t>
      </w:r>
      <w:r w:rsidR="00781777">
        <w:rPr>
          <w:rFonts w:ascii="Arial" w:eastAsia="Arial" w:hAnsi="Arial" w:cs="Arial"/>
          <w:sz w:val="24"/>
          <w:szCs w:val="24"/>
        </w:rPr>
        <w:t>dipandang</w:t>
      </w:r>
      <w:r>
        <w:rPr>
          <w:rFonts w:ascii="Arial" w:eastAsia="Arial" w:hAnsi="Arial" w:cs="Arial"/>
          <w:spacing w:val="1"/>
          <w:sz w:val="24"/>
          <w:szCs w:val="24"/>
        </w:rPr>
        <w:t xml:space="preserve"> </w:t>
      </w:r>
      <w:r>
        <w:rPr>
          <w:rFonts w:ascii="Arial" w:eastAsia="Arial" w:hAnsi="Arial" w:cs="Arial"/>
          <w:sz w:val="24"/>
          <w:szCs w:val="24"/>
        </w:rPr>
        <w:t>menarik</w:t>
      </w:r>
      <w:r>
        <w:rPr>
          <w:rFonts w:ascii="Arial" w:eastAsia="Arial" w:hAnsi="Arial" w:cs="Arial"/>
          <w:spacing w:val="1"/>
          <w:sz w:val="24"/>
          <w:szCs w:val="24"/>
        </w:rPr>
        <w:t xml:space="preserve"> </w:t>
      </w:r>
      <w:r>
        <w:rPr>
          <w:rFonts w:ascii="Arial" w:eastAsia="Arial" w:hAnsi="Arial" w:cs="Arial"/>
          <w:sz w:val="24"/>
          <w:szCs w:val="24"/>
        </w:rPr>
        <w:t>dan penting untuk diteliti.</w:t>
      </w:r>
    </w:p>
    <w:p w:rsidR="00090544" w:rsidRDefault="003B17C1">
      <w:pPr>
        <w:tabs>
          <w:tab w:val="left" w:pos="1720"/>
        </w:tabs>
        <w:spacing w:before="29" w:line="478" w:lineRule="auto"/>
        <w:ind w:left="1720" w:right="71" w:hanging="425"/>
        <w:jc w:val="both"/>
        <w:rPr>
          <w:rFonts w:ascii="Arial" w:eastAsia="Arial" w:hAnsi="Arial" w:cs="Arial"/>
          <w:sz w:val="24"/>
          <w:szCs w:val="24"/>
        </w:rPr>
      </w:pPr>
      <w:r>
        <w:rPr>
          <w:w w:val="131"/>
          <w:sz w:val="24"/>
          <w:szCs w:val="24"/>
        </w:rPr>
        <w:t>•</w:t>
      </w:r>
      <w:r>
        <w:rPr>
          <w:sz w:val="24"/>
          <w:szCs w:val="24"/>
        </w:rPr>
        <w:tab/>
      </w:r>
      <w:r>
        <w:rPr>
          <w:rFonts w:ascii="Arial" w:eastAsia="Arial" w:hAnsi="Arial" w:cs="Arial"/>
          <w:sz w:val="24"/>
          <w:szCs w:val="24"/>
        </w:rPr>
        <w:t xml:space="preserve">Perumusan </w:t>
      </w:r>
      <w:r>
        <w:rPr>
          <w:rFonts w:ascii="Arial" w:eastAsia="Arial" w:hAnsi="Arial" w:cs="Arial"/>
          <w:spacing w:val="47"/>
          <w:sz w:val="24"/>
          <w:szCs w:val="24"/>
        </w:rPr>
        <w:t xml:space="preserve"> </w:t>
      </w:r>
      <w:r>
        <w:rPr>
          <w:rFonts w:ascii="Arial" w:eastAsia="Arial" w:hAnsi="Arial" w:cs="Arial"/>
          <w:sz w:val="24"/>
          <w:szCs w:val="24"/>
        </w:rPr>
        <w:t xml:space="preserve">masalah </w:t>
      </w:r>
      <w:r>
        <w:rPr>
          <w:rFonts w:ascii="Arial" w:eastAsia="Arial" w:hAnsi="Arial" w:cs="Arial"/>
          <w:spacing w:val="47"/>
          <w:sz w:val="24"/>
          <w:szCs w:val="24"/>
        </w:rPr>
        <w:t xml:space="preserve"> </w:t>
      </w:r>
      <w:r>
        <w:rPr>
          <w:rFonts w:ascii="Arial" w:eastAsia="Arial" w:hAnsi="Arial" w:cs="Arial"/>
          <w:sz w:val="24"/>
          <w:szCs w:val="24"/>
        </w:rPr>
        <w:t xml:space="preserve">: </w:t>
      </w:r>
      <w:r>
        <w:rPr>
          <w:rFonts w:ascii="Arial" w:eastAsia="Arial" w:hAnsi="Arial" w:cs="Arial"/>
          <w:spacing w:val="47"/>
          <w:sz w:val="24"/>
          <w:szCs w:val="24"/>
        </w:rPr>
        <w:t xml:space="preserve"> </w:t>
      </w:r>
      <w:r>
        <w:rPr>
          <w:rFonts w:ascii="Arial" w:eastAsia="Arial" w:hAnsi="Arial" w:cs="Arial"/>
          <w:sz w:val="24"/>
          <w:szCs w:val="24"/>
        </w:rPr>
        <w:t xml:space="preserve">merupakan </w:t>
      </w:r>
      <w:r>
        <w:rPr>
          <w:rFonts w:ascii="Arial" w:eastAsia="Arial" w:hAnsi="Arial" w:cs="Arial"/>
          <w:spacing w:val="47"/>
          <w:sz w:val="24"/>
          <w:szCs w:val="24"/>
        </w:rPr>
        <w:t xml:space="preserve"> </w:t>
      </w:r>
      <w:r>
        <w:rPr>
          <w:rFonts w:ascii="Arial" w:eastAsia="Arial" w:hAnsi="Arial" w:cs="Arial"/>
          <w:sz w:val="24"/>
          <w:szCs w:val="24"/>
        </w:rPr>
        <w:t xml:space="preserve">proses </w:t>
      </w:r>
      <w:r>
        <w:rPr>
          <w:rFonts w:ascii="Arial" w:eastAsia="Arial" w:hAnsi="Arial" w:cs="Arial"/>
          <w:spacing w:val="47"/>
          <w:sz w:val="24"/>
          <w:szCs w:val="24"/>
        </w:rPr>
        <w:t xml:space="preserve"> </w:t>
      </w:r>
      <w:r>
        <w:rPr>
          <w:rFonts w:ascii="Arial" w:eastAsia="Arial" w:hAnsi="Arial" w:cs="Arial"/>
          <w:sz w:val="24"/>
          <w:szCs w:val="24"/>
        </w:rPr>
        <w:t xml:space="preserve">penyerdehanaan </w:t>
      </w:r>
      <w:r>
        <w:rPr>
          <w:rFonts w:ascii="Arial" w:eastAsia="Arial" w:hAnsi="Arial" w:cs="Arial"/>
          <w:spacing w:val="47"/>
          <w:sz w:val="24"/>
          <w:szCs w:val="24"/>
        </w:rPr>
        <w:t xml:space="preserve"> </w:t>
      </w:r>
      <w:r>
        <w:rPr>
          <w:rFonts w:ascii="Arial" w:eastAsia="Arial" w:hAnsi="Arial" w:cs="Arial"/>
          <w:sz w:val="24"/>
          <w:szCs w:val="24"/>
        </w:rPr>
        <w:t>dari masalah yang rumit dan kompleks menjadi masalah yang dapat diteliti; atau merumuskan kaitan antara kesenjangan pengetahuan ilmiah yang lebih luas. Perumusan masalah tidak selalu berupa kalimat tanya.</w:t>
      </w:r>
    </w:p>
    <w:p w:rsidR="00090544" w:rsidRDefault="003B17C1">
      <w:pPr>
        <w:tabs>
          <w:tab w:val="left" w:pos="1720"/>
        </w:tabs>
        <w:spacing w:before="28" w:line="479" w:lineRule="auto"/>
        <w:ind w:left="1720" w:right="71" w:hanging="425"/>
        <w:jc w:val="both"/>
        <w:rPr>
          <w:rFonts w:ascii="Arial" w:eastAsia="Arial" w:hAnsi="Arial" w:cs="Arial"/>
          <w:sz w:val="24"/>
          <w:szCs w:val="24"/>
        </w:rPr>
      </w:pPr>
      <w:r>
        <w:rPr>
          <w:w w:val="131"/>
          <w:sz w:val="24"/>
          <w:szCs w:val="24"/>
        </w:rPr>
        <w:t>•</w:t>
      </w:r>
      <w:r>
        <w:rPr>
          <w:sz w:val="24"/>
          <w:szCs w:val="24"/>
        </w:rPr>
        <w:tab/>
      </w:r>
      <w:r>
        <w:rPr>
          <w:rFonts w:ascii="Arial" w:eastAsia="Arial" w:hAnsi="Arial" w:cs="Arial"/>
          <w:sz w:val="24"/>
          <w:szCs w:val="24"/>
        </w:rPr>
        <w:t>Tujuan</w:t>
      </w:r>
      <w:r>
        <w:rPr>
          <w:rFonts w:ascii="Arial" w:eastAsia="Arial" w:hAnsi="Arial" w:cs="Arial"/>
          <w:spacing w:val="26"/>
          <w:sz w:val="24"/>
          <w:szCs w:val="24"/>
        </w:rPr>
        <w:t xml:space="preserve"> </w:t>
      </w:r>
      <w:r>
        <w:rPr>
          <w:rFonts w:ascii="Arial" w:eastAsia="Arial" w:hAnsi="Arial" w:cs="Arial"/>
          <w:sz w:val="24"/>
          <w:szCs w:val="24"/>
        </w:rPr>
        <w:t>penelitian</w:t>
      </w:r>
      <w:r>
        <w:rPr>
          <w:rFonts w:ascii="Arial" w:eastAsia="Arial" w:hAnsi="Arial" w:cs="Arial"/>
          <w:spacing w:val="26"/>
          <w:sz w:val="24"/>
          <w:szCs w:val="24"/>
        </w:rPr>
        <w:t xml:space="preserve"> </w:t>
      </w:r>
      <w:r>
        <w:rPr>
          <w:rFonts w:ascii="Arial" w:eastAsia="Arial" w:hAnsi="Arial" w:cs="Arial"/>
          <w:sz w:val="24"/>
          <w:szCs w:val="24"/>
        </w:rPr>
        <w:t>:</w:t>
      </w:r>
      <w:r>
        <w:rPr>
          <w:rFonts w:ascii="Arial" w:eastAsia="Arial" w:hAnsi="Arial" w:cs="Arial"/>
          <w:spacing w:val="26"/>
          <w:sz w:val="24"/>
          <w:szCs w:val="24"/>
        </w:rPr>
        <w:t xml:space="preserve"> </w:t>
      </w:r>
      <w:r>
        <w:rPr>
          <w:rFonts w:ascii="Arial" w:eastAsia="Arial" w:hAnsi="Arial" w:cs="Arial"/>
          <w:sz w:val="24"/>
          <w:szCs w:val="24"/>
        </w:rPr>
        <w:t>merupakan</w:t>
      </w:r>
      <w:r>
        <w:rPr>
          <w:rFonts w:ascii="Arial" w:eastAsia="Arial" w:hAnsi="Arial" w:cs="Arial"/>
          <w:spacing w:val="26"/>
          <w:sz w:val="24"/>
          <w:szCs w:val="24"/>
        </w:rPr>
        <w:t xml:space="preserve"> </w:t>
      </w:r>
      <w:r>
        <w:rPr>
          <w:rFonts w:ascii="Arial" w:eastAsia="Arial" w:hAnsi="Arial" w:cs="Arial"/>
          <w:sz w:val="24"/>
          <w:szCs w:val="24"/>
        </w:rPr>
        <w:t>uraian</w:t>
      </w:r>
      <w:r>
        <w:rPr>
          <w:rFonts w:ascii="Arial" w:eastAsia="Arial" w:hAnsi="Arial" w:cs="Arial"/>
          <w:spacing w:val="26"/>
          <w:sz w:val="24"/>
          <w:szCs w:val="24"/>
        </w:rPr>
        <w:t xml:space="preserve"> </w:t>
      </w:r>
      <w:r>
        <w:rPr>
          <w:rFonts w:ascii="Arial" w:eastAsia="Arial" w:hAnsi="Arial" w:cs="Arial"/>
          <w:sz w:val="24"/>
          <w:szCs w:val="24"/>
        </w:rPr>
        <w:t>secara</w:t>
      </w:r>
      <w:r>
        <w:rPr>
          <w:rFonts w:ascii="Arial" w:eastAsia="Arial" w:hAnsi="Arial" w:cs="Arial"/>
          <w:spacing w:val="26"/>
          <w:sz w:val="24"/>
          <w:szCs w:val="24"/>
        </w:rPr>
        <w:t xml:space="preserve"> </w:t>
      </w:r>
      <w:r>
        <w:rPr>
          <w:rFonts w:ascii="Arial" w:eastAsia="Arial" w:hAnsi="Arial" w:cs="Arial"/>
          <w:sz w:val="24"/>
          <w:szCs w:val="24"/>
        </w:rPr>
        <w:t>spesifik</w:t>
      </w:r>
      <w:r>
        <w:rPr>
          <w:rFonts w:ascii="Arial" w:eastAsia="Arial" w:hAnsi="Arial" w:cs="Arial"/>
          <w:spacing w:val="26"/>
          <w:sz w:val="24"/>
          <w:szCs w:val="24"/>
        </w:rPr>
        <w:t xml:space="preserve"> </w:t>
      </w:r>
      <w:r>
        <w:rPr>
          <w:rFonts w:ascii="Arial" w:eastAsia="Arial" w:hAnsi="Arial" w:cs="Arial"/>
          <w:sz w:val="24"/>
          <w:szCs w:val="24"/>
        </w:rPr>
        <w:t>tentang</w:t>
      </w:r>
      <w:r>
        <w:rPr>
          <w:rFonts w:ascii="Arial" w:eastAsia="Arial" w:hAnsi="Arial" w:cs="Arial"/>
          <w:spacing w:val="26"/>
          <w:sz w:val="24"/>
          <w:szCs w:val="24"/>
        </w:rPr>
        <w:t xml:space="preserve"> </w:t>
      </w:r>
      <w:r>
        <w:rPr>
          <w:rFonts w:ascii="Arial" w:eastAsia="Arial" w:hAnsi="Arial" w:cs="Arial"/>
          <w:sz w:val="24"/>
          <w:szCs w:val="24"/>
        </w:rPr>
        <w:t xml:space="preserve">tujuan yang ingin dicapai dalam penelitian. Dalam beberapa hal seharusnya </w:t>
      </w:r>
      <w:r>
        <w:rPr>
          <w:rFonts w:ascii="Arial" w:eastAsia="Arial" w:hAnsi="Arial" w:cs="Arial"/>
          <w:sz w:val="24"/>
          <w:szCs w:val="24"/>
        </w:rPr>
        <w:lastRenderedPageBreak/>
        <w:t>tujuan penelitian juga tersirat dalam</w:t>
      </w:r>
      <w:r>
        <w:rPr>
          <w:rFonts w:ascii="Arial" w:eastAsia="Arial" w:hAnsi="Arial" w:cs="Arial"/>
          <w:spacing w:val="1"/>
          <w:sz w:val="24"/>
          <w:szCs w:val="24"/>
        </w:rPr>
        <w:t xml:space="preserve"> </w:t>
      </w:r>
      <w:r>
        <w:rPr>
          <w:rFonts w:ascii="Arial" w:eastAsia="Arial" w:hAnsi="Arial" w:cs="Arial"/>
          <w:sz w:val="24"/>
          <w:szCs w:val="24"/>
        </w:rPr>
        <w:t>judul penelitian. Apabila permasalahan</w:t>
      </w:r>
      <w:r>
        <w:rPr>
          <w:rFonts w:ascii="Arial" w:eastAsia="Arial" w:hAnsi="Arial" w:cs="Arial"/>
          <w:spacing w:val="1"/>
          <w:sz w:val="24"/>
          <w:szCs w:val="24"/>
        </w:rPr>
        <w:t xml:space="preserve"> </w:t>
      </w:r>
      <w:r>
        <w:rPr>
          <w:rFonts w:ascii="Arial" w:eastAsia="Arial" w:hAnsi="Arial" w:cs="Arial"/>
          <w:sz w:val="24"/>
          <w:szCs w:val="24"/>
        </w:rPr>
        <w:t>dirumuskan</w:t>
      </w:r>
      <w:r>
        <w:rPr>
          <w:rFonts w:ascii="Arial" w:eastAsia="Arial" w:hAnsi="Arial" w:cs="Arial"/>
          <w:spacing w:val="1"/>
          <w:sz w:val="24"/>
          <w:szCs w:val="24"/>
        </w:rPr>
        <w:t xml:space="preserve"> </w:t>
      </w:r>
      <w:r>
        <w:rPr>
          <w:rFonts w:ascii="Arial" w:eastAsia="Arial" w:hAnsi="Arial" w:cs="Arial"/>
          <w:sz w:val="24"/>
          <w:szCs w:val="24"/>
        </w:rPr>
        <w:t>dalam</w:t>
      </w:r>
      <w:r>
        <w:rPr>
          <w:rFonts w:ascii="Arial" w:eastAsia="Arial" w:hAnsi="Arial" w:cs="Arial"/>
          <w:spacing w:val="1"/>
          <w:sz w:val="24"/>
          <w:szCs w:val="24"/>
        </w:rPr>
        <w:t xml:space="preserve"> </w:t>
      </w:r>
      <w:r>
        <w:rPr>
          <w:rFonts w:ascii="Arial" w:eastAsia="Arial" w:hAnsi="Arial" w:cs="Arial"/>
          <w:sz w:val="24"/>
          <w:szCs w:val="24"/>
        </w:rPr>
        <w:t>bentuk kalimat Tanya, maka jumlah pertanyaan tidak selalu harus sama dengan tujuan penelitian.</w:t>
      </w:r>
    </w:p>
    <w:p w:rsidR="00090544" w:rsidRDefault="003B17C1">
      <w:pPr>
        <w:tabs>
          <w:tab w:val="left" w:pos="1720"/>
        </w:tabs>
        <w:spacing w:before="27" w:line="477" w:lineRule="auto"/>
        <w:ind w:left="1720" w:right="71" w:hanging="425"/>
        <w:jc w:val="both"/>
        <w:rPr>
          <w:rFonts w:ascii="Arial" w:eastAsia="Arial" w:hAnsi="Arial" w:cs="Arial"/>
          <w:sz w:val="24"/>
          <w:szCs w:val="24"/>
        </w:rPr>
      </w:pPr>
      <w:r>
        <w:rPr>
          <w:w w:val="131"/>
          <w:sz w:val="24"/>
          <w:szCs w:val="24"/>
        </w:rPr>
        <w:t>•</w:t>
      </w:r>
      <w:r>
        <w:rPr>
          <w:sz w:val="24"/>
          <w:szCs w:val="24"/>
        </w:rPr>
        <w:tab/>
      </w:r>
      <w:r>
        <w:rPr>
          <w:rFonts w:ascii="Arial" w:eastAsia="Arial" w:hAnsi="Arial" w:cs="Arial"/>
          <w:sz w:val="24"/>
          <w:szCs w:val="24"/>
        </w:rPr>
        <w:t>Manfaat</w:t>
      </w:r>
      <w:r>
        <w:rPr>
          <w:rFonts w:ascii="Arial" w:eastAsia="Arial" w:hAnsi="Arial" w:cs="Arial"/>
          <w:spacing w:val="30"/>
          <w:sz w:val="24"/>
          <w:szCs w:val="24"/>
        </w:rPr>
        <w:t xml:space="preserve"> </w:t>
      </w:r>
      <w:r>
        <w:rPr>
          <w:rFonts w:ascii="Arial" w:eastAsia="Arial" w:hAnsi="Arial" w:cs="Arial"/>
          <w:sz w:val="24"/>
          <w:szCs w:val="24"/>
        </w:rPr>
        <w:t>penelitian</w:t>
      </w:r>
      <w:r>
        <w:rPr>
          <w:rFonts w:ascii="Arial" w:eastAsia="Arial" w:hAnsi="Arial" w:cs="Arial"/>
          <w:spacing w:val="30"/>
          <w:sz w:val="24"/>
          <w:szCs w:val="24"/>
        </w:rPr>
        <w:t xml:space="preserve"> </w:t>
      </w:r>
      <w:r>
        <w:rPr>
          <w:rFonts w:ascii="Arial" w:eastAsia="Arial" w:hAnsi="Arial" w:cs="Arial"/>
          <w:sz w:val="24"/>
          <w:szCs w:val="24"/>
        </w:rPr>
        <w:t>:</w:t>
      </w:r>
      <w:r>
        <w:rPr>
          <w:rFonts w:ascii="Arial" w:eastAsia="Arial" w:hAnsi="Arial" w:cs="Arial"/>
          <w:spacing w:val="30"/>
          <w:sz w:val="24"/>
          <w:szCs w:val="24"/>
        </w:rPr>
        <w:t xml:space="preserve"> </w:t>
      </w:r>
      <w:r>
        <w:rPr>
          <w:rFonts w:ascii="Arial" w:eastAsia="Arial" w:hAnsi="Arial" w:cs="Arial"/>
          <w:sz w:val="24"/>
          <w:szCs w:val="24"/>
        </w:rPr>
        <w:t>menyatakan</w:t>
      </w:r>
      <w:r>
        <w:rPr>
          <w:rFonts w:ascii="Arial" w:eastAsia="Arial" w:hAnsi="Arial" w:cs="Arial"/>
          <w:spacing w:val="30"/>
          <w:sz w:val="24"/>
          <w:szCs w:val="24"/>
        </w:rPr>
        <w:t xml:space="preserve"> </w:t>
      </w:r>
      <w:r>
        <w:rPr>
          <w:rFonts w:ascii="Arial" w:eastAsia="Arial" w:hAnsi="Arial" w:cs="Arial"/>
          <w:sz w:val="24"/>
          <w:szCs w:val="24"/>
        </w:rPr>
        <w:t>kaitan</w:t>
      </w:r>
      <w:r>
        <w:rPr>
          <w:rFonts w:ascii="Arial" w:eastAsia="Arial" w:hAnsi="Arial" w:cs="Arial"/>
          <w:spacing w:val="30"/>
          <w:sz w:val="24"/>
          <w:szCs w:val="24"/>
        </w:rPr>
        <w:t xml:space="preserve"> </w:t>
      </w:r>
      <w:r>
        <w:rPr>
          <w:rFonts w:ascii="Arial" w:eastAsia="Arial" w:hAnsi="Arial" w:cs="Arial"/>
          <w:sz w:val="24"/>
          <w:szCs w:val="24"/>
        </w:rPr>
        <w:t>antara</w:t>
      </w:r>
      <w:r>
        <w:rPr>
          <w:rFonts w:ascii="Arial" w:eastAsia="Arial" w:hAnsi="Arial" w:cs="Arial"/>
          <w:spacing w:val="30"/>
          <w:sz w:val="24"/>
          <w:szCs w:val="24"/>
        </w:rPr>
        <w:t xml:space="preserve"> </w:t>
      </w:r>
      <w:r>
        <w:rPr>
          <w:rFonts w:ascii="Arial" w:eastAsia="Arial" w:hAnsi="Arial" w:cs="Arial"/>
          <w:sz w:val="24"/>
          <w:szCs w:val="24"/>
        </w:rPr>
        <w:t>hasil</w:t>
      </w:r>
      <w:r>
        <w:rPr>
          <w:rFonts w:ascii="Arial" w:eastAsia="Arial" w:hAnsi="Arial" w:cs="Arial"/>
          <w:spacing w:val="30"/>
          <w:sz w:val="24"/>
          <w:szCs w:val="24"/>
        </w:rPr>
        <w:t xml:space="preserve"> </w:t>
      </w:r>
      <w:r>
        <w:rPr>
          <w:rFonts w:ascii="Arial" w:eastAsia="Arial" w:hAnsi="Arial" w:cs="Arial"/>
          <w:sz w:val="24"/>
          <w:szCs w:val="24"/>
        </w:rPr>
        <w:t>penelitian</w:t>
      </w:r>
      <w:r>
        <w:rPr>
          <w:rFonts w:ascii="Arial" w:eastAsia="Arial" w:hAnsi="Arial" w:cs="Arial"/>
          <w:spacing w:val="30"/>
          <w:sz w:val="24"/>
          <w:szCs w:val="24"/>
        </w:rPr>
        <w:t xml:space="preserve"> </w:t>
      </w:r>
      <w:r>
        <w:rPr>
          <w:rFonts w:ascii="Arial" w:eastAsia="Arial" w:hAnsi="Arial" w:cs="Arial"/>
          <w:sz w:val="24"/>
          <w:szCs w:val="24"/>
        </w:rPr>
        <w:t>yang dirumuskan dalam tujuan penelitian dengan kemungkinan penerapan hasil penelitian di lapangan.</w:t>
      </w:r>
    </w:p>
    <w:p w:rsidR="00090544" w:rsidRPr="00327336" w:rsidRDefault="003B17C1" w:rsidP="00327336">
      <w:pPr>
        <w:tabs>
          <w:tab w:val="left" w:pos="1260"/>
        </w:tabs>
        <w:spacing w:before="11" w:line="480" w:lineRule="auto"/>
        <w:ind w:left="1270" w:right="71" w:hanging="426"/>
        <w:jc w:val="both"/>
        <w:rPr>
          <w:rFonts w:ascii="Arial" w:eastAsia="Arial" w:hAnsi="Arial" w:cs="Arial"/>
          <w:sz w:val="24"/>
          <w:szCs w:val="24"/>
          <w:lang w:val="id-ID"/>
        </w:rPr>
      </w:pPr>
      <w:r>
        <w:rPr>
          <w:rFonts w:ascii="Arial" w:eastAsia="Arial" w:hAnsi="Arial" w:cs="Arial"/>
          <w:sz w:val="24"/>
          <w:szCs w:val="24"/>
        </w:rPr>
        <w:t>2)</w:t>
      </w:r>
      <w:r>
        <w:rPr>
          <w:rFonts w:ascii="Arial" w:eastAsia="Arial" w:hAnsi="Arial" w:cs="Arial"/>
          <w:sz w:val="24"/>
          <w:szCs w:val="24"/>
        </w:rPr>
        <w:tab/>
      </w:r>
      <w:r>
        <w:rPr>
          <w:rFonts w:ascii="Arial" w:eastAsia="Arial" w:hAnsi="Arial" w:cs="Arial"/>
          <w:b/>
          <w:sz w:val="24"/>
          <w:szCs w:val="24"/>
        </w:rPr>
        <w:t>TINJAUAN</w:t>
      </w:r>
      <w:r>
        <w:rPr>
          <w:rFonts w:ascii="Arial" w:eastAsia="Arial" w:hAnsi="Arial" w:cs="Arial"/>
          <w:b/>
          <w:spacing w:val="2"/>
          <w:sz w:val="24"/>
          <w:szCs w:val="24"/>
        </w:rPr>
        <w:t xml:space="preserve"> </w:t>
      </w:r>
      <w:r>
        <w:rPr>
          <w:rFonts w:ascii="Arial" w:eastAsia="Arial" w:hAnsi="Arial" w:cs="Arial"/>
          <w:b/>
          <w:sz w:val="24"/>
          <w:szCs w:val="24"/>
        </w:rPr>
        <w:t>PUSTAKA</w:t>
      </w:r>
      <w:r>
        <w:rPr>
          <w:rFonts w:ascii="Arial" w:eastAsia="Arial" w:hAnsi="Arial" w:cs="Arial"/>
          <w:b/>
          <w:spacing w:val="2"/>
          <w:sz w:val="24"/>
          <w:szCs w:val="24"/>
        </w:rPr>
        <w:t xml:space="preserve"> </w:t>
      </w:r>
      <w:r>
        <w:rPr>
          <w:rFonts w:ascii="Arial" w:eastAsia="Arial" w:hAnsi="Arial" w:cs="Arial"/>
          <w:sz w:val="24"/>
          <w:szCs w:val="24"/>
        </w:rPr>
        <w:t>:</w:t>
      </w:r>
      <w:r>
        <w:rPr>
          <w:rFonts w:ascii="Arial" w:eastAsia="Arial" w:hAnsi="Arial" w:cs="Arial"/>
          <w:spacing w:val="2"/>
          <w:sz w:val="24"/>
          <w:szCs w:val="24"/>
        </w:rPr>
        <w:t xml:space="preserve"> </w:t>
      </w:r>
      <w:r>
        <w:rPr>
          <w:rFonts w:ascii="Arial" w:eastAsia="Arial" w:hAnsi="Arial" w:cs="Arial"/>
          <w:sz w:val="24"/>
          <w:szCs w:val="24"/>
        </w:rPr>
        <w:t>merupakan</w:t>
      </w:r>
      <w:r>
        <w:rPr>
          <w:rFonts w:ascii="Arial" w:eastAsia="Arial" w:hAnsi="Arial" w:cs="Arial"/>
          <w:spacing w:val="2"/>
          <w:sz w:val="24"/>
          <w:szCs w:val="24"/>
        </w:rPr>
        <w:t xml:space="preserve"> </w:t>
      </w:r>
      <w:r>
        <w:rPr>
          <w:rFonts w:ascii="Arial" w:eastAsia="Arial" w:hAnsi="Arial" w:cs="Arial"/>
          <w:sz w:val="24"/>
          <w:szCs w:val="24"/>
        </w:rPr>
        <w:t>bab</w:t>
      </w:r>
      <w:r>
        <w:rPr>
          <w:rFonts w:ascii="Arial" w:eastAsia="Arial" w:hAnsi="Arial" w:cs="Arial"/>
          <w:spacing w:val="2"/>
          <w:sz w:val="24"/>
          <w:szCs w:val="24"/>
        </w:rPr>
        <w:t xml:space="preserve"> </w:t>
      </w:r>
      <w:r>
        <w:rPr>
          <w:rFonts w:ascii="Arial" w:eastAsia="Arial" w:hAnsi="Arial" w:cs="Arial"/>
          <w:sz w:val="24"/>
          <w:szCs w:val="24"/>
        </w:rPr>
        <w:t>berikutnya</w:t>
      </w:r>
      <w:r>
        <w:rPr>
          <w:rFonts w:ascii="Arial" w:eastAsia="Arial" w:hAnsi="Arial" w:cs="Arial"/>
          <w:spacing w:val="2"/>
          <w:sz w:val="24"/>
          <w:szCs w:val="24"/>
        </w:rPr>
        <w:t xml:space="preserve"> </w:t>
      </w:r>
      <w:r>
        <w:rPr>
          <w:rFonts w:ascii="Arial" w:eastAsia="Arial" w:hAnsi="Arial" w:cs="Arial"/>
          <w:sz w:val="24"/>
          <w:szCs w:val="24"/>
        </w:rPr>
        <w:t>setelah</w:t>
      </w:r>
      <w:r>
        <w:rPr>
          <w:rFonts w:ascii="Arial" w:eastAsia="Arial" w:hAnsi="Arial" w:cs="Arial"/>
          <w:spacing w:val="2"/>
          <w:sz w:val="24"/>
          <w:szCs w:val="24"/>
        </w:rPr>
        <w:t xml:space="preserve"> </w:t>
      </w:r>
      <w:r>
        <w:rPr>
          <w:rFonts w:ascii="Arial" w:eastAsia="Arial" w:hAnsi="Arial" w:cs="Arial"/>
          <w:sz w:val="24"/>
          <w:szCs w:val="24"/>
        </w:rPr>
        <w:t>pendahuluan, disajikan</w:t>
      </w:r>
      <w:r>
        <w:rPr>
          <w:rFonts w:ascii="Arial" w:eastAsia="Arial" w:hAnsi="Arial" w:cs="Arial"/>
          <w:spacing w:val="65"/>
          <w:sz w:val="24"/>
          <w:szCs w:val="24"/>
        </w:rPr>
        <w:t xml:space="preserve"> </w:t>
      </w:r>
      <w:r>
        <w:rPr>
          <w:rFonts w:ascii="Arial" w:eastAsia="Arial" w:hAnsi="Arial" w:cs="Arial"/>
          <w:sz w:val="24"/>
          <w:szCs w:val="24"/>
        </w:rPr>
        <w:t>pada</w:t>
      </w:r>
      <w:r>
        <w:rPr>
          <w:rFonts w:ascii="Arial" w:eastAsia="Arial" w:hAnsi="Arial" w:cs="Arial"/>
          <w:spacing w:val="65"/>
          <w:sz w:val="24"/>
          <w:szCs w:val="24"/>
        </w:rPr>
        <w:t xml:space="preserve"> </w:t>
      </w:r>
      <w:r>
        <w:rPr>
          <w:rFonts w:ascii="Arial" w:eastAsia="Arial" w:hAnsi="Arial" w:cs="Arial"/>
          <w:sz w:val="24"/>
          <w:szCs w:val="24"/>
        </w:rPr>
        <w:t>halaman</w:t>
      </w:r>
      <w:r>
        <w:rPr>
          <w:rFonts w:ascii="Arial" w:eastAsia="Arial" w:hAnsi="Arial" w:cs="Arial"/>
          <w:spacing w:val="65"/>
          <w:sz w:val="24"/>
          <w:szCs w:val="24"/>
        </w:rPr>
        <w:t xml:space="preserve"> </w:t>
      </w:r>
      <w:r>
        <w:rPr>
          <w:rFonts w:ascii="Arial" w:eastAsia="Arial" w:hAnsi="Arial" w:cs="Arial"/>
          <w:sz w:val="24"/>
          <w:szCs w:val="24"/>
        </w:rPr>
        <w:t>baru,</w:t>
      </w:r>
      <w:r>
        <w:rPr>
          <w:rFonts w:ascii="Arial" w:eastAsia="Arial" w:hAnsi="Arial" w:cs="Arial"/>
          <w:spacing w:val="65"/>
          <w:sz w:val="24"/>
          <w:szCs w:val="24"/>
        </w:rPr>
        <w:t xml:space="preserve"> </w:t>
      </w:r>
      <w:r>
        <w:rPr>
          <w:rFonts w:ascii="Arial" w:eastAsia="Arial" w:hAnsi="Arial" w:cs="Arial"/>
          <w:sz w:val="24"/>
          <w:szCs w:val="24"/>
        </w:rPr>
        <w:t>berisi</w:t>
      </w:r>
      <w:r>
        <w:rPr>
          <w:rFonts w:ascii="Arial" w:eastAsia="Arial" w:hAnsi="Arial" w:cs="Arial"/>
          <w:spacing w:val="65"/>
          <w:sz w:val="24"/>
          <w:szCs w:val="24"/>
        </w:rPr>
        <w:t xml:space="preserve"> </w:t>
      </w:r>
      <w:r>
        <w:rPr>
          <w:rFonts w:ascii="Arial" w:eastAsia="Arial" w:hAnsi="Arial" w:cs="Arial"/>
          <w:sz w:val="24"/>
          <w:szCs w:val="24"/>
        </w:rPr>
        <w:t>teori-teori</w:t>
      </w:r>
      <w:r>
        <w:rPr>
          <w:rFonts w:ascii="Arial" w:eastAsia="Arial" w:hAnsi="Arial" w:cs="Arial"/>
          <w:spacing w:val="65"/>
          <w:sz w:val="24"/>
          <w:szCs w:val="24"/>
        </w:rPr>
        <w:t xml:space="preserve"> </w:t>
      </w:r>
      <w:r>
        <w:rPr>
          <w:rFonts w:ascii="Arial" w:eastAsia="Arial" w:hAnsi="Arial" w:cs="Arial"/>
          <w:sz w:val="24"/>
          <w:szCs w:val="24"/>
        </w:rPr>
        <w:t>yang</w:t>
      </w:r>
      <w:r>
        <w:rPr>
          <w:rFonts w:ascii="Arial" w:eastAsia="Arial" w:hAnsi="Arial" w:cs="Arial"/>
          <w:spacing w:val="65"/>
          <w:sz w:val="24"/>
          <w:szCs w:val="24"/>
        </w:rPr>
        <w:t xml:space="preserve"> </w:t>
      </w:r>
      <w:r>
        <w:rPr>
          <w:rFonts w:ascii="Arial" w:eastAsia="Arial" w:hAnsi="Arial" w:cs="Arial"/>
          <w:sz w:val="24"/>
          <w:szCs w:val="24"/>
        </w:rPr>
        <w:t>mendasari</w:t>
      </w:r>
      <w:r>
        <w:rPr>
          <w:rFonts w:ascii="Arial" w:eastAsia="Arial" w:hAnsi="Arial" w:cs="Arial"/>
          <w:spacing w:val="65"/>
          <w:sz w:val="24"/>
          <w:szCs w:val="24"/>
        </w:rPr>
        <w:t xml:space="preserve"> </w:t>
      </w:r>
      <w:r>
        <w:rPr>
          <w:rFonts w:ascii="Arial" w:eastAsia="Arial" w:hAnsi="Arial" w:cs="Arial"/>
          <w:sz w:val="24"/>
          <w:szCs w:val="24"/>
        </w:rPr>
        <w:t>obyek yang</w:t>
      </w:r>
      <w:r>
        <w:rPr>
          <w:rFonts w:ascii="Arial" w:eastAsia="Arial" w:hAnsi="Arial" w:cs="Arial"/>
          <w:spacing w:val="5"/>
          <w:sz w:val="24"/>
          <w:szCs w:val="24"/>
        </w:rPr>
        <w:t xml:space="preserve"> </w:t>
      </w:r>
      <w:r>
        <w:rPr>
          <w:rFonts w:ascii="Arial" w:eastAsia="Arial" w:hAnsi="Arial" w:cs="Arial"/>
          <w:sz w:val="24"/>
          <w:szCs w:val="24"/>
        </w:rPr>
        <w:t>diteliti,</w:t>
      </w:r>
      <w:r>
        <w:rPr>
          <w:rFonts w:ascii="Arial" w:eastAsia="Arial" w:hAnsi="Arial" w:cs="Arial"/>
          <w:spacing w:val="5"/>
          <w:sz w:val="24"/>
          <w:szCs w:val="24"/>
        </w:rPr>
        <w:t xml:space="preserve"> </w:t>
      </w:r>
      <w:r>
        <w:rPr>
          <w:rFonts w:ascii="Arial" w:eastAsia="Arial" w:hAnsi="Arial" w:cs="Arial"/>
          <w:sz w:val="24"/>
          <w:szCs w:val="24"/>
        </w:rPr>
        <w:t>diperoleh</w:t>
      </w:r>
      <w:r>
        <w:rPr>
          <w:rFonts w:ascii="Arial" w:eastAsia="Arial" w:hAnsi="Arial" w:cs="Arial"/>
          <w:spacing w:val="5"/>
          <w:sz w:val="24"/>
          <w:szCs w:val="24"/>
        </w:rPr>
        <w:t xml:space="preserve"> </w:t>
      </w:r>
      <w:r>
        <w:rPr>
          <w:rFonts w:ascii="Arial" w:eastAsia="Arial" w:hAnsi="Arial" w:cs="Arial"/>
          <w:sz w:val="24"/>
          <w:szCs w:val="24"/>
        </w:rPr>
        <w:t>dari</w:t>
      </w:r>
      <w:r>
        <w:rPr>
          <w:rFonts w:ascii="Arial" w:eastAsia="Arial" w:hAnsi="Arial" w:cs="Arial"/>
          <w:spacing w:val="5"/>
          <w:sz w:val="24"/>
          <w:szCs w:val="24"/>
        </w:rPr>
        <w:t xml:space="preserve"> </w:t>
      </w:r>
      <w:r>
        <w:rPr>
          <w:rFonts w:ascii="Arial" w:eastAsia="Arial" w:hAnsi="Arial" w:cs="Arial"/>
          <w:sz w:val="24"/>
          <w:szCs w:val="24"/>
        </w:rPr>
        <w:t>buku-buku</w:t>
      </w:r>
      <w:r>
        <w:rPr>
          <w:rFonts w:ascii="Arial" w:eastAsia="Arial" w:hAnsi="Arial" w:cs="Arial"/>
          <w:spacing w:val="5"/>
          <w:sz w:val="24"/>
          <w:szCs w:val="24"/>
        </w:rPr>
        <w:t xml:space="preserve"> </w:t>
      </w:r>
      <w:r>
        <w:rPr>
          <w:rFonts w:ascii="Arial" w:eastAsia="Arial" w:hAnsi="Arial" w:cs="Arial"/>
          <w:sz w:val="24"/>
          <w:szCs w:val="24"/>
        </w:rPr>
        <w:t xml:space="preserve">teks </w:t>
      </w:r>
      <w:r>
        <w:rPr>
          <w:rFonts w:ascii="Arial" w:eastAsia="Arial" w:hAnsi="Arial" w:cs="Arial"/>
          <w:spacing w:val="11"/>
          <w:sz w:val="24"/>
          <w:szCs w:val="24"/>
        </w:rPr>
        <w:t xml:space="preserve"> </w:t>
      </w:r>
      <w:r>
        <w:rPr>
          <w:rFonts w:ascii="Arial" w:eastAsia="Arial" w:hAnsi="Arial" w:cs="Arial"/>
          <w:sz w:val="24"/>
          <w:szCs w:val="24"/>
        </w:rPr>
        <w:t>atau</w:t>
      </w:r>
      <w:r>
        <w:rPr>
          <w:rFonts w:ascii="Arial" w:eastAsia="Arial" w:hAnsi="Arial" w:cs="Arial"/>
          <w:spacing w:val="5"/>
          <w:sz w:val="24"/>
          <w:szCs w:val="24"/>
        </w:rPr>
        <w:t xml:space="preserve"> </w:t>
      </w:r>
      <w:r>
        <w:rPr>
          <w:rFonts w:ascii="Arial" w:eastAsia="Arial" w:hAnsi="Arial" w:cs="Arial"/>
          <w:sz w:val="24"/>
          <w:szCs w:val="24"/>
        </w:rPr>
        <w:t>hasil</w:t>
      </w:r>
      <w:r>
        <w:rPr>
          <w:rFonts w:ascii="Arial" w:eastAsia="Arial" w:hAnsi="Arial" w:cs="Arial"/>
          <w:spacing w:val="5"/>
          <w:sz w:val="24"/>
          <w:szCs w:val="24"/>
        </w:rPr>
        <w:t xml:space="preserve"> </w:t>
      </w:r>
      <w:r>
        <w:rPr>
          <w:rFonts w:ascii="Arial" w:eastAsia="Arial" w:hAnsi="Arial" w:cs="Arial"/>
          <w:sz w:val="24"/>
          <w:szCs w:val="24"/>
        </w:rPr>
        <w:t>penelitian</w:t>
      </w:r>
      <w:r>
        <w:rPr>
          <w:rFonts w:ascii="Arial" w:eastAsia="Arial" w:hAnsi="Arial" w:cs="Arial"/>
          <w:spacing w:val="5"/>
          <w:sz w:val="24"/>
          <w:szCs w:val="24"/>
        </w:rPr>
        <w:t xml:space="preserve"> </w:t>
      </w:r>
      <w:r w:rsidR="00327336">
        <w:rPr>
          <w:rFonts w:ascii="Arial" w:eastAsia="Arial" w:hAnsi="Arial" w:cs="Arial"/>
          <w:sz w:val="24"/>
          <w:szCs w:val="24"/>
        </w:rPr>
        <w:t>terdahul</w:t>
      </w:r>
      <w:r w:rsidR="00327336">
        <w:rPr>
          <w:rFonts w:ascii="Arial" w:eastAsia="Arial" w:hAnsi="Arial" w:cs="Arial"/>
          <w:sz w:val="24"/>
          <w:szCs w:val="24"/>
          <w:lang w:val="id-ID"/>
        </w:rPr>
        <w:t xml:space="preserve">u </w:t>
      </w:r>
      <w:r>
        <w:rPr>
          <w:rFonts w:ascii="Arial" w:eastAsia="Arial" w:hAnsi="Arial" w:cs="Arial"/>
          <w:sz w:val="24"/>
          <w:szCs w:val="24"/>
        </w:rPr>
        <w:t>yang</w:t>
      </w:r>
      <w:r>
        <w:rPr>
          <w:rFonts w:ascii="Arial" w:eastAsia="Arial" w:hAnsi="Arial" w:cs="Arial"/>
          <w:spacing w:val="66"/>
          <w:sz w:val="24"/>
          <w:szCs w:val="24"/>
        </w:rPr>
        <w:t xml:space="preserve"> </w:t>
      </w:r>
      <w:r>
        <w:rPr>
          <w:rFonts w:ascii="Arial" w:eastAsia="Arial" w:hAnsi="Arial" w:cs="Arial"/>
          <w:sz w:val="24"/>
          <w:szCs w:val="24"/>
        </w:rPr>
        <w:t>relevan</w:t>
      </w:r>
      <w:r>
        <w:rPr>
          <w:rFonts w:ascii="Arial" w:eastAsia="Arial" w:hAnsi="Arial" w:cs="Arial"/>
          <w:spacing w:val="66"/>
          <w:sz w:val="24"/>
          <w:szCs w:val="24"/>
        </w:rPr>
        <w:t xml:space="preserve"> </w:t>
      </w:r>
      <w:r>
        <w:rPr>
          <w:rFonts w:ascii="Arial" w:eastAsia="Arial" w:hAnsi="Arial" w:cs="Arial"/>
          <w:sz w:val="24"/>
          <w:szCs w:val="24"/>
        </w:rPr>
        <w:t>dengan</w:t>
      </w:r>
      <w:r>
        <w:rPr>
          <w:rFonts w:ascii="Arial" w:eastAsia="Arial" w:hAnsi="Arial" w:cs="Arial"/>
          <w:spacing w:val="66"/>
          <w:sz w:val="24"/>
          <w:szCs w:val="24"/>
        </w:rPr>
        <w:t xml:space="preserve"> </w:t>
      </w:r>
      <w:r>
        <w:rPr>
          <w:rFonts w:ascii="Arial" w:eastAsia="Arial" w:hAnsi="Arial" w:cs="Arial"/>
          <w:sz w:val="24"/>
          <w:szCs w:val="24"/>
        </w:rPr>
        <w:t>masalah  penelitian  (berupa  artikel  ilmiah  dalam jurnal, skripsi, tesis disertai dan bentuk laporan penelitian lainnya). Posisi bab   tinjauan   pustaka   ini   ditempatkan   sesudah   sajian   perumusan masalah,</w:t>
      </w:r>
      <w:r>
        <w:rPr>
          <w:rFonts w:ascii="Arial" w:eastAsia="Arial" w:hAnsi="Arial" w:cs="Arial"/>
          <w:spacing w:val="66"/>
          <w:sz w:val="24"/>
          <w:szCs w:val="24"/>
        </w:rPr>
        <w:t xml:space="preserve"> </w:t>
      </w:r>
      <w:r>
        <w:rPr>
          <w:rFonts w:ascii="Arial" w:eastAsia="Arial" w:hAnsi="Arial" w:cs="Arial"/>
          <w:sz w:val="24"/>
          <w:szCs w:val="24"/>
        </w:rPr>
        <w:t>tujuan</w:t>
      </w:r>
      <w:r>
        <w:rPr>
          <w:rFonts w:ascii="Arial" w:eastAsia="Arial" w:hAnsi="Arial" w:cs="Arial"/>
          <w:spacing w:val="66"/>
          <w:sz w:val="24"/>
          <w:szCs w:val="24"/>
        </w:rPr>
        <w:t xml:space="preserve"> </w:t>
      </w:r>
      <w:r>
        <w:rPr>
          <w:rFonts w:ascii="Arial" w:eastAsia="Arial" w:hAnsi="Arial" w:cs="Arial"/>
          <w:sz w:val="24"/>
          <w:szCs w:val="24"/>
        </w:rPr>
        <w:t>dan</w:t>
      </w:r>
      <w:r>
        <w:rPr>
          <w:rFonts w:ascii="Arial" w:eastAsia="Arial" w:hAnsi="Arial" w:cs="Arial"/>
          <w:spacing w:val="66"/>
          <w:sz w:val="24"/>
          <w:szCs w:val="24"/>
        </w:rPr>
        <w:t xml:space="preserve"> </w:t>
      </w:r>
      <w:r>
        <w:rPr>
          <w:rFonts w:ascii="Arial" w:eastAsia="Arial" w:hAnsi="Arial" w:cs="Arial"/>
          <w:sz w:val="24"/>
          <w:szCs w:val="24"/>
        </w:rPr>
        <w:t>kegunaan,  agar  bahan-bahan  kepustakaan  yang disajikan dapat terpandu secara terarah. Esensi dari tinjauan pustaka bukan mencari masalah dari kepustakaan melainkan berfungsi menajamkan masalah, mempelajari pendekatan-pendekatan yang telah dilakukan, apa yang telah dihasilkan oleh peneliti sebelumnya, sekaligus untuk menghindari pengulangan yang tidak perlu dan menghindari kesalahan yang dihadapi oleh peneliti terdahulu. Diktat kuliah, penuntun praktikum dan bahan kuliah seyogyanya tidak digunakan sebagai bahan kepustakaan dalam penelitian. Bab tinjauan pustaka ini seyogyanya tersusun atas beberapa sub-sub yang mengacu pada judul skripsi dan disusun secara sistematis. Tinjauan pustaka memuat uraian sistematis tentang</w:t>
      </w:r>
      <w:r>
        <w:rPr>
          <w:rFonts w:ascii="Arial" w:eastAsia="Arial" w:hAnsi="Arial" w:cs="Arial"/>
          <w:spacing w:val="1"/>
          <w:sz w:val="24"/>
          <w:szCs w:val="24"/>
        </w:rPr>
        <w:t xml:space="preserve"> </w:t>
      </w:r>
      <w:r>
        <w:rPr>
          <w:rFonts w:ascii="Arial" w:eastAsia="Arial" w:hAnsi="Arial" w:cs="Arial"/>
          <w:sz w:val="24"/>
          <w:szCs w:val="24"/>
        </w:rPr>
        <w:t>teori, pemikiran</w:t>
      </w:r>
      <w:r>
        <w:rPr>
          <w:rFonts w:ascii="Arial" w:eastAsia="Arial" w:hAnsi="Arial" w:cs="Arial"/>
          <w:spacing w:val="1"/>
          <w:sz w:val="24"/>
          <w:szCs w:val="24"/>
        </w:rPr>
        <w:t xml:space="preserve"> </w:t>
      </w:r>
      <w:r>
        <w:rPr>
          <w:rFonts w:ascii="Arial" w:eastAsia="Arial" w:hAnsi="Arial" w:cs="Arial"/>
          <w:sz w:val="24"/>
          <w:szCs w:val="24"/>
        </w:rPr>
        <w:t>dan</w:t>
      </w:r>
      <w:r>
        <w:rPr>
          <w:rFonts w:ascii="Arial" w:eastAsia="Arial" w:hAnsi="Arial" w:cs="Arial"/>
          <w:spacing w:val="1"/>
          <w:sz w:val="24"/>
          <w:szCs w:val="24"/>
        </w:rPr>
        <w:t xml:space="preserve"> </w:t>
      </w:r>
      <w:r>
        <w:rPr>
          <w:rFonts w:ascii="Arial" w:eastAsia="Arial" w:hAnsi="Arial" w:cs="Arial"/>
          <w:sz w:val="24"/>
          <w:szCs w:val="24"/>
        </w:rPr>
        <w:t>hasil</w:t>
      </w:r>
      <w:r>
        <w:rPr>
          <w:rFonts w:ascii="Arial" w:eastAsia="Arial" w:hAnsi="Arial" w:cs="Arial"/>
          <w:spacing w:val="1"/>
          <w:sz w:val="24"/>
          <w:szCs w:val="24"/>
        </w:rPr>
        <w:t xml:space="preserve"> </w:t>
      </w:r>
      <w:r>
        <w:rPr>
          <w:rFonts w:ascii="Arial" w:eastAsia="Arial" w:hAnsi="Arial" w:cs="Arial"/>
          <w:sz w:val="24"/>
          <w:szCs w:val="24"/>
        </w:rPr>
        <w:t>penelitian</w:t>
      </w:r>
      <w:r>
        <w:rPr>
          <w:rFonts w:ascii="Arial" w:eastAsia="Arial" w:hAnsi="Arial" w:cs="Arial"/>
          <w:spacing w:val="1"/>
          <w:sz w:val="24"/>
          <w:szCs w:val="24"/>
        </w:rPr>
        <w:t xml:space="preserve"> </w:t>
      </w:r>
      <w:r>
        <w:rPr>
          <w:rFonts w:ascii="Arial" w:eastAsia="Arial" w:hAnsi="Arial" w:cs="Arial"/>
          <w:sz w:val="24"/>
          <w:szCs w:val="24"/>
        </w:rPr>
        <w:t>terdahulu</w:t>
      </w:r>
      <w:r>
        <w:rPr>
          <w:rFonts w:ascii="Arial" w:eastAsia="Arial" w:hAnsi="Arial" w:cs="Arial"/>
          <w:spacing w:val="1"/>
          <w:sz w:val="24"/>
          <w:szCs w:val="24"/>
        </w:rPr>
        <w:t xml:space="preserve"> </w:t>
      </w:r>
      <w:r>
        <w:rPr>
          <w:rFonts w:ascii="Arial" w:eastAsia="Arial" w:hAnsi="Arial" w:cs="Arial"/>
          <w:sz w:val="24"/>
          <w:szCs w:val="24"/>
        </w:rPr>
        <w:t>yang</w:t>
      </w:r>
      <w:r>
        <w:rPr>
          <w:rFonts w:ascii="Arial" w:eastAsia="Arial" w:hAnsi="Arial" w:cs="Arial"/>
          <w:spacing w:val="1"/>
          <w:sz w:val="24"/>
          <w:szCs w:val="24"/>
        </w:rPr>
        <w:t xml:space="preserve"> </w:t>
      </w:r>
      <w:r>
        <w:rPr>
          <w:rFonts w:ascii="Arial" w:eastAsia="Arial" w:hAnsi="Arial" w:cs="Arial"/>
          <w:sz w:val="24"/>
          <w:szCs w:val="24"/>
        </w:rPr>
        <w:t xml:space="preserve">menunjang dan memiliki keterkaitan dengan penelitian yang akan dilaksanakan. Bab </w:t>
      </w:r>
      <w:r>
        <w:rPr>
          <w:rFonts w:ascii="Arial" w:eastAsia="Arial" w:hAnsi="Arial" w:cs="Arial"/>
          <w:sz w:val="24"/>
          <w:szCs w:val="24"/>
        </w:rPr>
        <w:lastRenderedPageBreak/>
        <w:t>ini seyogyanya memberikan kerangka dasar mengenai konsep, prinsip atau teori yang digunakan untuk pemecahan masalah.</w:t>
      </w:r>
    </w:p>
    <w:p w:rsidR="00090544" w:rsidRDefault="003B17C1">
      <w:pPr>
        <w:tabs>
          <w:tab w:val="left" w:pos="920"/>
        </w:tabs>
        <w:spacing w:before="8" w:line="480" w:lineRule="auto"/>
        <w:ind w:left="930" w:right="71" w:hanging="426"/>
        <w:jc w:val="both"/>
        <w:rPr>
          <w:rFonts w:ascii="Arial" w:eastAsia="Arial" w:hAnsi="Arial" w:cs="Arial"/>
          <w:sz w:val="24"/>
          <w:szCs w:val="24"/>
        </w:rPr>
      </w:pPr>
      <w:r>
        <w:rPr>
          <w:rFonts w:ascii="Arial" w:eastAsia="Arial" w:hAnsi="Arial" w:cs="Arial"/>
          <w:sz w:val="24"/>
          <w:szCs w:val="24"/>
        </w:rPr>
        <w:t>3)</w:t>
      </w:r>
      <w:r>
        <w:rPr>
          <w:rFonts w:ascii="Arial" w:eastAsia="Arial" w:hAnsi="Arial" w:cs="Arial"/>
          <w:sz w:val="24"/>
          <w:szCs w:val="24"/>
        </w:rPr>
        <w:tab/>
      </w:r>
      <w:r>
        <w:rPr>
          <w:rFonts w:ascii="Arial" w:eastAsia="Arial" w:hAnsi="Arial" w:cs="Arial"/>
          <w:b/>
          <w:sz w:val="24"/>
          <w:szCs w:val="24"/>
        </w:rPr>
        <w:t xml:space="preserve">METODE </w:t>
      </w:r>
      <w:r>
        <w:rPr>
          <w:rFonts w:ascii="Arial" w:eastAsia="Arial" w:hAnsi="Arial" w:cs="Arial"/>
          <w:b/>
          <w:spacing w:val="12"/>
          <w:sz w:val="24"/>
          <w:szCs w:val="24"/>
        </w:rPr>
        <w:t xml:space="preserve"> </w:t>
      </w:r>
      <w:r>
        <w:rPr>
          <w:rFonts w:ascii="Arial" w:eastAsia="Arial" w:hAnsi="Arial" w:cs="Arial"/>
          <w:b/>
          <w:sz w:val="24"/>
          <w:szCs w:val="24"/>
        </w:rPr>
        <w:t xml:space="preserve">PENELITIAN </w:t>
      </w:r>
      <w:r>
        <w:rPr>
          <w:rFonts w:ascii="Arial" w:eastAsia="Arial" w:hAnsi="Arial" w:cs="Arial"/>
          <w:b/>
          <w:spacing w:val="12"/>
          <w:sz w:val="24"/>
          <w:szCs w:val="24"/>
        </w:rPr>
        <w:t xml:space="preserve"> </w:t>
      </w:r>
      <w:r>
        <w:rPr>
          <w:rFonts w:ascii="Arial" w:eastAsia="Arial" w:hAnsi="Arial" w:cs="Arial"/>
          <w:sz w:val="24"/>
          <w:szCs w:val="24"/>
        </w:rPr>
        <w:t xml:space="preserve">: </w:t>
      </w:r>
      <w:r>
        <w:rPr>
          <w:rFonts w:ascii="Arial" w:eastAsia="Arial" w:hAnsi="Arial" w:cs="Arial"/>
          <w:spacing w:val="12"/>
          <w:sz w:val="24"/>
          <w:szCs w:val="24"/>
        </w:rPr>
        <w:t xml:space="preserve"> </w:t>
      </w:r>
      <w:r>
        <w:rPr>
          <w:rFonts w:ascii="Arial" w:eastAsia="Arial" w:hAnsi="Arial" w:cs="Arial"/>
          <w:sz w:val="24"/>
          <w:szCs w:val="24"/>
        </w:rPr>
        <w:t xml:space="preserve">merupakan </w:t>
      </w:r>
      <w:r>
        <w:rPr>
          <w:rFonts w:ascii="Arial" w:eastAsia="Arial" w:hAnsi="Arial" w:cs="Arial"/>
          <w:spacing w:val="12"/>
          <w:sz w:val="24"/>
          <w:szCs w:val="24"/>
        </w:rPr>
        <w:t xml:space="preserve"> </w:t>
      </w:r>
      <w:r>
        <w:rPr>
          <w:rFonts w:ascii="Arial" w:eastAsia="Arial" w:hAnsi="Arial" w:cs="Arial"/>
          <w:sz w:val="24"/>
          <w:szCs w:val="24"/>
        </w:rPr>
        <w:t xml:space="preserve">bab </w:t>
      </w:r>
      <w:r>
        <w:rPr>
          <w:rFonts w:ascii="Arial" w:eastAsia="Arial" w:hAnsi="Arial" w:cs="Arial"/>
          <w:spacing w:val="12"/>
          <w:sz w:val="24"/>
          <w:szCs w:val="24"/>
        </w:rPr>
        <w:t xml:space="preserve"> </w:t>
      </w:r>
      <w:r>
        <w:rPr>
          <w:rFonts w:ascii="Arial" w:eastAsia="Arial" w:hAnsi="Arial" w:cs="Arial"/>
          <w:sz w:val="24"/>
          <w:szCs w:val="24"/>
        </w:rPr>
        <w:t xml:space="preserve">berikutnya </w:t>
      </w:r>
      <w:r>
        <w:rPr>
          <w:rFonts w:ascii="Arial" w:eastAsia="Arial" w:hAnsi="Arial" w:cs="Arial"/>
          <w:spacing w:val="12"/>
          <w:sz w:val="24"/>
          <w:szCs w:val="24"/>
        </w:rPr>
        <w:t xml:space="preserve"> </w:t>
      </w:r>
      <w:r>
        <w:rPr>
          <w:rFonts w:ascii="Arial" w:eastAsia="Arial" w:hAnsi="Arial" w:cs="Arial"/>
          <w:sz w:val="24"/>
          <w:szCs w:val="24"/>
        </w:rPr>
        <w:t xml:space="preserve">setelah </w:t>
      </w:r>
      <w:r>
        <w:rPr>
          <w:rFonts w:ascii="Arial" w:eastAsia="Arial" w:hAnsi="Arial" w:cs="Arial"/>
          <w:spacing w:val="12"/>
          <w:sz w:val="24"/>
          <w:szCs w:val="24"/>
        </w:rPr>
        <w:t xml:space="preserve"> </w:t>
      </w:r>
      <w:r>
        <w:rPr>
          <w:rFonts w:ascii="Arial" w:eastAsia="Arial" w:hAnsi="Arial" w:cs="Arial"/>
          <w:sz w:val="24"/>
          <w:szCs w:val="24"/>
        </w:rPr>
        <w:t>tinjauan pustaka,disajikan pada halaman baru, memuat beberapa sub-sub yang disajikan secara rinci sebagai berikut:</w:t>
      </w:r>
    </w:p>
    <w:p w:rsidR="00090544" w:rsidRDefault="003B17C1">
      <w:pPr>
        <w:tabs>
          <w:tab w:val="left" w:pos="1380"/>
        </w:tabs>
        <w:spacing w:before="27" w:line="477" w:lineRule="auto"/>
        <w:ind w:left="1380" w:right="71" w:hanging="425"/>
        <w:jc w:val="both"/>
        <w:rPr>
          <w:rFonts w:ascii="Arial" w:eastAsia="Arial" w:hAnsi="Arial" w:cs="Arial"/>
          <w:sz w:val="24"/>
          <w:szCs w:val="24"/>
          <w:lang w:val="id-ID"/>
        </w:rPr>
      </w:pPr>
      <w:r>
        <w:rPr>
          <w:w w:val="131"/>
          <w:sz w:val="24"/>
          <w:szCs w:val="24"/>
        </w:rPr>
        <w:t>•</w:t>
      </w:r>
      <w:r>
        <w:rPr>
          <w:sz w:val="24"/>
          <w:szCs w:val="24"/>
        </w:rPr>
        <w:tab/>
      </w:r>
      <w:r>
        <w:rPr>
          <w:rFonts w:ascii="Arial" w:eastAsia="Arial" w:hAnsi="Arial" w:cs="Arial"/>
          <w:sz w:val="24"/>
          <w:szCs w:val="24"/>
        </w:rPr>
        <w:t>Tempat</w:t>
      </w:r>
      <w:r>
        <w:rPr>
          <w:rFonts w:ascii="Arial" w:eastAsia="Arial" w:hAnsi="Arial" w:cs="Arial"/>
          <w:spacing w:val="58"/>
          <w:sz w:val="24"/>
          <w:szCs w:val="24"/>
        </w:rPr>
        <w:t xml:space="preserve"> </w:t>
      </w:r>
      <w:r>
        <w:rPr>
          <w:rFonts w:ascii="Arial" w:eastAsia="Arial" w:hAnsi="Arial" w:cs="Arial"/>
          <w:sz w:val="24"/>
          <w:szCs w:val="24"/>
        </w:rPr>
        <w:t>dan</w:t>
      </w:r>
      <w:r>
        <w:rPr>
          <w:rFonts w:ascii="Arial" w:eastAsia="Arial" w:hAnsi="Arial" w:cs="Arial"/>
          <w:spacing w:val="58"/>
          <w:sz w:val="24"/>
          <w:szCs w:val="24"/>
        </w:rPr>
        <w:t xml:space="preserve"> </w:t>
      </w:r>
      <w:r>
        <w:rPr>
          <w:rFonts w:ascii="Arial" w:eastAsia="Arial" w:hAnsi="Arial" w:cs="Arial"/>
          <w:sz w:val="24"/>
          <w:szCs w:val="24"/>
        </w:rPr>
        <w:t>Waktu</w:t>
      </w:r>
      <w:r>
        <w:rPr>
          <w:rFonts w:ascii="Arial" w:eastAsia="Arial" w:hAnsi="Arial" w:cs="Arial"/>
          <w:spacing w:val="58"/>
          <w:sz w:val="24"/>
          <w:szCs w:val="24"/>
        </w:rPr>
        <w:t xml:space="preserve"> </w:t>
      </w:r>
      <w:r>
        <w:rPr>
          <w:rFonts w:ascii="Arial" w:eastAsia="Arial" w:hAnsi="Arial" w:cs="Arial"/>
          <w:sz w:val="24"/>
          <w:szCs w:val="24"/>
        </w:rPr>
        <w:t>:</w:t>
      </w:r>
      <w:r>
        <w:rPr>
          <w:rFonts w:ascii="Arial" w:eastAsia="Arial" w:hAnsi="Arial" w:cs="Arial"/>
          <w:spacing w:val="58"/>
          <w:sz w:val="24"/>
          <w:szCs w:val="24"/>
        </w:rPr>
        <w:t xml:space="preserve"> </w:t>
      </w:r>
      <w:r>
        <w:rPr>
          <w:rFonts w:ascii="Arial" w:eastAsia="Arial" w:hAnsi="Arial" w:cs="Arial"/>
          <w:sz w:val="24"/>
          <w:szCs w:val="24"/>
        </w:rPr>
        <w:t>Menguraikan</w:t>
      </w:r>
      <w:r>
        <w:rPr>
          <w:rFonts w:ascii="Arial" w:eastAsia="Arial" w:hAnsi="Arial" w:cs="Arial"/>
          <w:spacing w:val="58"/>
          <w:sz w:val="24"/>
          <w:szCs w:val="24"/>
        </w:rPr>
        <w:t xml:space="preserve"> </w:t>
      </w:r>
      <w:r>
        <w:rPr>
          <w:rFonts w:ascii="Arial" w:eastAsia="Arial" w:hAnsi="Arial" w:cs="Arial"/>
          <w:sz w:val="24"/>
          <w:szCs w:val="24"/>
        </w:rPr>
        <w:t>tentang</w:t>
      </w:r>
      <w:r>
        <w:rPr>
          <w:rFonts w:ascii="Arial" w:eastAsia="Arial" w:hAnsi="Arial" w:cs="Arial"/>
          <w:spacing w:val="58"/>
          <w:sz w:val="24"/>
          <w:szCs w:val="24"/>
        </w:rPr>
        <w:t xml:space="preserve"> </w:t>
      </w:r>
      <w:r>
        <w:rPr>
          <w:rFonts w:ascii="Arial" w:eastAsia="Arial" w:hAnsi="Arial" w:cs="Arial"/>
          <w:sz w:val="24"/>
          <w:szCs w:val="24"/>
        </w:rPr>
        <w:t>nama</w:t>
      </w:r>
      <w:r>
        <w:rPr>
          <w:rFonts w:ascii="Arial" w:eastAsia="Arial" w:hAnsi="Arial" w:cs="Arial"/>
          <w:spacing w:val="58"/>
          <w:sz w:val="24"/>
          <w:szCs w:val="24"/>
        </w:rPr>
        <w:t xml:space="preserve"> </w:t>
      </w:r>
      <w:r>
        <w:rPr>
          <w:rFonts w:ascii="Arial" w:eastAsia="Arial" w:hAnsi="Arial" w:cs="Arial"/>
          <w:sz w:val="24"/>
          <w:szCs w:val="24"/>
        </w:rPr>
        <w:t>tempat,</w:t>
      </w:r>
      <w:r>
        <w:rPr>
          <w:rFonts w:ascii="Arial" w:eastAsia="Arial" w:hAnsi="Arial" w:cs="Arial"/>
          <w:spacing w:val="58"/>
          <w:sz w:val="24"/>
          <w:szCs w:val="24"/>
        </w:rPr>
        <w:t xml:space="preserve"> </w:t>
      </w:r>
      <w:r>
        <w:rPr>
          <w:rFonts w:ascii="Arial" w:eastAsia="Arial" w:hAnsi="Arial" w:cs="Arial"/>
          <w:sz w:val="24"/>
          <w:szCs w:val="24"/>
        </w:rPr>
        <w:t>tanggal, bulan, dan tahun pelaksanaan disertai deskripsi kondisi lingkungan biofisik dan sosial ekonomi tempat penelitian dilakukan.</w:t>
      </w:r>
    </w:p>
    <w:p w:rsidR="00090544" w:rsidRDefault="003B17C1">
      <w:pPr>
        <w:tabs>
          <w:tab w:val="left" w:pos="1380"/>
        </w:tabs>
        <w:spacing w:before="64" w:line="477" w:lineRule="auto"/>
        <w:ind w:left="1380" w:right="71" w:hanging="425"/>
        <w:jc w:val="both"/>
        <w:rPr>
          <w:rFonts w:ascii="Arial" w:eastAsia="Arial" w:hAnsi="Arial" w:cs="Arial"/>
          <w:sz w:val="24"/>
          <w:szCs w:val="24"/>
        </w:rPr>
      </w:pPr>
      <w:r>
        <w:rPr>
          <w:w w:val="131"/>
          <w:sz w:val="24"/>
          <w:szCs w:val="24"/>
        </w:rPr>
        <w:t>•</w:t>
      </w:r>
      <w:r>
        <w:rPr>
          <w:sz w:val="24"/>
          <w:szCs w:val="24"/>
        </w:rPr>
        <w:tab/>
      </w:r>
      <w:r>
        <w:rPr>
          <w:rFonts w:ascii="Arial" w:eastAsia="Arial" w:hAnsi="Arial" w:cs="Arial"/>
          <w:sz w:val="24"/>
          <w:szCs w:val="24"/>
        </w:rPr>
        <w:t>Alat</w:t>
      </w:r>
      <w:r>
        <w:rPr>
          <w:rFonts w:ascii="Arial" w:eastAsia="Arial" w:hAnsi="Arial" w:cs="Arial"/>
          <w:spacing w:val="20"/>
          <w:sz w:val="24"/>
          <w:szCs w:val="24"/>
        </w:rPr>
        <w:t xml:space="preserve"> </w:t>
      </w:r>
      <w:r>
        <w:rPr>
          <w:rFonts w:ascii="Arial" w:eastAsia="Arial" w:hAnsi="Arial" w:cs="Arial"/>
          <w:sz w:val="24"/>
          <w:szCs w:val="24"/>
        </w:rPr>
        <w:t>dan</w:t>
      </w:r>
      <w:r>
        <w:rPr>
          <w:rFonts w:ascii="Arial" w:eastAsia="Arial" w:hAnsi="Arial" w:cs="Arial"/>
          <w:spacing w:val="20"/>
          <w:sz w:val="24"/>
          <w:szCs w:val="24"/>
        </w:rPr>
        <w:t xml:space="preserve"> </w:t>
      </w:r>
      <w:r>
        <w:rPr>
          <w:rFonts w:ascii="Arial" w:eastAsia="Arial" w:hAnsi="Arial" w:cs="Arial"/>
          <w:sz w:val="24"/>
          <w:szCs w:val="24"/>
        </w:rPr>
        <w:t>Bahan:</w:t>
      </w:r>
      <w:r>
        <w:rPr>
          <w:rFonts w:ascii="Arial" w:eastAsia="Arial" w:hAnsi="Arial" w:cs="Arial"/>
          <w:spacing w:val="20"/>
          <w:sz w:val="24"/>
          <w:szCs w:val="24"/>
        </w:rPr>
        <w:t xml:space="preserve"> </w:t>
      </w:r>
      <w:r>
        <w:rPr>
          <w:rFonts w:ascii="Arial" w:eastAsia="Arial" w:hAnsi="Arial" w:cs="Arial"/>
          <w:sz w:val="24"/>
          <w:szCs w:val="24"/>
        </w:rPr>
        <w:t>Memuat</w:t>
      </w:r>
      <w:r>
        <w:rPr>
          <w:rFonts w:ascii="Arial" w:eastAsia="Arial" w:hAnsi="Arial" w:cs="Arial"/>
          <w:spacing w:val="20"/>
          <w:sz w:val="24"/>
          <w:szCs w:val="24"/>
        </w:rPr>
        <w:t xml:space="preserve"> </w:t>
      </w:r>
      <w:r>
        <w:rPr>
          <w:rFonts w:ascii="Arial" w:eastAsia="Arial" w:hAnsi="Arial" w:cs="Arial"/>
          <w:sz w:val="24"/>
          <w:szCs w:val="24"/>
        </w:rPr>
        <w:t>tentang</w:t>
      </w:r>
      <w:r>
        <w:rPr>
          <w:rFonts w:ascii="Arial" w:eastAsia="Arial" w:hAnsi="Arial" w:cs="Arial"/>
          <w:spacing w:val="20"/>
          <w:sz w:val="24"/>
          <w:szCs w:val="24"/>
        </w:rPr>
        <w:t xml:space="preserve"> </w:t>
      </w:r>
      <w:r>
        <w:rPr>
          <w:rFonts w:ascii="Arial" w:eastAsia="Arial" w:hAnsi="Arial" w:cs="Arial"/>
          <w:sz w:val="24"/>
          <w:szCs w:val="24"/>
        </w:rPr>
        <w:t>spesifikasi</w:t>
      </w:r>
      <w:r>
        <w:rPr>
          <w:rFonts w:ascii="Arial" w:eastAsia="Arial" w:hAnsi="Arial" w:cs="Arial"/>
          <w:spacing w:val="20"/>
          <w:sz w:val="24"/>
          <w:szCs w:val="24"/>
        </w:rPr>
        <w:t xml:space="preserve"> </w:t>
      </w:r>
      <w:r>
        <w:rPr>
          <w:rFonts w:ascii="Arial" w:eastAsia="Arial" w:hAnsi="Arial" w:cs="Arial"/>
          <w:sz w:val="24"/>
          <w:szCs w:val="24"/>
        </w:rPr>
        <w:t>bahan</w:t>
      </w:r>
      <w:r>
        <w:rPr>
          <w:rFonts w:ascii="Arial" w:eastAsia="Arial" w:hAnsi="Arial" w:cs="Arial"/>
          <w:spacing w:val="20"/>
          <w:sz w:val="24"/>
          <w:szCs w:val="24"/>
        </w:rPr>
        <w:t xml:space="preserve"> </w:t>
      </w:r>
      <w:r>
        <w:rPr>
          <w:rFonts w:ascii="Arial" w:eastAsia="Arial" w:hAnsi="Arial" w:cs="Arial"/>
          <w:sz w:val="24"/>
          <w:szCs w:val="24"/>
        </w:rPr>
        <w:t>yang</w:t>
      </w:r>
      <w:r>
        <w:rPr>
          <w:rFonts w:ascii="Arial" w:eastAsia="Arial" w:hAnsi="Arial" w:cs="Arial"/>
          <w:spacing w:val="20"/>
          <w:sz w:val="24"/>
          <w:szCs w:val="24"/>
        </w:rPr>
        <w:t xml:space="preserve"> </w:t>
      </w:r>
      <w:r>
        <w:rPr>
          <w:rFonts w:ascii="Arial" w:eastAsia="Arial" w:hAnsi="Arial" w:cs="Arial"/>
          <w:sz w:val="24"/>
          <w:szCs w:val="24"/>
        </w:rPr>
        <w:t>digunakan, bahan-bahan bantu/bahan preparasi sampel, spesifikasi peralatan uji, jenis dan spesifikasi alat-alat ukur yang digunakan.</w:t>
      </w:r>
    </w:p>
    <w:p w:rsidR="00090544" w:rsidRDefault="003B17C1">
      <w:pPr>
        <w:tabs>
          <w:tab w:val="left" w:pos="1380"/>
        </w:tabs>
        <w:spacing w:before="30" w:line="479" w:lineRule="auto"/>
        <w:ind w:left="1380" w:right="71" w:hanging="425"/>
        <w:jc w:val="both"/>
        <w:rPr>
          <w:rFonts w:ascii="Arial" w:eastAsia="Arial" w:hAnsi="Arial" w:cs="Arial"/>
          <w:sz w:val="24"/>
          <w:szCs w:val="24"/>
        </w:rPr>
      </w:pPr>
      <w:r>
        <w:rPr>
          <w:w w:val="131"/>
          <w:sz w:val="24"/>
          <w:szCs w:val="24"/>
        </w:rPr>
        <w:t>•</w:t>
      </w:r>
      <w:r>
        <w:rPr>
          <w:sz w:val="24"/>
          <w:szCs w:val="24"/>
        </w:rPr>
        <w:tab/>
      </w:r>
      <w:r>
        <w:rPr>
          <w:rFonts w:ascii="Arial" w:eastAsia="Arial" w:hAnsi="Arial" w:cs="Arial"/>
          <w:sz w:val="24"/>
          <w:szCs w:val="24"/>
        </w:rPr>
        <w:t>Metode</w:t>
      </w:r>
      <w:r>
        <w:rPr>
          <w:rFonts w:ascii="Arial" w:eastAsia="Arial" w:hAnsi="Arial" w:cs="Arial"/>
          <w:spacing w:val="21"/>
          <w:sz w:val="24"/>
          <w:szCs w:val="24"/>
        </w:rPr>
        <w:t xml:space="preserve"> </w:t>
      </w:r>
      <w:r>
        <w:rPr>
          <w:rFonts w:ascii="Arial" w:eastAsia="Arial" w:hAnsi="Arial" w:cs="Arial"/>
          <w:sz w:val="24"/>
          <w:szCs w:val="24"/>
        </w:rPr>
        <w:t>Penelitian</w:t>
      </w:r>
      <w:r>
        <w:rPr>
          <w:rFonts w:ascii="Arial" w:eastAsia="Arial" w:hAnsi="Arial" w:cs="Arial"/>
          <w:spacing w:val="21"/>
          <w:sz w:val="24"/>
          <w:szCs w:val="24"/>
        </w:rPr>
        <w:t xml:space="preserve"> </w:t>
      </w:r>
      <w:r>
        <w:rPr>
          <w:rFonts w:ascii="Arial" w:eastAsia="Arial" w:hAnsi="Arial" w:cs="Arial"/>
          <w:sz w:val="24"/>
          <w:szCs w:val="24"/>
        </w:rPr>
        <w:t>:</w:t>
      </w:r>
      <w:r>
        <w:rPr>
          <w:rFonts w:ascii="Arial" w:eastAsia="Arial" w:hAnsi="Arial" w:cs="Arial"/>
          <w:spacing w:val="20"/>
          <w:sz w:val="24"/>
          <w:szCs w:val="24"/>
        </w:rPr>
        <w:t xml:space="preserve"> </w:t>
      </w:r>
      <w:r>
        <w:rPr>
          <w:rFonts w:ascii="Arial" w:eastAsia="Arial" w:hAnsi="Arial" w:cs="Arial"/>
          <w:sz w:val="24"/>
          <w:szCs w:val="24"/>
        </w:rPr>
        <w:t>untuk</w:t>
      </w:r>
      <w:r>
        <w:rPr>
          <w:rFonts w:ascii="Arial" w:eastAsia="Arial" w:hAnsi="Arial" w:cs="Arial"/>
          <w:spacing w:val="20"/>
          <w:sz w:val="24"/>
          <w:szCs w:val="24"/>
        </w:rPr>
        <w:t xml:space="preserve"> </w:t>
      </w:r>
      <w:r>
        <w:rPr>
          <w:rFonts w:ascii="Arial" w:eastAsia="Arial" w:hAnsi="Arial" w:cs="Arial"/>
          <w:sz w:val="24"/>
          <w:szCs w:val="24"/>
        </w:rPr>
        <w:t>penelitian</w:t>
      </w:r>
      <w:r>
        <w:rPr>
          <w:rFonts w:ascii="Arial" w:eastAsia="Arial" w:hAnsi="Arial" w:cs="Arial"/>
          <w:spacing w:val="21"/>
          <w:sz w:val="24"/>
          <w:szCs w:val="24"/>
        </w:rPr>
        <w:t xml:space="preserve"> </w:t>
      </w:r>
      <w:r>
        <w:rPr>
          <w:rFonts w:ascii="Arial" w:eastAsia="Arial" w:hAnsi="Arial" w:cs="Arial"/>
          <w:sz w:val="24"/>
          <w:szCs w:val="24"/>
        </w:rPr>
        <w:t>eksperimental</w:t>
      </w:r>
      <w:r>
        <w:rPr>
          <w:rFonts w:ascii="Arial" w:eastAsia="Arial" w:hAnsi="Arial" w:cs="Arial"/>
          <w:spacing w:val="21"/>
          <w:sz w:val="24"/>
          <w:szCs w:val="24"/>
        </w:rPr>
        <w:t xml:space="preserve"> </w:t>
      </w:r>
      <w:r>
        <w:rPr>
          <w:rFonts w:ascii="Arial" w:eastAsia="Arial" w:hAnsi="Arial" w:cs="Arial"/>
          <w:sz w:val="24"/>
          <w:szCs w:val="24"/>
        </w:rPr>
        <w:t>sub-bab</w:t>
      </w:r>
      <w:r>
        <w:rPr>
          <w:rFonts w:ascii="Arial" w:eastAsia="Arial" w:hAnsi="Arial" w:cs="Arial"/>
          <w:spacing w:val="21"/>
          <w:sz w:val="24"/>
          <w:szCs w:val="24"/>
        </w:rPr>
        <w:t xml:space="preserve"> </w:t>
      </w:r>
      <w:r>
        <w:rPr>
          <w:rFonts w:ascii="Arial" w:eastAsia="Arial" w:hAnsi="Arial" w:cs="Arial"/>
          <w:sz w:val="24"/>
          <w:szCs w:val="24"/>
        </w:rPr>
        <w:t>ini</w:t>
      </w:r>
      <w:r>
        <w:rPr>
          <w:rFonts w:ascii="Arial" w:eastAsia="Arial" w:hAnsi="Arial" w:cs="Arial"/>
          <w:spacing w:val="21"/>
          <w:sz w:val="24"/>
          <w:szCs w:val="24"/>
        </w:rPr>
        <w:t xml:space="preserve"> </w:t>
      </w:r>
      <w:r>
        <w:rPr>
          <w:rFonts w:ascii="Arial" w:eastAsia="Arial" w:hAnsi="Arial" w:cs="Arial"/>
          <w:sz w:val="24"/>
          <w:szCs w:val="24"/>
        </w:rPr>
        <w:t>berisi perlakuan sampel termasuk rancangan dan rencana analisis data ; sedangkan   untuk   penelitian   non   eksperimental   berisi   teknik penentuan dan pengambilan contoh, analisis data dan pendekatan model yang akan di uji.</w:t>
      </w:r>
    </w:p>
    <w:p w:rsidR="00090544" w:rsidRDefault="003B17C1">
      <w:pPr>
        <w:tabs>
          <w:tab w:val="left" w:pos="1380"/>
        </w:tabs>
        <w:spacing w:before="27" w:line="474" w:lineRule="auto"/>
        <w:ind w:left="1380" w:right="71" w:hanging="425"/>
        <w:jc w:val="both"/>
        <w:rPr>
          <w:rFonts w:ascii="Arial" w:eastAsia="Arial" w:hAnsi="Arial" w:cs="Arial"/>
          <w:sz w:val="24"/>
          <w:szCs w:val="24"/>
        </w:rPr>
      </w:pPr>
      <w:r>
        <w:rPr>
          <w:w w:val="131"/>
          <w:sz w:val="24"/>
          <w:szCs w:val="24"/>
        </w:rPr>
        <w:t>•</w:t>
      </w:r>
      <w:r>
        <w:rPr>
          <w:sz w:val="24"/>
          <w:szCs w:val="24"/>
        </w:rPr>
        <w:tab/>
      </w:r>
      <w:r>
        <w:rPr>
          <w:rFonts w:ascii="Arial" w:eastAsia="Arial" w:hAnsi="Arial" w:cs="Arial"/>
          <w:sz w:val="24"/>
          <w:szCs w:val="24"/>
        </w:rPr>
        <w:t xml:space="preserve">Pelaksanaan  </w:t>
      </w:r>
      <w:r>
        <w:rPr>
          <w:rFonts w:ascii="Arial" w:eastAsia="Arial" w:hAnsi="Arial" w:cs="Arial"/>
          <w:spacing w:val="3"/>
          <w:sz w:val="24"/>
          <w:szCs w:val="24"/>
        </w:rPr>
        <w:t xml:space="preserve"> </w:t>
      </w:r>
      <w:r>
        <w:rPr>
          <w:rFonts w:ascii="Arial" w:eastAsia="Arial" w:hAnsi="Arial" w:cs="Arial"/>
          <w:sz w:val="24"/>
          <w:szCs w:val="24"/>
        </w:rPr>
        <w:t xml:space="preserve">Penelitian  </w:t>
      </w:r>
      <w:r>
        <w:rPr>
          <w:rFonts w:ascii="Arial" w:eastAsia="Arial" w:hAnsi="Arial" w:cs="Arial"/>
          <w:spacing w:val="3"/>
          <w:sz w:val="24"/>
          <w:szCs w:val="24"/>
        </w:rPr>
        <w:t xml:space="preserve"> </w:t>
      </w:r>
      <w:r>
        <w:rPr>
          <w:rFonts w:ascii="Arial" w:eastAsia="Arial" w:hAnsi="Arial" w:cs="Arial"/>
          <w:sz w:val="24"/>
          <w:szCs w:val="24"/>
        </w:rPr>
        <w:t xml:space="preserve">:  </w:t>
      </w:r>
      <w:r>
        <w:rPr>
          <w:rFonts w:ascii="Arial" w:eastAsia="Arial" w:hAnsi="Arial" w:cs="Arial"/>
          <w:spacing w:val="3"/>
          <w:sz w:val="24"/>
          <w:szCs w:val="24"/>
        </w:rPr>
        <w:t xml:space="preserve"> </w:t>
      </w:r>
      <w:r>
        <w:rPr>
          <w:rFonts w:ascii="Arial" w:eastAsia="Arial" w:hAnsi="Arial" w:cs="Arial"/>
          <w:sz w:val="24"/>
          <w:szCs w:val="24"/>
        </w:rPr>
        <w:t xml:space="preserve">berisi  </w:t>
      </w:r>
      <w:r>
        <w:rPr>
          <w:rFonts w:ascii="Arial" w:eastAsia="Arial" w:hAnsi="Arial" w:cs="Arial"/>
          <w:spacing w:val="3"/>
          <w:sz w:val="24"/>
          <w:szCs w:val="24"/>
        </w:rPr>
        <w:t xml:space="preserve"> </w:t>
      </w:r>
      <w:r>
        <w:rPr>
          <w:rFonts w:ascii="Arial" w:eastAsia="Arial" w:hAnsi="Arial" w:cs="Arial"/>
          <w:sz w:val="24"/>
          <w:szCs w:val="24"/>
        </w:rPr>
        <w:t xml:space="preserve">tentang  </w:t>
      </w:r>
      <w:r>
        <w:rPr>
          <w:rFonts w:ascii="Arial" w:eastAsia="Arial" w:hAnsi="Arial" w:cs="Arial"/>
          <w:spacing w:val="3"/>
          <w:sz w:val="24"/>
          <w:szCs w:val="24"/>
        </w:rPr>
        <w:t xml:space="preserve"> </w:t>
      </w:r>
      <w:r>
        <w:rPr>
          <w:rFonts w:ascii="Arial" w:eastAsia="Arial" w:hAnsi="Arial" w:cs="Arial"/>
          <w:sz w:val="24"/>
          <w:szCs w:val="24"/>
        </w:rPr>
        <w:t xml:space="preserve">prosedur  </w:t>
      </w:r>
      <w:r>
        <w:rPr>
          <w:rFonts w:ascii="Arial" w:eastAsia="Arial" w:hAnsi="Arial" w:cs="Arial"/>
          <w:spacing w:val="3"/>
          <w:sz w:val="24"/>
          <w:szCs w:val="24"/>
        </w:rPr>
        <w:t xml:space="preserve"> </w:t>
      </w:r>
      <w:r>
        <w:rPr>
          <w:rFonts w:ascii="Arial" w:eastAsia="Arial" w:hAnsi="Arial" w:cs="Arial"/>
          <w:sz w:val="24"/>
          <w:szCs w:val="24"/>
        </w:rPr>
        <w:t>pelaksanaan penelitian secara terperinci dan lengkap, dan diagram alir penelitian.</w:t>
      </w:r>
    </w:p>
    <w:p w:rsidR="00090544" w:rsidRDefault="003B17C1">
      <w:pPr>
        <w:tabs>
          <w:tab w:val="left" w:pos="1380"/>
        </w:tabs>
        <w:spacing w:before="34" w:line="477" w:lineRule="auto"/>
        <w:ind w:left="1380" w:right="71" w:hanging="425"/>
        <w:jc w:val="both"/>
        <w:rPr>
          <w:rFonts w:ascii="Arial" w:eastAsia="Arial" w:hAnsi="Arial" w:cs="Arial"/>
          <w:sz w:val="24"/>
          <w:szCs w:val="24"/>
        </w:rPr>
      </w:pPr>
      <w:r>
        <w:rPr>
          <w:w w:val="131"/>
          <w:sz w:val="24"/>
          <w:szCs w:val="24"/>
        </w:rPr>
        <w:t>•</w:t>
      </w:r>
      <w:r>
        <w:rPr>
          <w:sz w:val="24"/>
          <w:szCs w:val="24"/>
        </w:rPr>
        <w:tab/>
      </w:r>
      <w:r>
        <w:rPr>
          <w:rFonts w:ascii="Arial" w:eastAsia="Arial" w:hAnsi="Arial" w:cs="Arial"/>
          <w:sz w:val="24"/>
          <w:szCs w:val="24"/>
        </w:rPr>
        <w:t xml:space="preserve">Pengukuran     </w:t>
      </w:r>
      <w:r>
        <w:rPr>
          <w:rFonts w:ascii="Arial" w:eastAsia="Arial" w:hAnsi="Arial" w:cs="Arial"/>
          <w:spacing w:val="23"/>
          <w:sz w:val="24"/>
          <w:szCs w:val="24"/>
        </w:rPr>
        <w:t xml:space="preserve"> </w:t>
      </w:r>
      <w:r>
        <w:rPr>
          <w:rFonts w:ascii="Arial" w:eastAsia="Arial" w:hAnsi="Arial" w:cs="Arial"/>
          <w:sz w:val="24"/>
          <w:szCs w:val="24"/>
        </w:rPr>
        <w:t xml:space="preserve">Variabel/Parameter     </w:t>
      </w:r>
      <w:r>
        <w:rPr>
          <w:rFonts w:ascii="Arial" w:eastAsia="Arial" w:hAnsi="Arial" w:cs="Arial"/>
          <w:spacing w:val="23"/>
          <w:sz w:val="24"/>
          <w:szCs w:val="24"/>
        </w:rPr>
        <w:t xml:space="preserve"> </w:t>
      </w:r>
      <w:r>
        <w:rPr>
          <w:rFonts w:ascii="Arial" w:eastAsia="Arial" w:hAnsi="Arial" w:cs="Arial"/>
          <w:sz w:val="24"/>
          <w:szCs w:val="24"/>
        </w:rPr>
        <w:t xml:space="preserve">:     </w:t>
      </w:r>
      <w:r>
        <w:rPr>
          <w:rFonts w:ascii="Arial" w:eastAsia="Arial" w:hAnsi="Arial" w:cs="Arial"/>
          <w:spacing w:val="23"/>
          <w:sz w:val="24"/>
          <w:szCs w:val="24"/>
        </w:rPr>
        <w:t xml:space="preserve"> </w:t>
      </w:r>
      <w:r>
        <w:rPr>
          <w:rFonts w:ascii="Arial" w:eastAsia="Arial" w:hAnsi="Arial" w:cs="Arial"/>
          <w:sz w:val="24"/>
          <w:szCs w:val="24"/>
        </w:rPr>
        <w:t xml:space="preserve">berisi     </w:t>
      </w:r>
      <w:r>
        <w:rPr>
          <w:rFonts w:ascii="Arial" w:eastAsia="Arial" w:hAnsi="Arial" w:cs="Arial"/>
          <w:spacing w:val="23"/>
          <w:sz w:val="24"/>
          <w:szCs w:val="24"/>
        </w:rPr>
        <w:t xml:space="preserve"> </w:t>
      </w:r>
      <w:r>
        <w:rPr>
          <w:rFonts w:ascii="Arial" w:eastAsia="Arial" w:hAnsi="Arial" w:cs="Arial"/>
          <w:sz w:val="24"/>
          <w:szCs w:val="24"/>
        </w:rPr>
        <w:t xml:space="preserve">tentang     </w:t>
      </w:r>
      <w:r>
        <w:rPr>
          <w:rFonts w:ascii="Arial" w:eastAsia="Arial" w:hAnsi="Arial" w:cs="Arial"/>
          <w:spacing w:val="23"/>
          <w:sz w:val="24"/>
          <w:szCs w:val="24"/>
        </w:rPr>
        <w:t xml:space="preserve"> </w:t>
      </w:r>
      <w:r>
        <w:rPr>
          <w:rFonts w:ascii="Arial" w:eastAsia="Arial" w:hAnsi="Arial" w:cs="Arial"/>
          <w:sz w:val="24"/>
          <w:szCs w:val="24"/>
        </w:rPr>
        <w:t>jenis variable/parameter, cara pengumpulan data yang memuat metode, dan cara menganalisis data.</w:t>
      </w:r>
    </w:p>
    <w:p w:rsidR="00090544" w:rsidRDefault="003B17C1">
      <w:pPr>
        <w:tabs>
          <w:tab w:val="left" w:pos="920"/>
        </w:tabs>
        <w:spacing w:before="30" w:line="479" w:lineRule="auto"/>
        <w:ind w:left="930" w:right="71" w:hanging="425"/>
        <w:jc w:val="both"/>
        <w:rPr>
          <w:rFonts w:ascii="Arial" w:eastAsia="Arial" w:hAnsi="Arial" w:cs="Arial"/>
          <w:sz w:val="24"/>
          <w:szCs w:val="24"/>
        </w:rPr>
      </w:pPr>
      <w:r>
        <w:rPr>
          <w:w w:val="131"/>
          <w:sz w:val="24"/>
          <w:szCs w:val="24"/>
        </w:rPr>
        <w:t>•</w:t>
      </w:r>
      <w:r>
        <w:rPr>
          <w:sz w:val="24"/>
          <w:szCs w:val="24"/>
        </w:rPr>
        <w:tab/>
      </w:r>
      <w:r>
        <w:rPr>
          <w:rFonts w:ascii="Arial" w:eastAsia="Arial" w:hAnsi="Arial" w:cs="Arial"/>
          <w:sz w:val="24"/>
          <w:szCs w:val="24"/>
        </w:rPr>
        <w:t>Analisis</w:t>
      </w:r>
      <w:r>
        <w:rPr>
          <w:rFonts w:ascii="Arial" w:eastAsia="Arial" w:hAnsi="Arial" w:cs="Arial"/>
          <w:spacing w:val="43"/>
          <w:sz w:val="24"/>
          <w:szCs w:val="24"/>
        </w:rPr>
        <w:t xml:space="preserve"> </w:t>
      </w:r>
      <w:r>
        <w:rPr>
          <w:rFonts w:ascii="Arial" w:eastAsia="Arial" w:hAnsi="Arial" w:cs="Arial"/>
          <w:sz w:val="24"/>
          <w:szCs w:val="24"/>
        </w:rPr>
        <w:t>Data</w:t>
      </w:r>
      <w:r>
        <w:rPr>
          <w:rFonts w:ascii="Arial" w:eastAsia="Arial" w:hAnsi="Arial" w:cs="Arial"/>
          <w:spacing w:val="42"/>
          <w:sz w:val="24"/>
          <w:szCs w:val="24"/>
        </w:rPr>
        <w:t xml:space="preserve"> </w:t>
      </w:r>
      <w:r>
        <w:rPr>
          <w:rFonts w:ascii="Arial" w:eastAsia="Arial" w:hAnsi="Arial" w:cs="Arial"/>
          <w:sz w:val="24"/>
          <w:szCs w:val="24"/>
        </w:rPr>
        <w:t>:</w:t>
      </w:r>
      <w:r>
        <w:rPr>
          <w:rFonts w:ascii="Arial" w:eastAsia="Arial" w:hAnsi="Arial" w:cs="Arial"/>
          <w:spacing w:val="42"/>
          <w:sz w:val="24"/>
          <w:szCs w:val="24"/>
        </w:rPr>
        <w:t xml:space="preserve"> </w:t>
      </w:r>
      <w:r>
        <w:rPr>
          <w:rFonts w:ascii="Arial" w:eastAsia="Arial" w:hAnsi="Arial" w:cs="Arial"/>
          <w:sz w:val="24"/>
          <w:szCs w:val="24"/>
        </w:rPr>
        <w:t>memuat</w:t>
      </w:r>
      <w:r>
        <w:rPr>
          <w:rFonts w:ascii="Arial" w:eastAsia="Arial" w:hAnsi="Arial" w:cs="Arial"/>
          <w:spacing w:val="42"/>
          <w:sz w:val="24"/>
          <w:szCs w:val="24"/>
        </w:rPr>
        <w:t xml:space="preserve"> </w:t>
      </w:r>
      <w:r>
        <w:rPr>
          <w:rFonts w:ascii="Arial" w:eastAsia="Arial" w:hAnsi="Arial" w:cs="Arial"/>
          <w:sz w:val="24"/>
          <w:szCs w:val="24"/>
        </w:rPr>
        <w:t>metode</w:t>
      </w:r>
      <w:r>
        <w:rPr>
          <w:rFonts w:ascii="Arial" w:eastAsia="Arial" w:hAnsi="Arial" w:cs="Arial"/>
          <w:spacing w:val="43"/>
          <w:sz w:val="24"/>
          <w:szCs w:val="24"/>
        </w:rPr>
        <w:t xml:space="preserve"> </w:t>
      </w:r>
      <w:r>
        <w:rPr>
          <w:rFonts w:ascii="Arial" w:eastAsia="Arial" w:hAnsi="Arial" w:cs="Arial"/>
          <w:sz w:val="24"/>
          <w:szCs w:val="24"/>
        </w:rPr>
        <w:t>yang</w:t>
      </w:r>
      <w:r>
        <w:rPr>
          <w:rFonts w:ascii="Arial" w:eastAsia="Arial" w:hAnsi="Arial" w:cs="Arial"/>
          <w:spacing w:val="43"/>
          <w:sz w:val="24"/>
          <w:szCs w:val="24"/>
        </w:rPr>
        <w:t xml:space="preserve"> </w:t>
      </w:r>
      <w:r>
        <w:rPr>
          <w:rFonts w:ascii="Arial" w:eastAsia="Arial" w:hAnsi="Arial" w:cs="Arial"/>
          <w:sz w:val="24"/>
          <w:szCs w:val="24"/>
        </w:rPr>
        <w:t>digunakan</w:t>
      </w:r>
      <w:r>
        <w:rPr>
          <w:rFonts w:ascii="Arial" w:eastAsia="Arial" w:hAnsi="Arial" w:cs="Arial"/>
          <w:spacing w:val="43"/>
          <w:sz w:val="24"/>
          <w:szCs w:val="24"/>
        </w:rPr>
        <w:t xml:space="preserve"> </w:t>
      </w:r>
      <w:r>
        <w:rPr>
          <w:rFonts w:ascii="Arial" w:eastAsia="Arial" w:hAnsi="Arial" w:cs="Arial"/>
          <w:sz w:val="24"/>
          <w:szCs w:val="24"/>
        </w:rPr>
        <w:t>dalam</w:t>
      </w:r>
      <w:r>
        <w:rPr>
          <w:rFonts w:ascii="Arial" w:eastAsia="Arial" w:hAnsi="Arial" w:cs="Arial"/>
          <w:spacing w:val="43"/>
          <w:sz w:val="24"/>
          <w:szCs w:val="24"/>
        </w:rPr>
        <w:t xml:space="preserve"> </w:t>
      </w:r>
      <w:r>
        <w:rPr>
          <w:rFonts w:ascii="Arial" w:eastAsia="Arial" w:hAnsi="Arial" w:cs="Arial"/>
          <w:sz w:val="24"/>
          <w:szCs w:val="24"/>
        </w:rPr>
        <w:t>mengolah</w:t>
      </w:r>
      <w:r>
        <w:rPr>
          <w:rFonts w:ascii="Arial" w:eastAsia="Arial" w:hAnsi="Arial" w:cs="Arial"/>
          <w:spacing w:val="43"/>
          <w:sz w:val="24"/>
          <w:szCs w:val="24"/>
        </w:rPr>
        <w:t xml:space="preserve"> </w:t>
      </w:r>
      <w:r>
        <w:rPr>
          <w:rFonts w:ascii="Arial" w:eastAsia="Arial" w:hAnsi="Arial" w:cs="Arial"/>
          <w:sz w:val="24"/>
          <w:szCs w:val="24"/>
        </w:rPr>
        <w:t>data yang telah diperoleh, dilengkapi dengan rumus-rumus yang digunakan (apabila diperlukan).</w:t>
      </w:r>
    </w:p>
    <w:p w:rsidR="00090544" w:rsidRDefault="003B17C1">
      <w:pPr>
        <w:tabs>
          <w:tab w:val="left" w:pos="920"/>
        </w:tabs>
        <w:spacing w:before="9" w:line="480" w:lineRule="auto"/>
        <w:ind w:left="930" w:right="71" w:hanging="426"/>
        <w:jc w:val="both"/>
        <w:rPr>
          <w:rFonts w:ascii="Arial" w:eastAsia="Arial" w:hAnsi="Arial" w:cs="Arial"/>
          <w:sz w:val="24"/>
          <w:szCs w:val="24"/>
        </w:rPr>
      </w:pPr>
      <w:r>
        <w:rPr>
          <w:rFonts w:ascii="Arial" w:eastAsia="Arial" w:hAnsi="Arial" w:cs="Arial"/>
          <w:sz w:val="24"/>
          <w:szCs w:val="24"/>
        </w:rPr>
        <w:lastRenderedPageBreak/>
        <w:t>4)</w:t>
      </w:r>
      <w:r>
        <w:rPr>
          <w:rFonts w:ascii="Arial" w:eastAsia="Arial" w:hAnsi="Arial" w:cs="Arial"/>
          <w:sz w:val="24"/>
          <w:szCs w:val="24"/>
        </w:rPr>
        <w:tab/>
      </w:r>
      <w:r>
        <w:rPr>
          <w:rFonts w:ascii="Arial" w:eastAsia="Arial" w:hAnsi="Arial" w:cs="Arial"/>
          <w:b/>
          <w:sz w:val="24"/>
          <w:szCs w:val="24"/>
        </w:rPr>
        <w:t>HASIL</w:t>
      </w:r>
      <w:r>
        <w:rPr>
          <w:rFonts w:ascii="Arial" w:eastAsia="Arial" w:hAnsi="Arial" w:cs="Arial"/>
          <w:b/>
          <w:spacing w:val="2"/>
          <w:sz w:val="24"/>
          <w:szCs w:val="24"/>
        </w:rPr>
        <w:t xml:space="preserve"> </w:t>
      </w:r>
      <w:r>
        <w:rPr>
          <w:rFonts w:ascii="Arial" w:eastAsia="Arial" w:hAnsi="Arial" w:cs="Arial"/>
          <w:b/>
          <w:sz w:val="24"/>
          <w:szCs w:val="24"/>
        </w:rPr>
        <w:t>DAN</w:t>
      </w:r>
      <w:r>
        <w:rPr>
          <w:rFonts w:ascii="Arial" w:eastAsia="Arial" w:hAnsi="Arial" w:cs="Arial"/>
          <w:b/>
          <w:spacing w:val="2"/>
          <w:sz w:val="24"/>
          <w:szCs w:val="24"/>
        </w:rPr>
        <w:t xml:space="preserve"> </w:t>
      </w:r>
      <w:r>
        <w:rPr>
          <w:rFonts w:ascii="Arial" w:eastAsia="Arial" w:hAnsi="Arial" w:cs="Arial"/>
          <w:b/>
          <w:sz w:val="24"/>
          <w:szCs w:val="24"/>
        </w:rPr>
        <w:t>PEMBAHASAN</w:t>
      </w:r>
      <w:r>
        <w:rPr>
          <w:rFonts w:ascii="Arial" w:eastAsia="Arial" w:hAnsi="Arial" w:cs="Arial"/>
          <w:b/>
          <w:spacing w:val="2"/>
          <w:sz w:val="24"/>
          <w:szCs w:val="24"/>
        </w:rPr>
        <w:t xml:space="preserve"> </w:t>
      </w:r>
      <w:r>
        <w:rPr>
          <w:rFonts w:ascii="Arial" w:eastAsia="Arial" w:hAnsi="Arial" w:cs="Arial"/>
          <w:sz w:val="24"/>
          <w:szCs w:val="24"/>
        </w:rPr>
        <w:t>:</w:t>
      </w:r>
      <w:r>
        <w:rPr>
          <w:rFonts w:ascii="Arial" w:eastAsia="Arial" w:hAnsi="Arial" w:cs="Arial"/>
          <w:spacing w:val="2"/>
          <w:sz w:val="24"/>
          <w:szCs w:val="24"/>
        </w:rPr>
        <w:t xml:space="preserve"> </w:t>
      </w:r>
      <w:r>
        <w:rPr>
          <w:rFonts w:ascii="Arial" w:eastAsia="Arial" w:hAnsi="Arial" w:cs="Arial"/>
          <w:sz w:val="24"/>
          <w:szCs w:val="24"/>
        </w:rPr>
        <w:t>Merupakan</w:t>
      </w:r>
      <w:r>
        <w:rPr>
          <w:rFonts w:ascii="Arial" w:eastAsia="Arial" w:hAnsi="Arial" w:cs="Arial"/>
          <w:spacing w:val="2"/>
          <w:sz w:val="24"/>
          <w:szCs w:val="24"/>
        </w:rPr>
        <w:t xml:space="preserve"> </w:t>
      </w:r>
      <w:r>
        <w:rPr>
          <w:rFonts w:ascii="Arial" w:eastAsia="Arial" w:hAnsi="Arial" w:cs="Arial"/>
          <w:sz w:val="24"/>
          <w:szCs w:val="24"/>
        </w:rPr>
        <w:t>bab</w:t>
      </w:r>
      <w:r>
        <w:rPr>
          <w:rFonts w:ascii="Arial" w:eastAsia="Arial" w:hAnsi="Arial" w:cs="Arial"/>
          <w:spacing w:val="2"/>
          <w:sz w:val="24"/>
          <w:szCs w:val="24"/>
        </w:rPr>
        <w:t xml:space="preserve"> </w:t>
      </w:r>
      <w:r>
        <w:rPr>
          <w:rFonts w:ascii="Arial" w:eastAsia="Arial" w:hAnsi="Arial" w:cs="Arial"/>
          <w:sz w:val="24"/>
          <w:szCs w:val="24"/>
        </w:rPr>
        <w:t>berikutnya</w:t>
      </w:r>
      <w:r>
        <w:rPr>
          <w:rFonts w:ascii="Arial" w:eastAsia="Arial" w:hAnsi="Arial" w:cs="Arial"/>
          <w:spacing w:val="2"/>
          <w:sz w:val="24"/>
          <w:szCs w:val="24"/>
        </w:rPr>
        <w:t xml:space="preserve"> </w:t>
      </w:r>
      <w:r>
        <w:rPr>
          <w:rFonts w:ascii="Arial" w:eastAsia="Arial" w:hAnsi="Arial" w:cs="Arial"/>
          <w:sz w:val="24"/>
          <w:szCs w:val="24"/>
        </w:rPr>
        <w:t>setelah</w:t>
      </w:r>
      <w:r>
        <w:rPr>
          <w:rFonts w:ascii="Arial" w:eastAsia="Arial" w:hAnsi="Arial" w:cs="Arial"/>
          <w:spacing w:val="2"/>
          <w:sz w:val="24"/>
          <w:szCs w:val="24"/>
        </w:rPr>
        <w:t xml:space="preserve"> </w:t>
      </w:r>
      <w:r>
        <w:rPr>
          <w:rFonts w:ascii="Arial" w:eastAsia="Arial" w:hAnsi="Arial" w:cs="Arial"/>
          <w:sz w:val="24"/>
          <w:szCs w:val="24"/>
        </w:rPr>
        <w:t>metode penelitian dan disajikan pada halaman baru.</w:t>
      </w:r>
    </w:p>
    <w:p w:rsidR="00090544" w:rsidRDefault="003B17C1">
      <w:pPr>
        <w:tabs>
          <w:tab w:val="left" w:pos="1380"/>
        </w:tabs>
        <w:spacing w:before="27" w:line="478" w:lineRule="auto"/>
        <w:ind w:left="1380" w:right="71" w:hanging="425"/>
        <w:jc w:val="both"/>
        <w:rPr>
          <w:rFonts w:ascii="Arial" w:eastAsia="Arial" w:hAnsi="Arial" w:cs="Arial"/>
          <w:sz w:val="24"/>
          <w:szCs w:val="24"/>
        </w:rPr>
      </w:pPr>
      <w:r>
        <w:rPr>
          <w:w w:val="131"/>
          <w:sz w:val="24"/>
          <w:szCs w:val="24"/>
        </w:rPr>
        <w:t>•</w:t>
      </w:r>
      <w:r>
        <w:rPr>
          <w:sz w:val="24"/>
          <w:szCs w:val="24"/>
        </w:rPr>
        <w:tab/>
      </w:r>
      <w:r>
        <w:rPr>
          <w:rFonts w:ascii="Arial" w:eastAsia="Arial" w:hAnsi="Arial" w:cs="Arial"/>
          <w:sz w:val="24"/>
          <w:szCs w:val="24"/>
        </w:rPr>
        <w:t>Untuk</w:t>
      </w:r>
      <w:r>
        <w:rPr>
          <w:rFonts w:ascii="Arial" w:eastAsia="Arial" w:hAnsi="Arial" w:cs="Arial"/>
          <w:spacing w:val="57"/>
          <w:sz w:val="24"/>
          <w:szCs w:val="24"/>
        </w:rPr>
        <w:t xml:space="preserve"> </w:t>
      </w:r>
      <w:r>
        <w:rPr>
          <w:rFonts w:ascii="Arial" w:eastAsia="Arial" w:hAnsi="Arial" w:cs="Arial"/>
          <w:sz w:val="24"/>
          <w:szCs w:val="24"/>
        </w:rPr>
        <w:t>efisiensi</w:t>
      </w:r>
      <w:r>
        <w:rPr>
          <w:rFonts w:ascii="Arial" w:eastAsia="Arial" w:hAnsi="Arial" w:cs="Arial"/>
          <w:spacing w:val="57"/>
          <w:sz w:val="24"/>
          <w:szCs w:val="24"/>
        </w:rPr>
        <w:t xml:space="preserve"> </w:t>
      </w:r>
      <w:r>
        <w:rPr>
          <w:rFonts w:ascii="Arial" w:eastAsia="Arial" w:hAnsi="Arial" w:cs="Arial"/>
          <w:sz w:val="24"/>
          <w:szCs w:val="24"/>
        </w:rPr>
        <w:t>hasil</w:t>
      </w:r>
      <w:r>
        <w:rPr>
          <w:rFonts w:ascii="Arial" w:eastAsia="Arial" w:hAnsi="Arial" w:cs="Arial"/>
          <w:spacing w:val="57"/>
          <w:sz w:val="24"/>
          <w:szCs w:val="24"/>
        </w:rPr>
        <w:t xml:space="preserve"> </w:t>
      </w:r>
      <w:r>
        <w:rPr>
          <w:rFonts w:ascii="Arial" w:eastAsia="Arial" w:hAnsi="Arial" w:cs="Arial"/>
          <w:sz w:val="24"/>
          <w:szCs w:val="24"/>
        </w:rPr>
        <w:t>dan</w:t>
      </w:r>
      <w:r>
        <w:rPr>
          <w:rFonts w:ascii="Arial" w:eastAsia="Arial" w:hAnsi="Arial" w:cs="Arial"/>
          <w:spacing w:val="57"/>
          <w:sz w:val="24"/>
          <w:szCs w:val="24"/>
        </w:rPr>
        <w:t xml:space="preserve"> </w:t>
      </w:r>
      <w:r>
        <w:rPr>
          <w:rFonts w:ascii="Arial" w:eastAsia="Arial" w:hAnsi="Arial" w:cs="Arial"/>
          <w:sz w:val="24"/>
          <w:szCs w:val="24"/>
        </w:rPr>
        <w:t>pembahasan</w:t>
      </w:r>
      <w:r>
        <w:rPr>
          <w:rFonts w:ascii="Arial" w:eastAsia="Arial" w:hAnsi="Arial" w:cs="Arial"/>
          <w:spacing w:val="57"/>
          <w:sz w:val="24"/>
          <w:szCs w:val="24"/>
        </w:rPr>
        <w:t xml:space="preserve"> </w:t>
      </w:r>
      <w:r>
        <w:rPr>
          <w:rFonts w:ascii="Arial" w:eastAsia="Arial" w:hAnsi="Arial" w:cs="Arial"/>
          <w:sz w:val="24"/>
          <w:szCs w:val="24"/>
        </w:rPr>
        <w:t>dapat</w:t>
      </w:r>
      <w:r>
        <w:rPr>
          <w:rFonts w:ascii="Arial" w:eastAsia="Arial" w:hAnsi="Arial" w:cs="Arial"/>
          <w:spacing w:val="57"/>
          <w:sz w:val="24"/>
          <w:szCs w:val="24"/>
        </w:rPr>
        <w:t xml:space="preserve"> </w:t>
      </w:r>
      <w:r>
        <w:rPr>
          <w:rFonts w:ascii="Arial" w:eastAsia="Arial" w:hAnsi="Arial" w:cs="Arial"/>
          <w:sz w:val="24"/>
          <w:szCs w:val="24"/>
        </w:rPr>
        <w:t>disajikan</w:t>
      </w:r>
      <w:r>
        <w:rPr>
          <w:rFonts w:ascii="Arial" w:eastAsia="Arial" w:hAnsi="Arial" w:cs="Arial"/>
          <w:spacing w:val="57"/>
          <w:sz w:val="24"/>
          <w:szCs w:val="24"/>
        </w:rPr>
        <w:t xml:space="preserve"> </w:t>
      </w:r>
      <w:r>
        <w:rPr>
          <w:rFonts w:ascii="Arial" w:eastAsia="Arial" w:hAnsi="Arial" w:cs="Arial"/>
          <w:sz w:val="24"/>
          <w:szCs w:val="24"/>
        </w:rPr>
        <w:t>dalam</w:t>
      </w:r>
      <w:r>
        <w:rPr>
          <w:rFonts w:ascii="Arial" w:eastAsia="Arial" w:hAnsi="Arial" w:cs="Arial"/>
          <w:spacing w:val="57"/>
          <w:sz w:val="24"/>
          <w:szCs w:val="24"/>
        </w:rPr>
        <w:t xml:space="preserve"> </w:t>
      </w:r>
      <w:r>
        <w:rPr>
          <w:rFonts w:ascii="Arial" w:eastAsia="Arial" w:hAnsi="Arial" w:cs="Arial"/>
          <w:sz w:val="24"/>
          <w:szCs w:val="24"/>
        </w:rPr>
        <w:t>satu bab</w:t>
      </w:r>
      <w:r>
        <w:rPr>
          <w:rFonts w:ascii="Arial" w:eastAsia="Arial" w:hAnsi="Arial" w:cs="Arial"/>
          <w:spacing w:val="1"/>
          <w:sz w:val="24"/>
          <w:szCs w:val="24"/>
        </w:rPr>
        <w:t xml:space="preserve"> </w:t>
      </w:r>
      <w:r>
        <w:rPr>
          <w:rFonts w:ascii="Arial" w:eastAsia="Arial" w:hAnsi="Arial" w:cs="Arial"/>
          <w:sz w:val="24"/>
          <w:szCs w:val="24"/>
        </w:rPr>
        <w:t>meskipun</w:t>
      </w:r>
      <w:r>
        <w:rPr>
          <w:rFonts w:ascii="Arial" w:eastAsia="Arial" w:hAnsi="Arial" w:cs="Arial"/>
          <w:spacing w:val="1"/>
          <w:sz w:val="24"/>
          <w:szCs w:val="24"/>
        </w:rPr>
        <w:t xml:space="preserve"> </w:t>
      </w:r>
      <w:r>
        <w:rPr>
          <w:rFonts w:ascii="Arial" w:eastAsia="Arial" w:hAnsi="Arial" w:cs="Arial"/>
          <w:sz w:val="24"/>
          <w:szCs w:val="24"/>
        </w:rPr>
        <w:t>bukan</w:t>
      </w:r>
      <w:r>
        <w:rPr>
          <w:rFonts w:ascii="Arial" w:eastAsia="Arial" w:hAnsi="Arial" w:cs="Arial"/>
          <w:spacing w:val="1"/>
          <w:sz w:val="24"/>
          <w:szCs w:val="24"/>
        </w:rPr>
        <w:t xml:space="preserve"> </w:t>
      </w:r>
      <w:r>
        <w:rPr>
          <w:rFonts w:ascii="Arial" w:eastAsia="Arial" w:hAnsi="Arial" w:cs="Arial"/>
          <w:sz w:val="24"/>
          <w:szCs w:val="24"/>
        </w:rPr>
        <w:t>satu</w:t>
      </w:r>
      <w:r>
        <w:rPr>
          <w:rFonts w:ascii="Arial" w:eastAsia="Arial" w:hAnsi="Arial" w:cs="Arial"/>
          <w:spacing w:val="1"/>
          <w:sz w:val="24"/>
          <w:szCs w:val="24"/>
        </w:rPr>
        <w:t xml:space="preserve"> </w:t>
      </w:r>
      <w:r>
        <w:rPr>
          <w:rFonts w:ascii="Arial" w:eastAsia="Arial" w:hAnsi="Arial" w:cs="Arial"/>
          <w:sz w:val="24"/>
          <w:szCs w:val="24"/>
        </w:rPr>
        <w:t>keharusan. Bab</w:t>
      </w:r>
      <w:r>
        <w:rPr>
          <w:rFonts w:ascii="Arial" w:eastAsia="Arial" w:hAnsi="Arial" w:cs="Arial"/>
          <w:spacing w:val="1"/>
          <w:sz w:val="24"/>
          <w:szCs w:val="24"/>
        </w:rPr>
        <w:t xml:space="preserve"> </w:t>
      </w:r>
      <w:r>
        <w:rPr>
          <w:rFonts w:ascii="Arial" w:eastAsia="Arial" w:hAnsi="Arial" w:cs="Arial"/>
          <w:sz w:val="24"/>
          <w:szCs w:val="24"/>
        </w:rPr>
        <w:t>ini</w:t>
      </w:r>
      <w:r>
        <w:rPr>
          <w:rFonts w:ascii="Arial" w:eastAsia="Arial" w:hAnsi="Arial" w:cs="Arial"/>
          <w:spacing w:val="1"/>
          <w:sz w:val="24"/>
          <w:szCs w:val="24"/>
        </w:rPr>
        <w:t xml:space="preserve"> </w:t>
      </w:r>
      <w:r>
        <w:rPr>
          <w:rFonts w:ascii="Arial" w:eastAsia="Arial" w:hAnsi="Arial" w:cs="Arial"/>
          <w:sz w:val="24"/>
          <w:szCs w:val="24"/>
        </w:rPr>
        <w:t>memuat data</w:t>
      </w:r>
      <w:r>
        <w:rPr>
          <w:rFonts w:ascii="Arial" w:eastAsia="Arial" w:hAnsi="Arial" w:cs="Arial"/>
          <w:spacing w:val="1"/>
          <w:sz w:val="24"/>
          <w:szCs w:val="24"/>
        </w:rPr>
        <w:t xml:space="preserve"> </w:t>
      </w:r>
      <w:r>
        <w:rPr>
          <w:rFonts w:ascii="Arial" w:eastAsia="Arial" w:hAnsi="Arial" w:cs="Arial"/>
          <w:sz w:val="24"/>
          <w:szCs w:val="24"/>
        </w:rPr>
        <w:t>utama, data penunjang dan data pelengkap yang diperlukan untuk memperkuat hasil penelitian.</w:t>
      </w:r>
    </w:p>
    <w:p w:rsidR="00090544" w:rsidRDefault="003B17C1">
      <w:pPr>
        <w:tabs>
          <w:tab w:val="left" w:pos="1380"/>
        </w:tabs>
        <w:spacing w:before="29" w:line="474" w:lineRule="auto"/>
        <w:ind w:left="1380" w:right="71" w:hanging="425"/>
        <w:jc w:val="both"/>
        <w:rPr>
          <w:rFonts w:ascii="Arial" w:eastAsia="Arial" w:hAnsi="Arial" w:cs="Arial"/>
          <w:sz w:val="24"/>
          <w:szCs w:val="24"/>
          <w:lang w:val="id-ID"/>
        </w:rPr>
      </w:pPr>
      <w:r>
        <w:rPr>
          <w:w w:val="131"/>
          <w:sz w:val="24"/>
          <w:szCs w:val="24"/>
        </w:rPr>
        <w:t>•</w:t>
      </w:r>
      <w:r>
        <w:rPr>
          <w:sz w:val="24"/>
          <w:szCs w:val="24"/>
        </w:rPr>
        <w:tab/>
      </w:r>
      <w:r>
        <w:rPr>
          <w:rFonts w:ascii="Arial" w:eastAsia="Arial" w:hAnsi="Arial" w:cs="Arial"/>
          <w:sz w:val="24"/>
          <w:szCs w:val="24"/>
        </w:rPr>
        <w:t xml:space="preserve">Pembasahan  </w:t>
      </w:r>
      <w:r>
        <w:rPr>
          <w:rFonts w:ascii="Arial" w:eastAsia="Arial" w:hAnsi="Arial" w:cs="Arial"/>
          <w:spacing w:val="41"/>
          <w:sz w:val="24"/>
          <w:szCs w:val="24"/>
        </w:rPr>
        <w:t xml:space="preserve"> </w:t>
      </w:r>
      <w:r>
        <w:rPr>
          <w:rFonts w:ascii="Arial" w:eastAsia="Arial" w:hAnsi="Arial" w:cs="Arial"/>
          <w:sz w:val="24"/>
          <w:szCs w:val="24"/>
        </w:rPr>
        <w:t xml:space="preserve">bertujuan  </w:t>
      </w:r>
      <w:r>
        <w:rPr>
          <w:rFonts w:ascii="Arial" w:eastAsia="Arial" w:hAnsi="Arial" w:cs="Arial"/>
          <w:spacing w:val="41"/>
          <w:sz w:val="24"/>
          <w:szCs w:val="24"/>
        </w:rPr>
        <w:t xml:space="preserve"> </w:t>
      </w:r>
      <w:r>
        <w:rPr>
          <w:rFonts w:ascii="Arial" w:eastAsia="Arial" w:hAnsi="Arial" w:cs="Arial"/>
          <w:sz w:val="24"/>
          <w:szCs w:val="24"/>
        </w:rPr>
        <w:t xml:space="preserve">menjawab  </w:t>
      </w:r>
      <w:r>
        <w:rPr>
          <w:rFonts w:ascii="Arial" w:eastAsia="Arial" w:hAnsi="Arial" w:cs="Arial"/>
          <w:spacing w:val="41"/>
          <w:sz w:val="24"/>
          <w:szCs w:val="24"/>
        </w:rPr>
        <w:t xml:space="preserve"> </w:t>
      </w:r>
      <w:r>
        <w:rPr>
          <w:rFonts w:ascii="Arial" w:eastAsia="Arial" w:hAnsi="Arial" w:cs="Arial"/>
          <w:sz w:val="24"/>
          <w:szCs w:val="24"/>
        </w:rPr>
        <w:t xml:space="preserve">pertanyaan  </w:t>
      </w:r>
      <w:r>
        <w:rPr>
          <w:rFonts w:ascii="Arial" w:eastAsia="Arial" w:hAnsi="Arial" w:cs="Arial"/>
          <w:spacing w:val="41"/>
          <w:sz w:val="24"/>
          <w:szCs w:val="24"/>
        </w:rPr>
        <w:t xml:space="preserve"> </w:t>
      </w:r>
      <w:r>
        <w:rPr>
          <w:rFonts w:ascii="Arial" w:eastAsia="Arial" w:hAnsi="Arial" w:cs="Arial"/>
          <w:sz w:val="24"/>
          <w:szCs w:val="24"/>
        </w:rPr>
        <w:t xml:space="preserve">penelitian  </w:t>
      </w:r>
      <w:r>
        <w:rPr>
          <w:rFonts w:ascii="Arial" w:eastAsia="Arial" w:hAnsi="Arial" w:cs="Arial"/>
          <w:spacing w:val="41"/>
          <w:sz w:val="24"/>
          <w:szCs w:val="24"/>
        </w:rPr>
        <w:t xml:space="preserve"> </w:t>
      </w:r>
      <w:r>
        <w:rPr>
          <w:rFonts w:ascii="Arial" w:eastAsia="Arial" w:hAnsi="Arial" w:cs="Arial"/>
          <w:sz w:val="24"/>
          <w:szCs w:val="24"/>
        </w:rPr>
        <w:t xml:space="preserve">atau rumusan  </w:t>
      </w:r>
      <w:r>
        <w:rPr>
          <w:rFonts w:ascii="Arial" w:eastAsia="Arial" w:hAnsi="Arial" w:cs="Arial"/>
          <w:spacing w:val="1"/>
          <w:sz w:val="24"/>
          <w:szCs w:val="24"/>
        </w:rPr>
        <w:t xml:space="preserve"> </w:t>
      </w:r>
      <w:r>
        <w:rPr>
          <w:rFonts w:ascii="Arial" w:eastAsia="Arial" w:hAnsi="Arial" w:cs="Arial"/>
          <w:sz w:val="24"/>
          <w:szCs w:val="24"/>
        </w:rPr>
        <w:t xml:space="preserve">masalah,  </w:t>
      </w:r>
      <w:r>
        <w:rPr>
          <w:rFonts w:ascii="Arial" w:eastAsia="Arial" w:hAnsi="Arial" w:cs="Arial"/>
          <w:spacing w:val="1"/>
          <w:sz w:val="24"/>
          <w:szCs w:val="24"/>
        </w:rPr>
        <w:t xml:space="preserve"> </w:t>
      </w:r>
      <w:r>
        <w:rPr>
          <w:rFonts w:ascii="Arial" w:eastAsia="Arial" w:hAnsi="Arial" w:cs="Arial"/>
          <w:sz w:val="24"/>
          <w:szCs w:val="24"/>
        </w:rPr>
        <w:t xml:space="preserve">menafsirkan  </w:t>
      </w:r>
      <w:r>
        <w:rPr>
          <w:rFonts w:ascii="Arial" w:eastAsia="Arial" w:hAnsi="Arial" w:cs="Arial"/>
          <w:spacing w:val="1"/>
          <w:sz w:val="24"/>
          <w:szCs w:val="24"/>
        </w:rPr>
        <w:t xml:space="preserve"> </w:t>
      </w:r>
      <w:r>
        <w:rPr>
          <w:rFonts w:ascii="Arial" w:eastAsia="Arial" w:hAnsi="Arial" w:cs="Arial"/>
          <w:sz w:val="24"/>
          <w:szCs w:val="24"/>
        </w:rPr>
        <w:t xml:space="preserve">temuan-temuan  </w:t>
      </w:r>
      <w:r>
        <w:rPr>
          <w:rFonts w:ascii="Arial" w:eastAsia="Arial" w:hAnsi="Arial" w:cs="Arial"/>
          <w:spacing w:val="1"/>
          <w:sz w:val="24"/>
          <w:szCs w:val="24"/>
        </w:rPr>
        <w:t xml:space="preserve"> </w:t>
      </w:r>
      <w:r>
        <w:rPr>
          <w:rFonts w:ascii="Arial" w:eastAsia="Arial" w:hAnsi="Arial" w:cs="Arial"/>
          <w:sz w:val="24"/>
          <w:szCs w:val="24"/>
        </w:rPr>
        <w:t xml:space="preserve">yang  </w:t>
      </w:r>
      <w:r>
        <w:rPr>
          <w:rFonts w:ascii="Arial" w:eastAsia="Arial" w:hAnsi="Arial" w:cs="Arial"/>
          <w:spacing w:val="1"/>
          <w:sz w:val="24"/>
          <w:szCs w:val="24"/>
        </w:rPr>
        <w:t xml:space="preserve"> </w:t>
      </w:r>
      <w:r>
        <w:rPr>
          <w:rFonts w:ascii="Arial" w:eastAsia="Arial" w:hAnsi="Arial" w:cs="Arial"/>
          <w:sz w:val="24"/>
          <w:szCs w:val="24"/>
        </w:rPr>
        <w:t>diperoleh</w:t>
      </w:r>
    </w:p>
    <w:p w:rsidR="00090544" w:rsidRDefault="003B17C1">
      <w:pPr>
        <w:spacing w:before="65" w:line="480" w:lineRule="auto"/>
        <w:ind w:left="1380" w:right="71"/>
        <w:rPr>
          <w:rFonts w:ascii="Arial" w:eastAsia="Arial" w:hAnsi="Arial" w:cs="Arial"/>
          <w:sz w:val="24"/>
          <w:szCs w:val="24"/>
        </w:rPr>
      </w:pPr>
      <w:r>
        <w:rPr>
          <w:rFonts w:ascii="Arial" w:eastAsia="Arial" w:hAnsi="Arial" w:cs="Arial"/>
          <w:sz w:val="24"/>
          <w:szCs w:val="24"/>
        </w:rPr>
        <w:t xml:space="preserve">dengan  </w:t>
      </w:r>
      <w:r>
        <w:rPr>
          <w:rFonts w:ascii="Arial" w:eastAsia="Arial" w:hAnsi="Arial" w:cs="Arial"/>
          <w:spacing w:val="42"/>
          <w:sz w:val="24"/>
          <w:szCs w:val="24"/>
        </w:rPr>
        <w:t xml:space="preserve"> </w:t>
      </w:r>
      <w:r>
        <w:rPr>
          <w:rFonts w:ascii="Arial" w:eastAsia="Arial" w:hAnsi="Arial" w:cs="Arial"/>
          <w:sz w:val="24"/>
          <w:szCs w:val="24"/>
        </w:rPr>
        <w:t xml:space="preserve">pendekatan  </w:t>
      </w:r>
      <w:r>
        <w:rPr>
          <w:rFonts w:ascii="Arial" w:eastAsia="Arial" w:hAnsi="Arial" w:cs="Arial"/>
          <w:spacing w:val="42"/>
          <w:sz w:val="24"/>
          <w:szCs w:val="24"/>
        </w:rPr>
        <w:t xml:space="preserve"> </w:t>
      </w:r>
      <w:r>
        <w:rPr>
          <w:rFonts w:ascii="Arial" w:eastAsia="Arial" w:hAnsi="Arial" w:cs="Arial"/>
          <w:sz w:val="24"/>
          <w:szCs w:val="24"/>
        </w:rPr>
        <w:t xml:space="preserve">teori  </w:t>
      </w:r>
      <w:r>
        <w:rPr>
          <w:rFonts w:ascii="Arial" w:eastAsia="Arial" w:hAnsi="Arial" w:cs="Arial"/>
          <w:spacing w:val="42"/>
          <w:sz w:val="24"/>
          <w:szCs w:val="24"/>
        </w:rPr>
        <w:t xml:space="preserve"> </w:t>
      </w:r>
      <w:r>
        <w:rPr>
          <w:rFonts w:ascii="Arial" w:eastAsia="Arial" w:hAnsi="Arial" w:cs="Arial"/>
          <w:sz w:val="24"/>
          <w:szCs w:val="24"/>
        </w:rPr>
        <w:t xml:space="preserve">yang  </w:t>
      </w:r>
      <w:r>
        <w:rPr>
          <w:rFonts w:ascii="Arial" w:eastAsia="Arial" w:hAnsi="Arial" w:cs="Arial"/>
          <w:spacing w:val="42"/>
          <w:sz w:val="24"/>
          <w:szCs w:val="24"/>
        </w:rPr>
        <w:t xml:space="preserve"> </w:t>
      </w:r>
      <w:r>
        <w:rPr>
          <w:rFonts w:ascii="Arial" w:eastAsia="Arial" w:hAnsi="Arial" w:cs="Arial"/>
          <w:sz w:val="24"/>
          <w:szCs w:val="24"/>
        </w:rPr>
        <w:t xml:space="preserve">telah  </w:t>
      </w:r>
      <w:r>
        <w:rPr>
          <w:rFonts w:ascii="Arial" w:eastAsia="Arial" w:hAnsi="Arial" w:cs="Arial"/>
          <w:spacing w:val="42"/>
          <w:sz w:val="24"/>
          <w:szCs w:val="24"/>
        </w:rPr>
        <w:t xml:space="preserve"> </w:t>
      </w:r>
      <w:r>
        <w:rPr>
          <w:rFonts w:ascii="Arial" w:eastAsia="Arial" w:hAnsi="Arial" w:cs="Arial"/>
          <w:sz w:val="24"/>
          <w:szCs w:val="24"/>
        </w:rPr>
        <w:t xml:space="preserve">ada  </w:t>
      </w:r>
      <w:r>
        <w:rPr>
          <w:rFonts w:ascii="Arial" w:eastAsia="Arial" w:hAnsi="Arial" w:cs="Arial"/>
          <w:spacing w:val="42"/>
          <w:sz w:val="24"/>
          <w:szCs w:val="24"/>
        </w:rPr>
        <w:t xml:space="preserve"> </w:t>
      </w:r>
      <w:r>
        <w:rPr>
          <w:rFonts w:ascii="Arial" w:eastAsia="Arial" w:hAnsi="Arial" w:cs="Arial"/>
          <w:sz w:val="24"/>
          <w:szCs w:val="24"/>
        </w:rPr>
        <w:t xml:space="preserve">dan  </w:t>
      </w:r>
      <w:r>
        <w:rPr>
          <w:rFonts w:ascii="Arial" w:eastAsia="Arial" w:hAnsi="Arial" w:cs="Arial"/>
          <w:spacing w:val="42"/>
          <w:sz w:val="24"/>
          <w:szCs w:val="24"/>
        </w:rPr>
        <w:t xml:space="preserve"> </w:t>
      </w:r>
      <w:r>
        <w:rPr>
          <w:rFonts w:ascii="Arial" w:eastAsia="Arial" w:hAnsi="Arial" w:cs="Arial"/>
          <w:sz w:val="24"/>
          <w:szCs w:val="24"/>
        </w:rPr>
        <w:t>menjelaskan keterkaitannya.</w:t>
      </w:r>
    </w:p>
    <w:p w:rsidR="00090544" w:rsidRDefault="003B17C1">
      <w:pPr>
        <w:tabs>
          <w:tab w:val="left" w:pos="1380"/>
        </w:tabs>
        <w:spacing w:before="27" w:line="477" w:lineRule="auto"/>
        <w:ind w:left="1380" w:right="71" w:hanging="425"/>
        <w:jc w:val="both"/>
        <w:rPr>
          <w:rFonts w:ascii="Arial" w:eastAsia="Arial" w:hAnsi="Arial" w:cs="Arial"/>
          <w:sz w:val="24"/>
          <w:szCs w:val="24"/>
        </w:rPr>
      </w:pPr>
      <w:r>
        <w:rPr>
          <w:w w:val="131"/>
          <w:sz w:val="24"/>
          <w:szCs w:val="24"/>
        </w:rPr>
        <w:t>•</w:t>
      </w:r>
      <w:r>
        <w:rPr>
          <w:sz w:val="24"/>
          <w:szCs w:val="24"/>
        </w:rPr>
        <w:tab/>
      </w:r>
      <w:r>
        <w:rPr>
          <w:rFonts w:ascii="Arial" w:eastAsia="Arial" w:hAnsi="Arial" w:cs="Arial"/>
          <w:sz w:val="24"/>
          <w:szCs w:val="24"/>
        </w:rPr>
        <w:t>Data</w:t>
      </w:r>
      <w:r>
        <w:rPr>
          <w:rFonts w:ascii="Arial" w:eastAsia="Arial" w:hAnsi="Arial" w:cs="Arial"/>
          <w:spacing w:val="12"/>
          <w:sz w:val="24"/>
          <w:szCs w:val="24"/>
        </w:rPr>
        <w:t xml:space="preserve"> </w:t>
      </w:r>
      <w:r>
        <w:rPr>
          <w:rFonts w:ascii="Arial" w:eastAsia="Arial" w:hAnsi="Arial" w:cs="Arial"/>
          <w:sz w:val="24"/>
          <w:szCs w:val="24"/>
        </w:rPr>
        <w:t>dapat</w:t>
      </w:r>
      <w:r>
        <w:rPr>
          <w:rFonts w:ascii="Arial" w:eastAsia="Arial" w:hAnsi="Arial" w:cs="Arial"/>
          <w:spacing w:val="12"/>
          <w:sz w:val="24"/>
          <w:szCs w:val="24"/>
        </w:rPr>
        <w:t xml:space="preserve"> </w:t>
      </w:r>
      <w:r>
        <w:rPr>
          <w:rFonts w:ascii="Arial" w:eastAsia="Arial" w:hAnsi="Arial" w:cs="Arial"/>
          <w:sz w:val="24"/>
          <w:szCs w:val="24"/>
        </w:rPr>
        <w:t>disajikan</w:t>
      </w:r>
      <w:r>
        <w:rPr>
          <w:rFonts w:ascii="Arial" w:eastAsia="Arial" w:hAnsi="Arial" w:cs="Arial"/>
          <w:spacing w:val="12"/>
          <w:sz w:val="24"/>
          <w:szCs w:val="24"/>
        </w:rPr>
        <w:t xml:space="preserve"> </w:t>
      </w:r>
      <w:r>
        <w:rPr>
          <w:rFonts w:ascii="Arial" w:eastAsia="Arial" w:hAnsi="Arial" w:cs="Arial"/>
          <w:sz w:val="24"/>
          <w:szCs w:val="24"/>
        </w:rPr>
        <w:t>dalam</w:t>
      </w:r>
      <w:r>
        <w:rPr>
          <w:rFonts w:ascii="Arial" w:eastAsia="Arial" w:hAnsi="Arial" w:cs="Arial"/>
          <w:spacing w:val="12"/>
          <w:sz w:val="24"/>
          <w:szCs w:val="24"/>
        </w:rPr>
        <w:t xml:space="preserve"> </w:t>
      </w:r>
      <w:r>
        <w:rPr>
          <w:rFonts w:ascii="Arial" w:eastAsia="Arial" w:hAnsi="Arial" w:cs="Arial"/>
          <w:sz w:val="24"/>
          <w:szCs w:val="24"/>
        </w:rPr>
        <w:t>bentuk</w:t>
      </w:r>
      <w:r>
        <w:rPr>
          <w:rFonts w:ascii="Arial" w:eastAsia="Arial" w:hAnsi="Arial" w:cs="Arial"/>
          <w:spacing w:val="12"/>
          <w:sz w:val="24"/>
          <w:szCs w:val="24"/>
        </w:rPr>
        <w:t xml:space="preserve"> </w:t>
      </w:r>
      <w:r>
        <w:rPr>
          <w:rFonts w:ascii="Arial" w:eastAsia="Arial" w:hAnsi="Arial" w:cs="Arial"/>
          <w:sz w:val="24"/>
          <w:szCs w:val="24"/>
        </w:rPr>
        <w:t>kalimat,</w:t>
      </w:r>
      <w:r>
        <w:rPr>
          <w:rFonts w:ascii="Arial" w:eastAsia="Arial" w:hAnsi="Arial" w:cs="Arial"/>
          <w:spacing w:val="12"/>
          <w:sz w:val="24"/>
          <w:szCs w:val="24"/>
        </w:rPr>
        <w:t xml:space="preserve"> </w:t>
      </w:r>
      <w:r>
        <w:rPr>
          <w:rFonts w:ascii="Arial" w:eastAsia="Arial" w:hAnsi="Arial" w:cs="Arial"/>
          <w:sz w:val="24"/>
          <w:szCs w:val="24"/>
        </w:rPr>
        <w:t>tabel,</w:t>
      </w:r>
      <w:r>
        <w:rPr>
          <w:rFonts w:ascii="Arial" w:eastAsia="Arial" w:hAnsi="Arial" w:cs="Arial"/>
          <w:spacing w:val="12"/>
          <w:sz w:val="24"/>
          <w:szCs w:val="24"/>
        </w:rPr>
        <w:t xml:space="preserve"> </w:t>
      </w:r>
      <w:r>
        <w:rPr>
          <w:rFonts w:ascii="Arial" w:eastAsia="Arial" w:hAnsi="Arial" w:cs="Arial"/>
          <w:sz w:val="24"/>
          <w:szCs w:val="24"/>
        </w:rPr>
        <w:t>grafik,</w:t>
      </w:r>
      <w:r>
        <w:rPr>
          <w:rFonts w:ascii="Arial" w:eastAsia="Arial" w:hAnsi="Arial" w:cs="Arial"/>
          <w:spacing w:val="12"/>
          <w:sz w:val="24"/>
          <w:szCs w:val="24"/>
        </w:rPr>
        <w:t xml:space="preserve"> </w:t>
      </w:r>
      <w:r>
        <w:rPr>
          <w:rFonts w:ascii="Arial" w:eastAsia="Arial" w:hAnsi="Arial" w:cs="Arial"/>
          <w:sz w:val="24"/>
          <w:szCs w:val="24"/>
        </w:rPr>
        <w:t>gambar</w:t>
      </w:r>
      <w:r>
        <w:rPr>
          <w:rFonts w:ascii="Arial" w:eastAsia="Arial" w:hAnsi="Arial" w:cs="Arial"/>
          <w:spacing w:val="12"/>
          <w:sz w:val="24"/>
          <w:szCs w:val="24"/>
        </w:rPr>
        <w:t xml:space="preserve"> </w:t>
      </w:r>
      <w:r>
        <w:rPr>
          <w:rFonts w:ascii="Arial" w:eastAsia="Arial" w:hAnsi="Arial" w:cs="Arial"/>
          <w:sz w:val="24"/>
          <w:szCs w:val="24"/>
        </w:rPr>
        <w:t>dan foto. Tabel dan grafik yang dicantumkan dalam naskah merupakan table dan grafik yang memuat data yang akan dibahas.</w:t>
      </w:r>
    </w:p>
    <w:p w:rsidR="00090544" w:rsidRDefault="003B17C1">
      <w:pPr>
        <w:tabs>
          <w:tab w:val="left" w:pos="1380"/>
        </w:tabs>
        <w:spacing w:before="30" w:line="478" w:lineRule="auto"/>
        <w:ind w:left="1380" w:right="71" w:hanging="425"/>
        <w:jc w:val="both"/>
        <w:rPr>
          <w:rFonts w:ascii="Arial" w:eastAsia="Arial" w:hAnsi="Arial" w:cs="Arial"/>
          <w:sz w:val="24"/>
          <w:szCs w:val="24"/>
        </w:rPr>
      </w:pPr>
      <w:r>
        <w:rPr>
          <w:w w:val="131"/>
          <w:sz w:val="24"/>
          <w:szCs w:val="24"/>
        </w:rPr>
        <w:t>•</w:t>
      </w:r>
      <w:r>
        <w:rPr>
          <w:sz w:val="24"/>
          <w:szCs w:val="24"/>
        </w:rPr>
        <w:tab/>
      </w:r>
      <w:r>
        <w:rPr>
          <w:rFonts w:ascii="Arial" w:eastAsia="Arial" w:hAnsi="Arial" w:cs="Arial"/>
          <w:sz w:val="24"/>
          <w:szCs w:val="24"/>
        </w:rPr>
        <w:t xml:space="preserve">Uraian </w:t>
      </w:r>
      <w:r>
        <w:rPr>
          <w:rFonts w:ascii="Arial" w:eastAsia="Arial" w:hAnsi="Arial" w:cs="Arial"/>
          <w:spacing w:val="5"/>
          <w:sz w:val="24"/>
          <w:szCs w:val="24"/>
        </w:rPr>
        <w:t xml:space="preserve"> </w:t>
      </w:r>
      <w:r>
        <w:rPr>
          <w:rFonts w:ascii="Arial" w:eastAsia="Arial" w:hAnsi="Arial" w:cs="Arial"/>
          <w:sz w:val="24"/>
          <w:szCs w:val="24"/>
        </w:rPr>
        <w:t xml:space="preserve">kalimat </w:t>
      </w:r>
      <w:r>
        <w:rPr>
          <w:rFonts w:ascii="Arial" w:eastAsia="Arial" w:hAnsi="Arial" w:cs="Arial"/>
          <w:spacing w:val="5"/>
          <w:sz w:val="24"/>
          <w:szCs w:val="24"/>
        </w:rPr>
        <w:t xml:space="preserve"> </w:t>
      </w:r>
      <w:r>
        <w:rPr>
          <w:rFonts w:ascii="Arial" w:eastAsia="Arial" w:hAnsi="Arial" w:cs="Arial"/>
          <w:sz w:val="24"/>
          <w:szCs w:val="24"/>
        </w:rPr>
        <w:t xml:space="preserve">pembahasan </w:t>
      </w:r>
      <w:r>
        <w:rPr>
          <w:rFonts w:ascii="Arial" w:eastAsia="Arial" w:hAnsi="Arial" w:cs="Arial"/>
          <w:spacing w:val="5"/>
          <w:sz w:val="24"/>
          <w:szCs w:val="24"/>
        </w:rPr>
        <w:t xml:space="preserve"> </w:t>
      </w:r>
      <w:r>
        <w:rPr>
          <w:rFonts w:ascii="Arial" w:eastAsia="Arial" w:hAnsi="Arial" w:cs="Arial"/>
          <w:sz w:val="24"/>
          <w:szCs w:val="24"/>
        </w:rPr>
        <w:t xml:space="preserve">seyogyanya </w:t>
      </w:r>
      <w:r>
        <w:rPr>
          <w:rFonts w:ascii="Arial" w:eastAsia="Arial" w:hAnsi="Arial" w:cs="Arial"/>
          <w:spacing w:val="5"/>
          <w:sz w:val="24"/>
          <w:szCs w:val="24"/>
        </w:rPr>
        <w:t xml:space="preserve"> </w:t>
      </w:r>
      <w:r>
        <w:rPr>
          <w:rFonts w:ascii="Arial" w:eastAsia="Arial" w:hAnsi="Arial" w:cs="Arial"/>
          <w:sz w:val="24"/>
          <w:szCs w:val="24"/>
        </w:rPr>
        <w:t xml:space="preserve">ditulis </w:t>
      </w:r>
      <w:r>
        <w:rPr>
          <w:rFonts w:ascii="Arial" w:eastAsia="Arial" w:hAnsi="Arial" w:cs="Arial"/>
          <w:spacing w:val="5"/>
          <w:sz w:val="24"/>
          <w:szCs w:val="24"/>
        </w:rPr>
        <w:t xml:space="preserve"> </w:t>
      </w:r>
      <w:r>
        <w:rPr>
          <w:rFonts w:ascii="Arial" w:eastAsia="Arial" w:hAnsi="Arial" w:cs="Arial"/>
          <w:sz w:val="24"/>
          <w:szCs w:val="24"/>
        </w:rPr>
        <w:t xml:space="preserve">mendahului </w:t>
      </w:r>
      <w:r>
        <w:rPr>
          <w:rFonts w:ascii="Arial" w:eastAsia="Arial" w:hAnsi="Arial" w:cs="Arial"/>
          <w:spacing w:val="5"/>
          <w:sz w:val="24"/>
          <w:szCs w:val="24"/>
        </w:rPr>
        <w:t xml:space="preserve"> </w:t>
      </w:r>
      <w:r>
        <w:rPr>
          <w:rFonts w:ascii="Arial" w:eastAsia="Arial" w:hAnsi="Arial" w:cs="Arial"/>
          <w:sz w:val="24"/>
          <w:szCs w:val="24"/>
        </w:rPr>
        <w:t>tabel, grafik, gambar atau foto.</w:t>
      </w:r>
    </w:p>
    <w:p w:rsidR="00090544" w:rsidRDefault="003B17C1">
      <w:pPr>
        <w:tabs>
          <w:tab w:val="left" w:pos="1380"/>
        </w:tabs>
        <w:spacing w:before="29" w:line="478" w:lineRule="auto"/>
        <w:ind w:left="1380" w:right="71" w:hanging="425"/>
        <w:jc w:val="both"/>
        <w:rPr>
          <w:rFonts w:ascii="Arial" w:eastAsia="Arial" w:hAnsi="Arial" w:cs="Arial"/>
          <w:sz w:val="24"/>
          <w:szCs w:val="24"/>
        </w:rPr>
      </w:pPr>
      <w:r>
        <w:rPr>
          <w:w w:val="131"/>
          <w:sz w:val="24"/>
          <w:szCs w:val="24"/>
        </w:rPr>
        <w:t>•</w:t>
      </w:r>
      <w:r>
        <w:rPr>
          <w:sz w:val="24"/>
          <w:szCs w:val="24"/>
        </w:rPr>
        <w:tab/>
      </w:r>
      <w:r>
        <w:rPr>
          <w:rFonts w:ascii="Arial" w:eastAsia="Arial" w:hAnsi="Arial" w:cs="Arial"/>
          <w:sz w:val="24"/>
          <w:szCs w:val="24"/>
        </w:rPr>
        <w:t xml:space="preserve">Dalam   </w:t>
      </w:r>
      <w:r>
        <w:rPr>
          <w:rFonts w:ascii="Arial" w:eastAsia="Arial" w:hAnsi="Arial" w:cs="Arial"/>
          <w:spacing w:val="28"/>
          <w:sz w:val="24"/>
          <w:szCs w:val="24"/>
        </w:rPr>
        <w:t xml:space="preserve"> </w:t>
      </w:r>
      <w:r>
        <w:rPr>
          <w:rFonts w:ascii="Arial" w:eastAsia="Arial" w:hAnsi="Arial" w:cs="Arial"/>
          <w:sz w:val="24"/>
          <w:szCs w:val="24"/>
        </w:rPr>
        <w:t xml:space="preserve">pembahasan,   </w:t>
      </w:r>
      <w:r>
        <w:rPr>
          <w:rFonts w:ascii="Arial" w:eastAsia="Arial" w:hAnsi="Arial" w:cs="Arial"/>
          <w:spacing w:val="28"/>
          <w:sz w:val="24"/>
          <w:szCs w:val="24"/>
        </w:rPr>
        <w:t xml:space="preserve"> </w:t>
      </w:r>
      <w:r>
        <w:rPr>
          <w:rFonts w:ascii="Arial" w:eastAsia="Arial" w:hAnsi="Arial" w:cs="Arial"/>
          <w:sz w:val="24"/>
          <w:szCs w:val="24"/>
        </w:rPr>
        <w:t xml:space="preserve">data   </w:t>
      </w:r>
      <w:r>
        <w:rPr>
          <w:rFonts w:ascii="Arial" w:eastAsia="Arial" w:hAnsi="Arial" w:cs="Arial"/>
          <w:spacing w:val="28"/>
          <w:sz w:val="24"/>
          <w:szCs w:val="24"/>
        </w:rPr>
        <w:t xml:space="preserve"> </w:t>
      </w:r>
      <w:r>
        <w:rPr>
          <w:rFonts w:ascii="Arial" w:eastAsia="Arial" w:hAnsi="Arial" w:cs="Arial"/>
          <w:sz w:val="24"/>
          <w:szCs w:val="24"/>
        </w:rPr>
        <w:t xml:space="preserve">dan   </w:t>
      </w:r>
      <w:r>
        <w:rPr>
          <w:rFonts w:ascii="Arial" w:eastAsia="Arial" w:hAnsi="Arial" w:cs="Arial"/>
          <w:spacing w:val="28"/>
          <w:sz w:val="24"/>
          <w:szCs w:val="24"/>
        </w:rPr>
        <w:t xml:space="preserve"> </w:t>
      </w:r>
      <w:r>
        <w:rPr>
          <w:rFonts w:ascii="Arial" w:eastAsia="Arial" w:hAnsi="Arial" w:cs="Arial"/>
          <w:sz w:val="24"/>
          <w:szCs w:val="24"/>
        </w:rPr>
        <w:t xml:space="preserve">fakta   </w:t>
      </w:r>
      <w:r>
        <w:rPr>
          <w:rFonts w:ascii="Arial" w:eastAsia="Arial" w:hAnsi="Arial" w:cs="Arial"/>
          <w:spacing w:val="28"/>
          <w:sz w:val="24"/>
          <w:szCs w:val="24"/>
        </w:rPr>
        <w:t xml:space="preserve"> </w:t>
      </w:r>
      <w:r>
        <w:rPr>
          <w:rFonts w:ascii="Arial" w:eastAsia="Arial" w:hAnsi="Arial" w:cs="Arial"/>
          <w:sz w:val="24"/>
          <w:szCs w:val="24"/>
        </w:rPr>
        <w:t xml:space="preserve">yang   </w:t>
      </w:r>
      <w:r>
        <w:rPr>
          <w:rFonts w:ascii="Arial" w:eastAsia="Arial" w:hAnsi="Arial" w:cs="Arial"/>
          <w:spacing w:val="28"/>
          <w:sz w:val="24"/>
          <w:szCs w:val="24"/>
        </w:rPr>
        <w:t xml:space="preserve"> </w:t>
      </w:r>
      <w:r>
        <w:rPr>
          <w:rFonts w:ascii="Arial" w:eastAsia="Arial" w:hAnsi="Arial" w:cs="Arial"/>
          <w:sz w:val="24"/>
          <w:szCs w:val="24"/>
        </w:rPr>
        <w:t xml:space="preserve">telah   </w:t>
      </w:r>
      <w:r>
        <w:rPr>
          <w:rFonts w:ascii="Arial" w:eastAsia="Arial" w:hAnsi="Arial" w:cs="Arial"/>
          <w:spacing w:val="28"/>
          <w:sz w:val="24"/>
          <w:szCs w:val="24"/>
        </w:rPr>
        <w:t xml:space="preserve"> </w:t>
      </w:r>
      <w:r>
        <w:rPr>
          <w:rFonts w:ascii="Arial" w:eastAsia="Arial" w:hAnsi="Arial" w:cs="Arial"/>
          <w:sz w:val="24"/>
          <w:szCs w:val="24"/>
        </w:rPr>
        <w:t>diamati diinterpretasikan berdasarkan landasan teori yang telah diungkapkan di dalam</w:t>
      </w:r>
      <w:r>
        <w:rPr>
          <w:rFonts w:ascii="Arial" w:eastAsia="Arial" w:hAnsi="Arial" w:cs="Arial"/>
          <w:spacing w:val="1"/>
          <w:sz w:val="24"/>
          <w:szCs w:val="24"/>
        </w:rPr>
        <w:t xml:space="preserve"> </w:t>
      </w:r>
      <w:r>
        <w:rPr>
          <w:rFonts w:ascii="Arial" w:eastAsia="Arial" w:hAnsi="Arial" w:cs="Arial"/>
          <w:sz w:val="24"/>
          <w:szCs w:val="24"/>
        </w:rPr>
        <w:t>Tinjauan Pustaka dibahas selaras dengan tujuan penelitian. Dalam bab ini juga dibahas mengapa terjadi hasil yang demikian, bagaimana penjelasan teorinya dan kaitannya dengan hasil-hasil penelitian.</w:t>
      </w:r>
    </w:p>
    <w:p w:rsidR="00090544" w:rsidRDefault="003B17C1">
      <w:pPr>
        <w:tabs>
          <w:tab w:val="left" w:pos="1380"/>
        </w:tabs>
        <w:spacing w:before="28" w:line="478" w:lineRule="auto"/>
        <w:ind w:left="1380" w:right="71" w:hanging="425"/>
        <w:jc w:val="both"/>
        <w:rPr>
          <w:rFonts w:ascii="Arial" w:eastAsia="Arial" w:hAnsi="Arial" w:cs="Arial"/>
          <w:sz w:val="24"/>
          <w:szCs w:val="24"/>
        </w:rPr>
      </w:pPr>
      <w:r>
        <w:rPr>
          <w:w w:val="131"/>
          <w:sz w:val="24"/>
          <w:szCs w:val="24"/>
        </w:rPr>
        <w:t>•</w:t>
      </w:r>
      <w:r>
        <w:rPr>
          <w:sz w:val="24"/>
          <w:szCs w:val="24"/>
        </w:rPr>
        <w:tab/>
      </w:r>
      <w:r>
        <w:rPr>
          <w:rFonts w:ascii="Arial" w:eastAsia="Arial" w:hAnsi="Arial" w:cs="Arial"/>
          <w:sz w:val="24"/>
          <w:szCs w:val="24"/>
        </w:rPr>
        <w:t>Tabel-tabel</w:t>
      </w:r>
      <w:r>
        <w:rPr>
          <w:rFonts w:ascii="Arial" w:eastAsia="Arial" w:hAnsi="Arial" w:cs="Arial"/>
          <w:spacing w:val="38"/>
          <w:sz w:val="24"/>
          <w:szCs w:val="24"/>
        </w:rPr>
        <w:t xml:space="preserve"> </w:t>
      </w:r>
      <w:r>
        <w:rPr>
          <w:rFonts w:ascii="Arial" w:eastAsia="Arial" w:hAnsi="Arial" w:cs="Arial"/>
          <w:sz w:val="24"/>
          <w:szCs w:val="24"/>
        </w:rPr>
        <w:t>data</w:t>
      </w:r>
      <w:r>
        <w:rPr>
          <w:rFonts w:ascii="Arial" w:eastAsia="Arial" w:hAnsi="Arial" w:cs="Arial"/>
          <w:spacing w:val="38"/>
          <w:sz w:val="24"/>
          <w:szCs w:val="24"/>
        </w:rPr>
        <w:t xml:space="preserve"> </w:t>
      </w:r>
      <w:r>
        <w:rPr>
          <w:rFonts w:ascii="Arial" w:eastAsia="Arial" w:hAnsi="Arial" w:cs="Arial"/>
          <w:sz w:val="24"/>
          <w:szCs w:val="24"/>
        </w:rPr>
        <w:t>pelengkap,</w:t>
      </w:r>
      <w:r>
        <w:rPr>
          <w:rFonts w:ascii="Arial" w:eastAsia="Arial" w:hAnsi="Arial" w:cs="Arial"/>
          <w:spacing w:val="38"/>
          <w:sz w:val="24"/>
          <w:szCs w:val="24"/>
        </w:rPr>
        <w:t xml:space="preserve"> </w:t>
      </w:r>
      <w:r>
        <w:rPr>
          <w:rFonts w:ascii="Arial" w:eastAsia="Arial" w:hAnsi="Arial" w:cs="Arial"/>
          <w:sz w:val="24"/>
          <w:szCs w:val="24"/>
        </w:rPr>
        <w:t>data</w:t>
      </w:r>
      <w:r>
        <w:rPr>
          <w:rFonts w:ascii="Arial" w:eastAsia="Arial" w:hAnsi="Arial" w:cs="Arial"/>
          <w:spacing w:val="38"/>
          <w:sz w:val="24"/>
          <w:szCs w:val="24"/>
        </w:rPr>
        <w:t xml:space="preserve"> </w:t>
      </w:r>
      <w:r>
        <w:rPr>
          <w:rFonts w:ascii="Arial" w:eastAsia="Arial" w:hAnsi="Arial" w:cs="Arial"/>
          <w:sz w:val="24"/>
          <w:szCs w:val="24"/>
        </w:rPr>
        <w:t>dasar,</w:t>
      </w:r>
      <w:r>
        <w:rPr>
          <w:rFonts w:ascii="Arial" w:eastAsia="Arial" w:hAnsi="Arial" w:cs="Arial"/>
          <w:spacing w:val="38"/>
          <w:sz w:val="24"/>
          <w:szCs w:val="24"/>
        </w:rPr>
        <w:t xml:space="preserve"> </w:t>
      </w:r>
      <w:r>
        <w:rPr>
          <w:rFonts w:ascii="Arial" w:eastAsia="Arial" w:hAnsi="Arial" w:cs="Arial"/>
          <w:sz w:val="24"/>
          <w:szCs w:val="24"/>
        </w:rPr>
        <w:t>analisis</w:t>
      </w:r>
      <w:r>
        <w:rPr>
          <w:rFonts w:ascii="Arial" w:eastAsia="Arial" w:hAnsi="Arial" w:cs="Arial"/>
          <w:spacing w:val="38"/>
          <w:sz w:val="24"/>
          <w:szCs w:val="24"/>
        </w:rPr>
        <w:t xml:space="preserve"> </w:t>
      </w:r>
      <w:r>
        <w:rPr>
          <w:rFonts w:ascii="Arial" w:eastAsia="Arial" w:hAnsi="Arial" w:cs="Arial"/>
          <w:sz w:val="24"/>
          <w:szCs w:val="24"/>
        </w:rPr>
        <w:t>statistic</w:t>
      </w:r>
      <w:r>
        <w:rPr>
          <w:rFonts w:ascii="Arial" w:eastAsia="Arial" w:hAnsi="Arial" w:cs="Arial"/>
          <w:spacing w:val="38"/>
          <w:sz w:val="24"/>
          <w:szCs w:val="24"/>
        </w:rPr>
        <w:t xml:space="preserve"> </w:t>
      </w:r>
      <w:r>
        <w:rPr>
          <w:rFonts w:ascii="Arial" w:eastAsia="Arial" w:hAnsi="Arial" w:cs="Arial"/>
          <w:sz w:val="24"/>
          <w:szCs w:val="24"/>
        </w:rPr>
        <w:t>(jika</w:t>
      </w:r>
      <w:r>
        <w:rPr>
          <w:rFonts w:ascii="Arial" w:eastAsia="Arial" w:hAnsi="Arial" w:cs="Arial"/>
          <w:spacing w:val="38"/>
          <w:sz w:val="24"/>
          <w:szCs w:val="24"/>
        </w:rPr>
        <w:t xml:space="preserve"> </w:t>
      </w:r>
      <w:r>
        <w:rPr>
          <w:rFonts w:ascii="Arial" w:eastAsia="Arial" w:hAnsi="Arial" w:cs="Arial"/>
          <w:sz w:val="24"/>
          <w:szCs w:val="24"/>
        </w:rPr>
        <w:t>ada), peta, prosedur analisis laboratorium, atau data pelengkap yang lain disajikan dalam lampiran. Ketentuan yang sama juga berlaku untuk data dalam bentuk grafik, gambar atau foto pelengkap.</w:t>
      </w:r>
    </w:p>
    <w:p w:rsidR="00090544" w:rsidRDefault="003B17C1">
      <w:pPr>
        <w:tabs>
          <w:tab w:val="left" w:pos="920"/>
        </w:tabs>
        <w:spacing w:before="10" w:line="480" w:lineRule="auto"/>
        <w:ind w:left="930" w:right="71" w:hanging="426"/>
        <w:jc w:val="both"/>
        <w:rPr>
          <w:rFonts w:ascii="Arial" w:eastAsia="Arial" w:hAnsi="Arial" w:cs="Arial"/>
          <w:sz w:val="24"/>
          <w:szCs w:val="24"/>
        </w:rPr>
      </w:pPr>
      <w:r>
        <w:rPr>
          <w:rFonts w:ascii="Arial" w:eastAsia="Arial" w:hAnsi="Arial" w:cs="Arial"/>
          <w:sz w:val="24"/>
          <w:szCs w:val="24"/>
        </w:rPr>
        <w:lastRenderedPageBreak/>
        <w:t>5)</w:t>
      </w:r>
      <w:r>
        <w:rPr>
          <w:rFonts w:ascii="Arial" w:eastAsia="Arial" w:hAnsi="Arial" w:cs="Arial"/>
          <w:sz w:val="24"/>
          <w:szCs w:val="24"/>
        </w:rPr>
        <w:tab/>
      </w:r>
      <w:r>
        <w:rPr>
          <w:rFonts w:ascii="Arial" w:eastAsia="Arial" w:hAnsi="Arial" w:cs="Arial"/>
          <w:b/>
          <w:sz w:val="24"/>
          <w:szCs w:val="24"/>
        </w:rPr>
        <w:t>KESIMPULAN</w:t>
      </w:r>
      <w:r>
        <w:rPr>
          <w:rFonts w:ascii="Arial" w:eastAsia="Arial" w:hAnsi="Arial" w:cs="Arial"/>
          <w:b/>
          <w:spacing w:val="40"/>
          <w:sz w:val="24"/>
          <w:szCs w:val="24"/>
        </w:rPr>
        <w:t xml:space="preserve"> </w:t>
      </w:r>
      <w:r>
        <w:rPr>
          <w:rFonts w:ascii="Arial" w:eastAsia="Arial" w:hAnsi="Arial" w:cs="Arial"/>
          <w:b/>
          <w:sz w:val="24"/>
          <w:szCs w:val="24"/>
        </w:rPr>
        <w:t>DAN</w:t>
      </w:r>
      <w:r>
        <w:rPr>
          <w:rFonts w:ascii="Arial" w:eastAsia="Arial" w:hAnsi="Arial" w:cs="Arial"/>
          <w:b/>
          <w:spacing w:val="40"/>
          <w:sz w:val="24"/>
          <w:szCs w:val="24"/>
        </w:rPr>
        <w:t xml:space="preserve"> </w:t>
      </w:r>
      <w:r>
        <w:rPr>
          <w:rFonts w:ascii="Arial" w:eastAsia="Arial" w:hAnsi="Arial" w:cs="Arial"/>
          <w:b/>
          <w:sz w:val="24"/>
          <w:szCs w:val="24"/>
        </w:rPr>
        <w:t>SARAN</w:t>
      </w:r>
      <w:r>
        <w:rPr>
          <w:rFonts w:ascii="Arial" w:eastAsia="Arial" w:hAnsi="Arial" w:cs="Arial"/>
          <w:b/>
          <w:spacing w:val="40"/>
          <w:sz w:val="24"/>
          <w:szCs w:val="24"/>
        </w:rPr>
        <w:t xml:space="preserve"> </w:t>
      </w:r>
      <w:r>
        <w:rPr>
          <w:rFonts w:ascii="Arial" w:eastAsia="Arial" w:hAnsi="Arial" w:cs="Arial"/>
          <w:sz w:val="24"/>
          <w:szCs w:val="24"/>
        </w:rPr>
        <w:t>:</w:t>
      </w:r>
      <w:r>
        <w:rPr>
          <w:rFonts w:ascii="Arial" w:eastAsia="Arial" w:hAnsi="Arial" w:cs="Arial"/>
          <w:spacing w:val="40"/>
          <w:sz w:val="24"/>
          <w:szCs w:val="24"/>
        </w:rPr>
        <w:t xml:space="preserve"> </w:t>
      </w:r>
      <w:r>
        <w:rPr>
          <w:rFonts w:ascii="Arial" w:eastAsia="Arial" w:hAnsi="Arial" w:cs="Arial"/>
          <w:sz w:val="24"/>
          <w:szCs w:val="24"/>
        </w:rPr>
        <w:t>merupakan</w:t>
      </w:r>
      <w:r>
        <w:rPr>
          <w:rFonts w:ascii="Arial" w:eastAsia="Arial" w:hAnsi="Arial" w:cs="Arial"/>
          <w:spacing w:val="40"/>
          <w:sz w:val="24"/>
          <w:szCs w:val="24"/>
        </w:rPr>
        <w:t xml:space="preserve"> </w:t>
      </w:r>
      <w:r>
        <w:rPr>
          <w:rFonts w:ascii="Arial" w:eastAsia="Arial" w:hAnsi="Arial" w:cs="Arial"/>
          <w:sz w:val="24"/>
          <w:szCs w:val="24"/>
        </w:rPr>
        <w:t>bab</w:t>
      </w:r>
      <w:r>
        <w:rPr>
          <w:rFonts w:ascii="Arial" w:eastAsia="Arial" w:hAnsi="Arial" w:cs="Arial"/>
          <w:spacing w:val="40"/>
          <w:sz w:val="24"/>
          <w:szCs w:val="24"/>
        </w:rPr>
        <w:t xml:space="preserve"> </w:t>
      </w:r>
      <w:r>
        <w:rPr>
          <w:rFonts w:ascii="Arial" w:eastAsia="Arial" w:hAnsi="Arial" w:cs="Arial"/>
          <w:sz w:val="24"/>
          <w:szCs w:val="24"/>
        </w:rPr>
        <w:t>berikutnya</w:t>
      </w:r>
      <w:r>
        <w:rPr>
          <w:rFonts w:ascii="Arial" w:eastAsia="Arial" w:hAnsi="Arial" w:cs="Arial"/>
          <w:spacing w:val="40"/>
          <w:sz w:val="24"/>
          <w:szCs w:val="24"/>
        </w:rPr>
        <w:t xml:space="preserve"> </w:t>
      </w:r>
      <w:r>
        <w:rPr>
          <w:rFonts w:ascii="Arial" w:eastAsia="Arial" w:hAnsi="Arial" w:cs="Arial"/>
          <w:sz w:val="24"/>
          <w:szCs w:val="24"/>
        </w:rPr>
        <w:t>setelah</w:t>
      </w:r>
      <w:r>
        <w:rPr>
          <w:rFonts w:ascii="Arial" w:eastAsia="Arial" w:hAnsi="Arial" w:cs="Arial"/>
          <w:spacing w:val="40"/>
          <w:sz w:val="24"/>
          <w:szCs w:val="24"/>
        </w:rPr>
        <w:t xml:space="preserve"> </w:t>
      </w:r>
      <w:r>
        <w:rPr>
          <w:rFonts w:ascii="Arial" w:eastAsia="Arial" w:hAnsi="Arial" w:cs="Arial"/>
          <w:sz w:val="24"/>
          <w:szCs w:val="24"/>
        </w:rPr>
        <w:t>hasil dan pembahasan, disajikan pada halaman baru, terdiri dari 2 sub-bab, yaitu :</w:t>
      </w:r>
    </w:p>
    <w:p w:rsidR="00090544" w:rsidRDefault="003B17C1">
      <w:pPr>
        <w:tabs>
          <w:tab w:val="left" w:pos="920"/>
        </w:tabs>
        <w:spacing w:before="8" w:line="480" w:lineRule="auto"/>
        <w:ind w:left="930" w:right="71" w:hanging="425"/>
        <w:jc w:val="both"/>
        <w:rPr>
          <w:rFonts w:ascii="Arial" w:eastAsia="Arial" w:hAnsi="Arial" w:cs="Arial"/>
          <w:sz w:val="24"/>
          <w:szCs w:val="24"/>
          <w:lang w:val="id-ID"/>
        </w:rPr>
      </w:pPr>
      <w:r>
        <w:rPr>
          <w:rFonts w:ascii="Arial" w:eastAsia="Arial" w:hAnsi="Arial" w:cs="Arial"/>
          <w:sz w:val="24"/>
          <w:szCs w:val="24"/>
        </w:rPr>
        <w:t>a.</w:t>
      </w:r>
      <w:r>
        <w:rPr>
          <w:rFonts w:ascii="Arial" w:eastAsia="Arial" w:hAnsi="Arial" w:cs="Arial"/>
          <w:sz w:val="24"/>
          <w:szCs w:val="24"/>
        </w:rPr>
        <w:tab/>
        <w:t>Kesimpulan</w:t>
      </w:r>
      <w:r>
        <w:rPr>
          <w:rFonts w:ascii="Arial" w:eastAsia="Arial" w:hAnsi="Arial" w:cs="Arial"/>
          <w:spacing w:val="18"/>
          <w:sz w:val="24"/>
          <w:szCs w:val="24"/>
        </w:rPr>
        <w:t xml:space="preserve"> </w:t>
      </w:r>
      <w:r>
        <w:rPr>
          <w:rFonts w:ascii="Arial" w:eastAsia="Arial" w:hAnsi="Arial" w:cs="Arial"/>
          <w:sz w:val="24"/>
          <w:szCs w:val="24"/>
        </w:rPr>
        <w:t>:</w:t>
      </w:r>
      <w:r>
        <w:rPr>
          <w:rFonts w:ascii="Arial" w:eastAsia="Arial" w:hAnsi="Arial" w:cs="Arial"/>
          <w:spacing w:val="18"/>
          <w:sz w:val="24"/>
          <w:szCs w:val="24"/>
        </w:rPr>
        <w:t xml:space="preserve"> </w:t>
      </w:r>
      <w:r>
        <w:rPr>
          <w:rFonts w:ascii="Arial" w:eastAsia="Arial" w:hAnsi="Arial" w:cs="Arial"/>
          <w:sz w:val="24"/>
          <w:szCs w:val="24"/>
        </w:rPr>
        <w:t>merupakan</w:t>
      </w:r>
      <w:r>
        <w:rPr>
          <w:rFonts w:ascii="Arial" w:eastAsia="Arial" w:hAnsi="Arial" w:cs="Arial"/>
          <w:spacing w:val="18"/>
          <w:sz w:val="24"/>
          <w:szCs w:val="24"/>
        </w:rPr>
        <w:t xml:space="preserve"> </w:t>
      </w:r>
      <w:r>
        <w:rPr>
          <w:rFonts w:ascii="Arial" w:eastAsia="Arial" w:hAnsi="Arial" w:cs="Arial"/>
          <w:sz w:val="24"/>
          <w:szCs w:val="24"/>
        </w:rPr>
        <w:t>uraian</w:t>
      </w:r>
      <w:r>
        <w:rPr>
          <w:rFonts w:ascii="Arial" w:eastAsia="Arial" w:hAnsi="Arial" w:cs="Arial"/>
          <w:spacing w:val="18"/>
          <w:sz w:val="24"/>
          <w:szCs w:val="24"/>
        </w:rPr>
        <w:t xml:space="preserve"> </w:t>
      </w:r>
      <w:r>
        <w:rPr>
          <w:rFonts w:ascii="Arial" w:eastAsia="Arial" w:hAnsi="Arial" w:cs="Arial"/>
          <w:sz w:val="24"/>
          <w:szCs w:val="24"/>
        </w:rPr>
        <w:t>singkat</w:t>
      </w:r>
      <w:r>
        <w:rPr>
          <w:rFonts w:ascii="Arial" w:eastAsia="Arial" w:hAnsi="Arial" w:cs="Arial"/>
          <w:spacing w:val="18"/>
          <w:sz w:val="24"/>
          <w:szCs w:val="24"/>
        </w:rPr>
        <w:t xml:space="preserve"> </w:t>
      </w:r>
      <w:r>
        <w:rPr>
          <w:rFonts w:ascii="Arial" w:eastAsia="Arial" w:hAnsi="Arial" w:cs="Arial"/>
          <w:sz w:val="24"/>
          <w:szCs w:val="24"/>
        </w:rPr>
        <w:t>interpretasi</w:t>
      </w:r>
      <w:r>
        <w:rPr>
          <w:rFonts w:ascii="Arial" w:eastAsia="Arial" w:hAnsi="Arial" w:cs="Arial"/>
          <w:spacing w:val="18"/>
          <w:sz w:val="24"/>
          <w:szCs w:val="24"/>
        </w:rPr>
        <w:t xml:space="preserve"> </w:t>
      </w:r>
      <w:r>
        <w:rPr>
          <w:rFonts w:ascii="Arial" w:eastAsia="Arial" w:hAnsi="Arial" w:cs="Arial"/>
          <w:sz w:val="24"/>
          <w:szCs w:val="24"/>
        </w:rPr>
        <w:t>hasil</w:t>
      </w:r>
      <w:r>
        <w:rPr>
          <w:rFonts w:ascii="Arial" w:eastAsia="Arial" w:hAnsi="Arial" w:cs="Arial"/>
          <w:spacing w:val="18"/>
          <w:sz w:val="24"/>
          <w:szCs w:val="24"/>
        </w:rPr>
        <w:t xml:space="preserve"> </w:t>
      </w:r>
      <w:r>
        <w:rPr>
          <w:rFonts w:ascii="Arial" w:eastAsia="Arial" w:hAnsi="Arial" w:cs="Arial"/>
          <w:sz w:val="24"/>
          <w:szCs w:val="24"/>
        </w:rPr>
        <w:t>penelitian</w:t>
      </w:r>
      <w:r>
        <w:rPr>
          <w:rFonts w:ascii="Arial" w:eastAsia="Arial" w:hAnsi="Arial" w:cs="Arial"/>
          <w:spacing w:val="18"/>
          <w:sz w:val="24"/>
          <w:szCs w:val="24"/>
        </w:rPr>
        <w:t xml:space="preserve"> </w:t>
      </w:r>
      <w:r>
        <w:rPr>
          <w:rFonts w:ascii="Arial" w:eastAsia="Arial" w:hAnsi="Arial" w:cs="Arial"/>
          <w:sz w:val="24"/>
          <w:szCs w:val="24"/>
        </w:rPr>
        <w:t>yang telah  dirumuskan  dari  analisis  data  atau  fakta  yang  telah  diperoleh dengan</w:t>
      </w:r>
      <w:r>
        <w:rPr>
          <w:rFonts w:ascii="Arial" w:eastAsia="Arial" w:hAnsi="Arial" w:cs="Arial"/>
          <w:spacing w:val="66"/>
          <w:sz w:val="24"/>
          <w:szCs w:val="24"/>
        </w:rPr>
        <w:t xml:space="preserve"> </w:t>
      </w:r>
      <w:r>
        <w:rPr>
          <w:rFonts w:ascii="Arial" w:eastAsia="Arial" w:hAnsi="Arial" w:cs="Arial"/>
          <w:sz w:val="24"/>
          <w:szCs w:val="24"/>
        </w:rPr>
        <w:t>mengacu</w:t>
      </w:r>
      <w:r>
        <w:rPr>
          <w:rFonts w:ascii="Arial" w:eastAsia="Arial" w:hAnsi="Arial" w:cs="Arial"/>
          <w:spacing w:val="66"/>
          <w:sz w:val="24"/>
          <w:szCs w:val="24"/>
        </w:rPr>
        <w:t xml:space="preserve"> </w:t>
      </w:r>
      <w:r>
        <w:rPr>
          <w:rFonts w:ascii="Arial" w:eastAsia="Arial" w:hAnsi="Arial" w:cs="Arial"/>
          <w:sz w:val="24"/>
          <w:szCs w:val="24"/>
        </w:rPr>
        <w:t>pada  rumusan  tujuan  dan  hipotesis.  Apakah  tujuan telah tercapai atau hipotesis telah terbukti kebenarannya. Kesimpulan bukan merupakan ringkasan hasil penelitian, jadi tidak perlu lagi dibahas.</w:t>
      </w:r>
    </w:p>
    <w:p w:rsidR="00090544" w:rsidRDefault="003B17C1">
      <w:pPr>
        <w:tabs>
          <w:tab w:val="left" w:pos="920"/>
        </w:tabs>
        <w:spacing w:before="65" w:line="480" w:lineRule="auto"/>
        <w:ind w:left="930" w:right="71" w:hanging="425"/>
        <w:jc w:val="both"/>
        <w:rPr>
          <w:rFonts w:ascii="Arial" w:eastAsia="Arial" w:hAnsi="Arial" w:cs="Arial"/>
          <w:sz w:val="24"/>
          <w:szCs w:val="24"/>
        </w:rPr>
      </w:pPr>
      <w:r>
        <w:rPr>
          <w:rFonts w:ascii="Arial" w:eastAsia="Arial" w:hAnsi="Arial" w:cs="Arial"/>
          <w:sz w:val="24"/>
          <w:szCs w:val="24"/>
        </w:rPr>
        <w:t>b.</w:t>
      </w:r>
      <w:r>
        <w:rPr>
          <w:rFonts w:ascii="Arial" w:eastAsia="Arial" w:hAnsi="Arial" w:cs="Arial"/>
          <w:sz w:val="24"/>
          <w:szCs w:val="24"/>
        </w:rPr>
        <w:tab/>
        <w:t xml:space="preserve">Saran </w:t>
      </w:r>
      <w:r>
        <w:rPr>
          <w:rFonts w:ascii="Arial" w:eastAsia="Arial" w:hAnsi="Arial" w:cs="Arial"/>
          <w:spacing w:val="2"/>
          <w:sz w:val="24"/>
          <w:szCs w:val="24"/>
        </w:rPr>
        <w:t xml:space="preserve"> </w:t>
      </w:r>
      <w:r>
        <w:rPr>
          <w:rFonts w:ascii="Arial" w:eastAsia="Arial" w:hAnsi="Arial" w:cs="Arial"/>
          <w:sz w:val="24"/>
          <w:szCs w:val="24"/>
        </w:rPr>
        <w:t xml:space="preserve">: </w:t>
      </w:r>
      <w:r>
        <w:rPr>
          <w:rFonts w:ascii="Arial" w:eastAsia="Arial" w:hAnsi="Arial" w:cs="Arial"/>
          <w:spacing w:val="2"/>
          <w:sz w:val="24"/>
          <w:szCs w:val="24"/>
        </w:rPr>
        <w:t xml:space="preserve"> </w:t>
      </w:r>
      <w:r>
        <w:rPr>
          <w:rFonts w:ascii="Arial" w:eastAsia="Arial" w:hAnsi="Arial" w:cs="Arial"/>
          <w:sz w:val="24"/>
          <w:szCs w:val="24"/>
        </w:rPr>
        <w:t xml:space="preserve">merupakan </w:t>
      </w:r>
      <w:r>
        <w:rPr>
          <w:rFonts w:ascii="Arial" w:eastAsia="Arial" w:hAnsi="Arial" w:cs="Arial"/>
          <w:spacing w:val="2"/>
          <w:sz w:val="24"/>
          <w:szCs w:val="24"/>
        </w:rPr>
        <w:t xml:space="preserve"> </w:t>
      </w:r>
      <w:r>
        <w:rPr>
          <w:rFonts w:ascii="Arial" w:eastAsia="Arial" w:hAnsi="Arial" w:cs="Arial"/>
          <w:sz w:val="24"/>
          <w:szCs w:val="24"/>
        </w:rPr>
        <w:t xml:space="preserve">implikasi </w:t>
      </w:r>
      <w:r>
        <w:rPr>
          <w:rFonts w:ascii="Arial" w:eastAsia="Arial" w:hAnsi="Arial" w:cs="Arial"/>
          <w:spacing w:val="2"/>
          <w:sz w:val="24"/>
          <w:szCs w:val="24"/>
        </w:rPr>
        <w:t xml:space="preserve"> </w:t>
      </w:r>
      <w:r>
        <w:rPr>
          <w:rFonts w:ascii="Arial" w:eastAsia="Arial" w:hAnsi="Arial" w:cs="Arial"/>
          <w:sz w:val="24"/>
          <w:szCs w:val="24"/>
        </w:rPr>
        <w:t xml:space="preserve">hasil </w:t>
      </w:r>
      <w:r>
        <w:rPr>
          <w:rFonts w:ascii="Arial" w:eastAsia="Arial" w:hAnsi="Arial" w:cs="Arial"/>
          <w:spacing w:val="2"/>
          <w:sz w:val="24"/>
          <w:szCs w:val="24"/>
        </w:rPr>
        <w:t xml:space="preserve"> </w:t>
      </w:r>
      <w:r>
        <w:rPr>
          <w:rFonts w:ascii="Arial" w:eastAsia="Arial" w:hAnsi="Arial" w:cs="Arial"/>
          <w:sz w:val="24"/>
          <w:szCs w:val="24"/>
        </w:rPr>
        <w:t xml:space="preserve">penelitian </w:t>
      </w:r>
      <w:r>
        <w:rPr>
          <w:rFonts w:ascii="Arial" w:eastAsia="Arial" w:hAnsi="Arial" w:cs="Arial"/>
          <w:spacing w:val="2"/>
          <w:sz w:val="24"/>
          <w:szCs w:val="24"/>
        </w:rPr>
        <w:t xml:space="preserve"> </w:t>
      </w:r>
      <w:r>
        <w:rPr>
          <w:rFonts w:ascii="Arial" w:eastAsia="Arial" w:hAnsi="Arial" w:cs="Arial"/>
          <w:sz w:val="24"/>
          <w:szCs w:val="24"/>
        </w:rPr>
        <w:t xml:space="preserve">kepada </w:t>
      </w:r>
      <w:r>
        <w:rPr>
          <w:rFonts w:ascii="Arial" w:eastAsia="Arial" w:hAnsi="Arial" w:cs="Arial"/>
          <w:spacing w:val="2"/>
          <w:sz w:val="24"/>
          <w:szCs w:val="24"/>
        </w:rPr>
        <w:t xml:space="preserve"> </w:t>
      </w:r>
      <w:r>
        <w:rPr>
          <w:rFonts w:ascii="Arial" w:eastAsia="Arial" w:hAnsi="Arial" w:cs="Arial"/>
          <w:sz w:val="24"/>
          <w:szCs w:val="24"/>
        </w:rPr>
        <w:t xml:space="preserve">masyarakat </w:t>
      </w:r>
      <w:r>
        <w:rPr>
          <w:rFonts w:ascii="Arial" w:eastAsia="Arial" w:hAnsi="Arial" w:cs="Arial"/>
          <w:spacing w:val="2"/>
          <w:sz w:val="24"/>
          <w:szCs w:val="24"/>
        </w:rPr>
        <w:t xml:space="preserve"> </w:t>
      </w:r>
      <w:r>
        <w:rPr>
          <w:rFonts w:ascii="Arial" w:eastAsia="Arial" w:hAnsi="Arial" w:cs="Arial"/>
          <w:sz w:val="24"/>
          <w:szCs w:val="24"/>
        </w:rPr>
        <w:t>dan mengacu  kepada  kegunaan  penelitian  yang  telah  dirumuskan.  Saran yang bersifat umum</w:t>
      </w:r>
      <w:r>
        <w:rPr>
          <w:rFonts w:ascii="Arial" w:eastAsia="Arial" w:hAnsi="Arial" w:cs="Arial"/>
          <w:spacing w:val="1"/>
          <w:sz w:val="24"/>
          <w:szCs w:val="24"/>
        </w:rPr>
        <w:t xml:space="preserve"> </w:t>
      </w:r>
      <w:r>
        <w:rPr>
          <w:rFonts w:ascii="Arial" w:eastAsia="Arial" w:hAnsi="Arial" w:cs="Arial"/>
          <w:sz w:val="24"/>
          <w:szCs w:val="24"/>
        </w:rPr>
        <w:t>dan tidak terkait langsung dengan penelitian seyogyanya tidak dituliskan.</w:t>
      </w:r>
    </w:p>
    <w:p w:rsidR="00090544" w:rsidRDefault="003B17C1">
      <w:pPr>
        <w:spacing w:before="8"/>
        <w:ind w:left="504"/>
        <w:rPr>
          <w:rFonts w:ascii="Arial" w:eastAsia="Arial" w:hAnsi="Arial" w:cs="Arial"/>
          <w:sz w:val="24"/>
          <w:szCs w:val="24"/>
        </w:rPr>
      </w:pPr>
      <w:r>
        <w:rPr>
          <w:rFonts w:ascii="Arial" w:eastAsia="Arial" w:hAnsi="Arial" w:cs="Arial"/>
          <w:spacing w:val="2"/>
          <w:sz w:val="21"/>
          <w:szCs w:val="21"/>
        </w:rPr>
        <w:t>6</w:t>
      </w:r>
      <w:r>
        <w:rPr>
          <w:rFonts w:ascii="Arial" w:eastAsia="Arial" w:hAnsi="Arial" w:cs="Arial"/>
          <w:sz w:val="21"/>
          <w:szCs w:val="21"/>
        </w:rPr>
        <w:t xml:space="preserve">)   </w:t>
      </w:r>
      <w:r>
        <w:rPr>
          <w:rFonts w:ascii="Arial" w:eastAsia="Arial" w:hAnsi="Arial" w:cs="Arial"/>
          <w:spacing w:val="3"/>
          <w:sz w:val="21"/>
          <w:szCs w:val="21"/>
        </w:rPr>
        <w:t xml:space="preserve"> </w:t>
      </w:r>
      <w:r>
        <w:rPr>
          <w:rFonts w:ascii="Arial" w:eastAsia="Arial" w:hAnsi="Arial" w:cs="Arial"/>
          <w:b/>
          <w:sz w:val="24"/>
          <w:szCs w:val="24"/>
        </w:rPr>
        <w:t xml:space="preserve">DAFTAR PUSTAKA </w:t>
      </w:r>
      <w:r>
        <w:rPr>
          <w:rFonts w:ascii="Arial" w:eastAsia="Arial" w:hAnsi="Arial" w:cs="Arial"/>
          <w:sz w:val="24"/>
          <w:szCs w:val="24"/>
        </w:rPr>
        <w:t>:</w:t>
      </w:r>
    </w:p>
    <w:p w:rsidR="00090544" w:rsidRDefault="00090544">
      <w:pPr>
        <w:spacing w:before="15" w:line="280" w:lineRule="exact"/>
        <w:rPr>
          <w:sz w:val="28"/>
          <w:szCs w:val="28"/>
        </w:rPr>
      </w:pPr>
    </w:p>
    <w:p w:rsidR="00090544" w:rsidRDefault="003B17C1">
      <w:pPr>
        <w:tabs>
          <w:tab w:val="left" w:pos="1380"/>
        </w:tabs>
        <w:spacing w:line="474" w:lineRule="auto"/>
        <w:ind w:left="1380" w:right="71" w:hanging="425"/>
        <w:rPr>
          <w:rFonts w:ascii="Arial" w:eastAsia="Arial" w:hAnsi="Arial" w:cs="Arial"/>
          <w:sz w:val="24"/>
          <w:szCs w:val="24"/>
        </w:rPr>
      </w:pPr>
      <w:r>
        <w:rPr>
          <w:w w:val="131"/>
          <w:sz w:val="24"/>
          <w:szCs w:val="24"/>
        </w:rPr>
        <w:t>•</w:t>
      </w:r>
      <w:r>
        <w:rPr>
          <w:sz w:val="24"/>
          <w:szCs w:val="24"/>
        </w:rPr>
        <w:tab/>
      </w:r>
      <w:r>
        <w:rPr>
          <w:rFonts w:ascii="Arial" w:eastAsia="Arial" w:hAnsi="Arial" w:cs="Arial"/>
          <w:sz w:val="24"/>
          <w:szCs w:val="24"/>
        </w:rPr>
        <w:t>Berisi</w:t>
      </w:r>
      <w:r>
        <w:rPr>
          <w:rFonts w:ascii="Arial" w:eastAsia="Arial" w:hAnsi="Arial" w:cs="Arial"/>
          <w:spacing w:val="52"/>
          <w:sz w:val="24"/>
          <w:szCs w:val="24"/>
        </w:rPr>
        <w:t xml:space="preserve"> </w:t>
      </w:r>
      <w:r>
        <w:rPr>
          <w:rFonts w:ascii="Arial" w:eastAsia="Arial" w:hAnsi="Arial" w:cs="Arial"/>
          <w:sz w:val="24"/>
          <w:szCs w:val="24"/>
        </w:rPr>
        <w:t>semua</w:t>
      </w:r>
      <w:r>
        <w:rPr>
          <w:rFonts w:ascii="Arial" w:eastAsia="Arial" w:hAnsi="Arial" w:cs="Arial"/>
          <w:spacing w:val="52"/>
          <w:sz w:val="24"/>
          <w:szCs w:val="24"/>
        </w:rPr>
        <w:t xml:space="preserve"> </w:t>
      </w:r>
      <w:r>
        <w:rPr>
          <w:rFonts w:ascii="Arial" w:eastAsia="Arial" w:hAnsi="Arial" w:cs="Arial"/>
          <w:sz w:val="24"/>
          <w:szCs w:val="24"/>
        </w:rPr>
        <w:t>bahan</w:t>
      </w:r>
      <w:r>
        <w:rPr>
          <w:rFonts w:ascii="Arial" w:eastAsia="Arial" w:hAnsi="Arial" w:cs="Arial"/>
          <w:spacing w:val="52"/>
          <w:sz w:val="24"/>
          <w:szCs w:val="24"/>
        </w:rPr>
        <w:t xml:space="preserve"> </w:t>
      </w:r>
      <w:r>
        <w:rPr>
          <w:rFonts w:ascii="Arial" w:eastAsia="Arial" w:hAnsi="Arial" w:cs="Arial"/>
          <w:sz w:val="24"/>
          <w:szCs w:val="24"/>
        </w:rPr>
        <w:t>yang</w:t>
      </w:r>
      <w:r>
        <w:rPr>
          <w:rFonts w:ascii="Arial" w:eastAsia="Arial" w:hAnsi="Arial" w:cs="Arial"/>
          <w:spacing w:val="52"/>
          <w:sz w:val="24"/>
          <w:szCs w:val="24"/>
        </w:rPr>
        <w:t xml:space="preserve"> </w:t>
      </w:r>
      <w:r>
        <w:rPr>
          <w:rFonts w:ascii="Arial" w:eastAsia="Arial" w:hAnsi="Arial" w:cs="Arial"/>
          <w:sz w:val="24"/>
          <w:szCs w:val="24"/>
        </w:rPr>
        <w:t>digunakan</w:t>
      </w:r>
      <w:r>
        <w:rPr>
          <w:rFonts w:ascii="Arial" w:eastAsia="Arial" w:hAnsi="Arial" w:cs="Arial"/>
          <w:spacing w:val="52"/>
          <w:sz w:val="24"/>
          <w:szCs w:val="24"/>
        </w:rPr>
        <w:t xml:space="preserve"> </w:t>
      </w:r>
      <w:r>
        <w:rPr>
          <w:rFonts w:ascii="Arial" w:eastAsia="Arial" w:hAnsi="Arial" w:cs="Arial"/>
          <w:sz w:val="24"/>
          <w:szCs w:val="24"/>
        </w:rPr>
        <w:t>dan</w:t>
      </w:r>
      <w:r>
        <w:rPr>
          <w:rFonts w:ascii="Arial" w:eastAsia="Arial" w:hAnsi="Arial" w:cs="Arial"/>
          <w:spacing w:val="52"/>
          <w:sz w:val="24"/>
          <w:szCs w:val="24"/>
        </w:rPr>
        <w:t xml:space="preserve"> </w:t>
      </w:r>
      <w:r>
        <w:rPr>
          <w:rFonts w:ascii="Arial" w:eastAsia="Arial" w:hAnsi="Arial" w:cs="Arial"/>
          <w:sz w:val="24"/>
          <w:szCs w:val="24"/>
        </w:rPr>
        <w:t>tertulis</w:t>
      </w:r>
      <w:r>
        <w:rPr>
          <w:rFonts w:ascii="Arial" w:eastAsia="Arial" w:hAnsi="Arial" w:cs="Arial"/>
          <w:spacing w:val="52"/>
          <w:sz w:val="24"/>
          <w:szCs w:val="24"/>
        </w:rPr>
        <w:t xml:space="preserve"> </w:t>
      </w:r>
      <w:r>
        <w:rPr>
          <w:rFonts w:ascii="Arial" w:eastAsia="Arial" w:hAnsi="Arial" w:cs="Arial"/>
          <w:sz w:val="24"/>
          <w:szCs w:val="24"/>
        </w:rPr>
        <w:t>di</w:t>
      </w:r>
      <w:r>
        <w:rPr>
          <w:rFonts w:ascii="Arial" w:eastAsia="Arial" w:hAnsi="Arial" w:cs="Arial"/>
          <w:spacing w:val="52"/>
          <w:sz w:val="24"/>
          <w:szCs w:val="24"/>
        </w:rPr>
        <w:t xml:space="preserve"> </w:t>
      </w:r>
      <w:r>
        <w:rPr>
          <w:rFonts w:ascii="Arial" w:eastAsia="Arial" w:hAnsi="Arial" w:cs="Arial"/>
          <w:sz w:val="24"/>
          <w:szCs w:val="24"/>
        </w:rPr>
        <w:t>dalam</w:t>
      </w:r>
      <w:r>
        <w:rPr>
          <w:rFonts w:ascii="Arial" w:eastAsia="Arial" w:hAnsi="Arial" w:cs="Arial"/>
          <w:spacing w:val="52"/>
          <w:sz w:val="24"/>
          <w:szCs w:val="24"/>
        </w:rPr>
        <w:t xml:space="preserve"> </w:t>
      </w:r>
      <w:r>
        <w:rPr>
          <w:rFonts w:ascii="Arial" w:eastAsia="Arial" w:hAnsi="Arial" w:cs="Arial"/>
          <w:sz w:val="24"/>
          <w:szCs w:val="24"/>
        </w:rPr>
        <w:t>naskah skripsi;</w:t>
      </w:r>
    </w:p>
    <w:p w:rsidR="00090544" w:rsidRDefault="003B17C1">
      <w:pPr>
        <w:spacing w:before="14" w:line="480" w:lineRule="auto"/>
        <w:ind w:left="1380" w:right="71"/>
        <w:rPr>
          <w:rFonts w:ascii="Arial" w:eastAsia="Arial" w:hAnsi="Arial" w:cs="Arial"/>
          <w:sz w:val="24"/>
          <w:szCs w:val="24"/>
        </w:rPr>
      </w:pPr>
      <w:r>
        <w:rPr>
          <w:rFonts w:ascii="Arial" w:eastAsia="Arial" w:hAnsi="Arial" w:cs="Arial"/>
          <w:sz w:val="24"/>
          <w:szCs w:val="24"/>
        </w:rPr>
        <w:t>ditulis</w:t>
      </w:r>
      <w:r>
        <w:rPr>
          <w:rFonts w:ascii="Arial" w:eastAsia="Arial" w:hAnsi="Arial" w:cs="Arial"/>
          <w:spacing w:val="52"/>
          <w:sz w:val="24"/>
          <w:szCs w:val="24"/>
        </w:rPr>
        <w:t xml:space="preserve"> </w:t>
      </w:r>
      <w:r>
        <w:rPr>
          <w:rFonts w:ascii="Arial" w:eastAsia="Arial" w:hAnsi="Arial" w:cs="Arial"/>
          <w:sz w:val="24"/>
          <w:szCs w:val="24"/>
        </w:rPr>
        <w:t>pada</w:t>
      </w:r>
      <w:r>
        <w:rPr>
          <w:rFonts w:ascii="Arial" w:eastAsia="Arial" w:hAnsi="Arial" w:cs="Arial"/>
          <w:spacing w:val="52"/>
          <w:sz w:val="24"/>
          <w:szCs w:val="24"/>
        </w:rPr>
        <w:t xml:space="preserve"> </w:t>
      </w:r>
      <w:r>
        <w:rPr>
          <w:rFonts w:ascii="Arial" w:eastAsia="Arial" w:hAnsi="Arial" w:cs="Arial"/>
          <w:sz w:val="24"/>
          <w:szCs w:val="24"/>
        </w:rPr>
        <w:t>halaman</w:t>
      </w:r>
      <w:r>
        <w:rPr>
          <w:rFonts w:ascii="Arial" w:eastAsia="Arial" w:hAnsi="Arial" w:cs="Arial"/>
          <w:spacing w:val="52"/>
          <w:sz w:val="24"/>
          <w:szCs w:val="24"/>
        </w:rPr>
        <w:t xml:space="preserve"> </w:t>
      </w:r>
      <w:r>
        <w:rPr>
          <w:rFonts w:ascii="Arial" w:eastAsia="Arial" w:hAnsi="Arial" w:cs="Arial"/>
          <w:sz w:val="24"/>
          <w:szCs w:val="24"/>
        </w:rPr>
        <w:t>baru</w:t>
      </w:r>
      <w:r>
        <w:rPr>
          <w:rFonts w:ascii="Arial" w:eastAsia="Arial" w:hAnsi="Arial" w:cs="Arial"/>
          <w:spacing w:val="52"/>
          <w:sz w:val="24"/>
          <w:szCs w:val="24"/>
        </w:rPr>
        <w:t xml:space="preserve"> </w:t>
      </w:r>
      <w:r>
        <w:rPr>
          <w:rFonts w:ascii="Arial" w:eastAsia="Arial" w:hAnsi="Arial" w:cs="Arial"/>
          <w:sz w:val="24"/>
          <w:szCs w:val="24"/>
        </w:rPr>
        <w:t>dengan</w:t>
      </w:r>
      <w:r>
        <w:rPr>
          <w:rFonts w:ascii="Arial" w:eastAsia="Arial" w:hAnsi="Arial" w:cs="Arial"/>
          <w:spacing w:val="52"/>
          <w:sz w:val="24"/>
          <w:szCs w:val="24"/>
        </w:rPr>
        <w:t xml:space="preserve"> </w:t>
      </w:r>
      <w:r>
        <w:rPr>
          <w:rFonts w:ascii="Arial" w:eastAsia="Arial" w:hAnsi="Arial" w:cs="Arial"/>
          <w:sz w:val="24"/>
          <w:szCs w:val="24"/>
        </w:rPr>
        <w:t>jarak</w:t>
      </w:r>
      <w:r>
        <w:rPr>
          <w:rFonts w:ascii="Arial" w:eastAsia="Arial" w:hAnsi="Arial" w:cs="Arial"/>
          <w:spacing w:val="52"/>
          <w:sz w:val="24"/>
          <w:szCs w:val="24"/>
        </w:rPr>
        <w:t xml:space="preserve"> </w:t>
      </w:r>
      <w:r>
        <w:rPr>
          <w:rFonts w:ascii="Arial" w:eastAsia="Arial" w:hAnsi="Arial" w:cs="Arial"/>
          <w:sz w:val="24"/>
          <w:szCs w:val="24"/>
        </w:rPr>
        <w:t>antar</w:t>
      </w:r>
      <w:r>
        <w:rPr>
          <w:rFonts w:ascii="Arial" w:eastAsia="Arial" w:hAnsi="Arial" w:cs="Arial"/>
          <w:spacing w:val="52"/>
          <w:sz w:val="24"/>
          <w:szCs w:val="24"/>
        </w:rPr>
        <w:t xml:space="preserve"> </w:t>
      </w:r>
      <w:r>
        <w:rPr>
          <w:rFonts w:ascii="Arial" w:eastAsia="Arial" w:hAnsi="Arial" w:cs="Arial"/>
          <w:sz w:val="24"/>
          <w:szCs w:val="24"/>
        </w:rPr>
        <w:t>baris</w:t>
      </w:r>
      <w:r>
        <w:rPr>
          <w:rFonts w:ascii="Arial" w:eastAsia="Arial" w:hAnsi="Arial" w:cs="Arial"/>
          <w:spacing w:val="52"/>
          <w:sz w:val="24"/>
          <w:szCs w:val="24"/>
        </w:rPr>
        <w:t xml:space="preserve"> </w:t>
      </w:r>
      <w:r>
        <w:rPr>
          <w:rFonts w:ascii="Arial" w:eastAsia="Arial" w:hAnsi="Arial" w:cs="Arial"/>
          <w:sz w:val="24"/>
          <w:szCs w:val="24"/>
        </w:rPr>
        <w:t>1</w:t>
      </w:r>
      <w:r>
        <w:rPr>
          <w:rFonts w:ascii="Arial" w:eastAsia="Arial" w:hAnsi="Arial" w:cs="Arial"/>
          <w:spacing w:val="52"/>
          <w:sz w:val="24"/>
          <w:szCs w:val="24"/>
        </w:rPr>
        <w:t xml:space="preserve"> </w:t>
      </w:r>
      <w:r>
        <w:rPr>
          <w:rFonts w:ascii="Arial" w:eastAsia="Arial" w:hAnsi="Arial" w:cs="Arial"/>
          <w:sz w:val="24"/>
          <w:szCs w:val="24"/>
        </w:rPr>
        <w:t>spasi,</w:t>
      </w:r>
      <w:r>
        <w:rPr>
          <w:rFonts w:ascii="Arial" w:eastAsia="Arial" w:hAnsi="Arial" w:cs="Arial"/>
          <w:spacing w:val="52"/>
          <w:sz w:val="24"/>
          <w:szCs w:val="24"/>
        </w:rPr>
        <w:t xml:space="preserve"> </w:t>
      </w:r>
      <w:r>
        <w:rPr>
          <w:rFonts w:ascii="Arial" w:eastAsia="Arial" w:hAnsi="Arial" w:cs="Arial"/>
          <w:sz w:val="24"/>
          <w:szCs w:val="24"/>
        </w:rPr>
        <w:t>jarak penulisan pustaka satu dengan berikutnya 2 spasi.</w:t>
      </w:r>
    </w:p>
    <w:p w:rsidR="00090544" w:rsidRDefault="003B17C1">
      <w:pPr>
        <w:tabs>
          <w:tab w:val="left" w:pos="1380"/>
        </w:tabs>
        <w:spacing w:before="27" w:line="478" w:lineRule="auto"/>
        <w:ind w:left="1380" w:right="71" w:hanging="425"/>
        <w:rPr>
          <w:rFonts w:ascii="Arial" w:eastAsia="Arial" w:hAnsi="Arial" w:cs="Arial"/>
          <w:sz w:val="24"/>
          <w:szCs w:val="24"/>
        </w:rPr>
      </w:pPr>
      <w:r>
        <w:rPr>
          <w:w w:val="131"/>
          <w:sz w:val="24"/>
          <w:szCs w:val="24"/>
        </w:rPr>
        <w:t>•</w:t>
      </w:r>
      <w:r>
        <w:rPr>
          <w:sz w:val="24"/>
          <w:szCs w:val="24"/>
        </w:rPr>
        <w:tab/>
      </w:r>
      <w:r>
        <w:rPr>
          <w:rFonts w:ascii="Arial" w:eastAsia="Arial" w:hAnsi="Arial" w:cs="Arial"/>
          <w:sz w:val="24"/>
          <w:szCs w:val="24"/>
        </w:rPr>
        <w:t xml:space="preserve">Tiap </w:t>
      </w:r>
      <w:r>
        <w:rPr>
          <w:rFonts w:ascii="Arial" w:eastAsia="Arial" w:hAnsi="Arial" w:cs="Arial"/>
          <w:spacing w:val="33"/>
          <w:sz w:val="24"/>
          <w:szCs w:val="24"/>
        </w:rPr>
        <w:t xml:space="preserve"> </w:t>
      </w:r>
      <w:r>
        <w:rPr>
          <w:rFonts w:ascii="Arial" w:eastAsia="Arial" w:hAnsi="Arial" w:cs="Arial"/>
          <w:sz w:val="24"/>
          <w:szCs w:val="24"/>
        </w:rPr>
        <w:t xml:space="preserve">pustaka </w:t>
      </w:r>
      <w:r>
        <w:rPr>
          <w:rFonts w:ascii="Arial" w:eastAsia="Arial" w:hAnsi="Arial" w:cs="Arial"/>
          <w:spacing w:val="33"/>
          <w:sz w:val="24"/>
          <w:szCs w:val="24"/>
        </w:rPr>
        <w:t xml:space="preserve"> </w:t>
      </w:r>
      <w:r>
        <w:rPr>
          <w:rFonts w:ascii="Arial" w:eastAsia="Arial" w:hAnsi="Arial" w:cs="Arial"/>
          <w:sz w:val="24"/>
          <w:szCs w:val="24"/>
        </w:rPr>
        <w:t xml:space="preserve">dimulai </w:t>
      </w:r>
      <w:r>
        <w:rPr>
          <w:rFonts w:ascii="Arial" w:eastAsia="Arial" w:hAnsi="Arial" w:cs="Arial"/>
          <w:spacing w:val="33"/>
          <w:sz w:val="24"/>
          <w:szCs w:val="24"/>
        </w:rPr>
        <w:t xml:space="preserve"> </w:t>
      </w:r>
      <w:r>
        <w:rPr>
          <w:rFonts w:ascii="Arial" w:eastAsia="Arial" w:hAnsi="Arial" w:cs="Arial"/>
          <w:sz w:val="24"/>
          <w:szCs w:val="24"/>
        </w:rPr>
        <w:t xml:space="preserve">dari </w:t>
      </w:r>
      <w:r>
        <w:rPr>
          <w:rFonts w:ascii="Arial" w:eastAsia="Arial" w:hAnsi="Arial" w:cs="Arial"/>
          <w:spacing w:val="33"/>
          <w:sz w:val="24"/>
          <w:szCs w:val="24"/>
        </w:rPr>
        <w:t xml:space="preserve"> </w:t>
      </w:r>
      <w:r>
        <w:rPr>
          <w:rFonts w:ascii="Arial" w:eastAsia="Arial" w:hAnsi="Arial" w:cs="Arial"/>
          <w:sz w:val="24"/>
          <w:szCs w:val="24"/>
        </w:rPr>
        <w:t xml:space="preserve">tepi </w:t>
      </w:r>
      <w:r>
        <w:rPr>
          <w:rFonts w:ascii="Arial" w:eastAsia="Arial" w:hAnsi="Arial" w:cs="Arial"/>
          <w:spacing w:val="33"/>
          <w:sz w:val="24"/>
          <w:szCs w:val="24"/>
        </w:rPr>
        <w:t xml:space="preserve"> </w:t>
      </w:r>
      <w:r>
        <w:rPr>
          <w:rFonts w:ascii="Arial" w:eastAsia="Arial" w:hAnsi="Arial" w:cs="Arial"/>
          <w:sz w:val="24"/>
          <w:szCs w:val="24"/>
        </w:rPr>
        <w:t xml:space="preserve">kiri </w:t>
      </w:r>
      <w:r>
        <w:rPr>
          <w:rFonts w:ascii="Arial" w:eastAsia="Arial" w:hAnsi="Arial" w:cs="Arial"/>
          <w:spacing w:val="33"/>
          <w:sz w:val="24"/>
          <w:szCs w:val="24"/>
        </w:rPr>
        <w:t xml:space="preserve"> </w:t>
      </w:r>
      <w:r>
        <w:rPr>
          <w:rFonts w:ascii="Arial" w:eastAsia="Arial" w:hAnsi="Arial" w:cs="Arial"/>
          <w:sz w:val="24"/>
          <w:szCs w:val="24"/>
        </w:rPr>
        <w:t xml:space="preserve">sedangkan </w:t>
      </w:r>
      <w:r>
        <w:rPr>
          <w:rFonts w:ascii="Arial" w:eastAsia="Arial" w:hAnsi="Arial" w:cs="Arial"/>
          <w:spacing w:val="33"/>
          <w:sz w:val="24"/>
          <w:szCs w:val="24"/>
        </w:rPr>
        <w:t xml:space="preserve"> </w:t>
      </w:r>
      <w:r>
        <w:rPr>
          <w:rFonts w:ascii="Arial" w:eastAsia="Arial" w:hAnsi="Arial" w:cs="Arial"/>
          <w:sz w:val="24"/>
          <w:szCs w:val="24"/>
        </w:rPr>
        <w:t xml:space="preserve">baris </w:t>
      </w:r>
      <w:r>
        <w:rPr>
          <w:rFonts w:ascii="Arial" w:eastAsia="Arial" w:hAnsi="Arial" w:cs="Arial"/>
          <w:spacing w:val="33"/>
          <w:sz w:val="24"/>
          <w:szCs w:val="24"/>
        </w:rPr>
        <w:t xml:space="preserve"> </w:t>
      </w:r>
      <w:r>
        <w:rPr>
          <w:rFonts w:ascii="Arial" w:eastAsia="Arial" w:hAnsi="Arial" w:cs="Arial"/>
          <w:sz w:val="24"/>
          <w:szCs w:val="24"/>
        </w:rPr>
        <w:t xml:space="preserve">kedua </w:t>
      </w:r>
      <w:r>
        <w:rPr>
          <w:rFonts w:ascii="Arial" w:eastAsia="Arial" w:hAnsi="Arial" w:cs="Arial"/>
          <w:spacing w:val="33"/>
          <w:sz w:val="24"/>
          <w:szCs w:val="24"/>
        </w:rPr>
        <w:t xml:space="preserve"> </w:t>
      </w:r>
      <w:r>
        <w:rPr>
          <w:rFonts w:ascii="Arial" w:eastAsia="Arial" w:hAnsi="Arial" w:cs="Arial"/>
          <w:sz w:val="24"/>
          <w:szCs w:val="24"/>
        </w:rPr>
        <w:t>dan seterusnya diketik setelah ketukan ke 5.</w:t>
      </w:r>
    </w:p>
    <w:p w:rsidR="00090544" w:rsidRDefault="003B17C1">
      <w:pPr>
        <w:tabs>
          <w:tab w:val="left" w:pos="1380"/>
        </w:tabs>
        <w:spacing w:before="29" w:line="474" w:lineRule="auto"/>
        <w:ind w:left="1380" w:right="71" w:hanging="425"/>
        <w:rPr>
          <w:rFonts w:ascii="Arial" w:eastAsia="Arial" w:hAnsi="Arial" w:cs="Arial"/>
          <w:sz w:val="24"/>
          <w:szCs w:val="24"/>
        </w:rPr>
      </w:pPr>
      <w:r>
        <w:rPr>
          <w:w w:val="131"/>
          <w:sz w:val="24"/>
          <w:szCs w:val="24"/>
        </w:rPr>
        <w:t>•</w:t>
      </w:r>
      <w:r>
        <w:rPr>
          <w:sz w:val="24"/>
          <w:szCs w:val="24"/>
        </w:rPr>
        <w:tab/>
      </w:r>
      <w:r>
        <w:rPr>
          <w:rFonts w:ascii="Arial" w:eastAsia="Arial" w:hAnsi="Arial" w:cs="Arial"/>
          <w:sz w:val="24"/>
          <w:szCs w:val="24"/>
        </w:rPr>
        <w:t xml:space="preserve">Daftar  </w:t>
      </w:r>
      <w:r>
        <w:rPr>
          <w:rFonts w:ascii="Arial" w:eastAsia="Arial" w:hAnsi="Arial" w:cs="Arial"/>
          <w:spacing w:val="12"/>
          <w:sz w:val="24"/>
          <w:szCs w:val="24"/>
        </w:rPr>
        <w:t xml:space="preserve"> </w:t>
      </w:r>
      <w:r>
        <w:rPr>
          <w:rFonts w:ascii="Arial" w:eastAsia="Arial" w:hAnsi="Arial" w:cs="Arial"/>
          <w:sz w:val="24"/>
          <w:szCs w:val="24"/>
        </w:rPr>
        <w:t xml:space="preserve">pustaka  </w:t>
      </w:r>
      <w:r>
        <w:rPr>
          <w:rFonts w:ascii="Arial" w:eastAsia="Arial" w:hAnsi="Arial" w:cs="Arial"/>
          <w:spacing w:val="12"/>
          <w:sz w:val="24"/>
          <w:szCs w:val="24"/>
        </w:rPr>
        <w:t xml:space="preserve"> </w:t>
      </w:r>
      <w:r>
        <w:rPr>
          <w:rFonts w:ascii="Arial" w:eastAsia="Arial" w:hAnsi="Arial" w:cs="Arial"/>
          <w:sz w:val="24"/>
          <w:szCs w:val="24"/>
        </w:rPr>
        <w:t xml:space="preserve">disusun  </w:t>
      </w:r>
      <w:r>
        <w:rPr>
          <w:rFonts w:ascii="Arial" w:eastAsia="Arial" w:hAnsi="Arial" w:cs="Arial"/>
          <w:spacing w:val="12"/>
          <w:sz w:val="24"/>
          <w:szCs w:val="24"/>
        </w:rPr>
        <w:t xml:space="preserve"> </w:t>
      </w:r>
      <w:r>
        <w:rPr>
          <w:rFonts w:ascii="Arial" w:eastAsia="Arial" w:hAnsi="Arial" w:cs="Arial"/>
          <w:sz w:val="24"/>
          <w:szCs w:val="24"/>
        </w:rPr>
        <w:t xml:space="preserve">berdasarkan  </w:t>
      </w:r>
      <w:r>
        <w:rPr>
          <w:rFonts w:ascii="Arial" w:eastAsia="Arial" w:hAnsi="Arial" w:cs="Arial"/>
          <w:spacing w:val="12"/>
          <w:sz w:val="24"/>
          <w:szCs w:val="24"/>
        </w:rPr>
        <w:t xml:space="preserve"> </w:t>
      </w:r>
      <w:r>
        <w:rPr>
          <w:rFonts w:ascii="Arial" w:eastAsia="Arial" w:hAnsi="Arial" w:cs="Arial"/>
          <w:sz w:val="24"/>
          <w:szCs w:val="24"/>
        </w:rPr>
        <w:t xml:space="preserve">urutan  </w:t>
      </w:r>
      <w:r>
        <w:rPr>
          <w:rFonts w:ascii="Arial" w:eastAsia="Arial" w:hAnsi="Arial" w:cs="Arial"/>
          <w:spacing w:val="12"/>
          <w:sz w:val="24"/>
          <w:szCs w:val="24"/>
        </w:rPr>
        <w:t xml:space="preserve"> </w:t>
      </w:r>
      <w:r>
        <w:rPr>
          <w:rFonts w:ascii="Arial" w:eastAsia="Arial" w:hAnsi="Arial" w:cs="Arial"/>
          <w:sz w:val="24"/>
          <w:szCs w:val="24"/>
        </w:rPr>
        <w:t xml:space="preserve">abjab  </w:t>
      </w:r>
      <w:r>
        <w:rPr>
          <w:rFonts w:ascii="Arial" w:eastAsia="Arial" w:hAnsi="Arial" w:cs="Arial"/>
          <w:spacing w:val="12"/>
          <w:sz w:val="24"/>
          <w:szCs w:val="24"/>
        </w:rPr>
        <w:t xml:space="preserve"> </w:t>
      </w:r>
      <w:r>
        <w:rPr>
          <w:rFonts w:ascii="Arial" w:eastAsia="Arial" w:hAnsi="Arial" w:cs="Arial"/>
          <w:sz w:val="24"/>
          <w:szCs w:val="24"/>
        </w:rPr>
        <w:t xml:space="preserve">dari  </w:t>
      </w:r>
      <w:r>
        <w:rPr>
          <w:rFonts w:ascii="Arial" w:eastAsia="Arial" w:hAnsi="Arial" w:cs="Arial"/>
          <w:spacing w:val="12"/>
          <w:sz w:val="24"/>
          <w:szCs w:val="24"/>
        </w:rPr>
        <w:t xml:space="preserve"> </w:t>
      </w:r>
      <w:r>
        <w:rPr>
          <w:rFonts w:ascii="Arial" w:eastAsia="Arial" w:hAnsi="Arial" w:cs="Arial"/>
          <w:sz w:val="24"/>
          <w:szCs w:val="24"/>
        </w:rPr>
        <w:t>nama belakang atau nama keluarga penulis.</w:t>
      </w:r>
    </w:p>
    <w:p w:rsidR="00090544" w:rsidRDefault="003B17C1">
      <w:pPr>
        <w:spacing w:before="34"/>
        <w:ind w:left="955"/>
        <w:rPr>
          <w:rFonts w:ascii="Arial" w:eastAsia="Arial" w:hAnsi="Arial" w:cs="Arial"/>
          <w:sz w:val="24"/>
          <w:szCs w:val="24"/>
        </w:rPr>
      </w:pPr>
      <w:r>
        <w:rPr>
          <w:w w:val="131"/>
          <w:sz w:val="24"/>
          <w:szCs w:val="24"/>
        </w:rPr>
        <w:t xml:space="preserve">•   </w:t>
      </w:r>
      <w:r>
        <w:rPr>
          <w:spacing w:val="1"/>
          <w:w w:val="131"/>
          <w:sz w:val="24"/>
          <w:szCs w:val="24"/>
        </w:rPr>
        <w:t xml:space="preserve"> </w:t>
      </w:r>
      <w:r>
        <w:rPr>
          <w:rFonts w:ascii="Arial" w:eastAsia="Arial" w:hAnsi="Arial" w:cs="Arial"/>
          <w:sz w:val="24"/>
          <w:szCs w:val="24"/>
        </w:rPr>
        <w:t>Nama depan pengarang disingkat dan ditulis setelah nama belakang.</w:t>
      </w:r>
    </w:p>
    <w:p w:rsidR="00090544" w:rsidRDefault="00090544">
      <w:pPr>
        <w:spacing w:before="9" w:line="280" w:lineRule="exact"/>
        <w:rPr>
          <w:sz w:val="28"/>
          <w:szCs w:val="28"/>
        </w:rPr>
      </w:pPr>
    </w:p>
    <w:p w:rsidR="00090544" w:rsidRDefault="003B17C1">
      <w:pPr>
        <w:tabs>
          <w:tab w:val="left" w:pos="1380"/>
        </w:tabs>
        <w:spacing w:line="478" w:lineRule="auto"/>
        <w:ind w:left="1380" w:right="71" w:hanging="425"/>
        <w:rPr>
          <w:rFonts w:ascii="Arial" w:eastAsia="Arial" w:hAnsi="Arial" w:cs="Arial"/>
          <w:sz w:val="24"/>
          <w:szCs w:val="24"/>
        </w:rPr>
      </w:pPr>
      <w:r>
        <w:rPr>
          <w:w w:val="131"/>
          <w:sz w:val="24"/>
          <w:szCs w:val="24"/>
        </w:rPr>
        <w:t>•</w:t>
      </w:r>
      <w:r>
        <w:rPr>
          <w:sz w:val="24"/>
          <w:szCs w:val="24"/>
        </w:rPr>
        <w:tab/>
      </w:r>
      <w:r>
        <w:rPr>
          <w:rFonts w:ascii="Arial" w:eastAsia="Arial" w:hAnsi="Arial" w:cs="Arial"/>
          <w:sz w:val="24"/>
          <w:szCs w:val="24"/>
        </w:rPr>
        <w:t xml:space="preserve">Gelar </w:t>
      </w:r>
      <w:r>
        <w:rPr>
          <w:rFonts w:ascii="Arial" w:eastAsia="Arial" w:hAnsi="Arial" w:cs="Arial"/>
          <w:spacing w:val="61"/>
          <w:sz w:val="24"/>
          <w:szCs w:val="24"/>
        </w:rPr>
        <w:t xml:space="preserve"> </w:t>
      </w:r>
      <w:r>
        <w:rPr>
          <w:rFonts w:ascii="Arial" w:eastAsia="Arial" w:hAnsi="Arial" w:cs="Arial"/>
          <w:sz w:val="24"/>
          <w:szCs w:val="24"/>
        </w:rPr>
        <w:t xml:space="preserve">akademik </w:t>
      </w:r>
      <w:r>
        <w:rPr>
          <w:rFonts w:ascii="Arial" w:eastAsia="Arial" w:hAnsi="Arial" w:cs="Arial"/>
          <w:spacing w:val="61"/>
          <w:sz w:val="24"/>
          <w:szCs w:val="24"/>
        </w:rPr>
        <w:t xml:space="preserve"> </w:t>
      </w:r>
      <w:r>
        <w:rPr>
          <w:rFonts w:ascii="Arial" w:eastAsia="Arial" w:hAnsi="Arial" w:cs="Arial"/>
          <w:sz w:val="24"/>
          <w:szCs w:val="24"/>
        </w:rPr>
        <w:t xml:space="preserve">penulis </w:t>
      </w:r>
      <w:r>
        <w:rPr>
          <w:rFonts w:ascii="Arial" w:eastAsia="Arial" w:hAnsi="Arial" w:cs="Arial"/>
          <w:spacing w:val="61"/>
          <w:sz w:val="24"/>
          <w:szCs w:val="24"/>
        </w:rPr>
        <w:t xml:space="preserve"> </w:t>
      </w:r>
      <w:r>
        <w:rPr>
          <w:rFonts w:ascii="Arial" w:eastAsia="Arial" w:hAnsi="Arial" w:cs="Arial"/>
          <w:sz w:val="24"/>
          <w:szCs w:val="24"/>
        </w:rPr>
        <w:t xml:space="preserve">tidak </w:t>
      </w:r>
      <w:r>
        <w:rPr>
          <w:rFonts w:ascii="Arial" w:eastAsia="Arial" w:hAnsi="Arial" w:cs="Arial"/>
          <w:spacing w:val="61"/>
          <w:sz w:val="24"/>
          <w:szCs w:val="24"/>
        </w:rPr>
        <w:t xml:space="preserve"> </w:t>
      </w:r>
      <w:r>
        <w:rPr>
          <w:rFonts w:ascii="Arial" w:eastAsia="Arial" w:hAnsi="Arial" w:cs="Arial"/>
          <w:sz w:val="24"/>
          <w:szCs w:val="24"/>
        </w:rPr>
        <w:t xml:space="preserve">perlu </w:t>
      </w:r>
      <w:r>
        <w:rPr>
          <w:rFonts w:ascii="Arial" w:eastAsia="Arial" w:hAnsi="Arial" w:cs="Arial"/>
          <w:spacing w:val="61"/>
          <w:sz w:val="24"/>
          <w:szCs w:val="24"/>
        </w:rPr>
        <w:t xml:space="preserve"> </w:t>
      </w:r>
      <w:r>
        <w:rPr>
          <w:rFonts w:ascii="Arial" w:eastAsia="Arial" w:hAnsi="Arial" w:cs="Arial"/>
          <w:sz w:val="24"/>
          <w:szCs w:val="24"/>
        </w:rPr>
        <w:t xml:space="preserve">dicantumkan </w:t>
      </w:r>
      <w:r>
        <w:rPr>
          <w:rFonts w:ascii="Arial" w:eastAsia="Arial" w:hAnsi="Arial" w:cs="Arial"/>
          <w:spacing w:val="61"/>
          <w:sz w:val="24"/>
          <w:szCs w:val="24"/>
        </w:rPr>
        <w:t xml:space="preserve"> </w:t>
      </w:r>
      <w:r>
        <w:rPr>
          <w:rFonts w:ascii="Arial" w:eastAsia="Arial" w:hAnsi="Arial" w:cs="Arial"/>
          <w:sz w:val="24"/>
          <w:szCs w:val="24"/>
        </w:rPr>
        <w:t xml:space="preserve">dalam </w:t>
      </w:r>
      <w:r>
        <w:rPr>
          <w:rFonts w:ascii="Arial" w:eastAsia="Arial" w:hAnsi="Arial" w:cs="Arial"/>
          <w:spacing w:val="61"/>
          <w:sz w:val="24"/>
          <w:szCs w:val="24"/>
        </w:rPr>
        <w:t xml:space="preserve"> </w:t>
      </w:r>
      <w:r>
        <w:rPr>
          <w:rFonts w:ascii="Arial" w:eastAsia="Arial" w:hAnsi="Arial" w:cs="Arial"/>
          <w:sz w:val="24"/>
          <w:szCs w:val="24"/>
        </w:rPr>
        <w:t>daftar pustaka.</w:t>
      </w:r>
    </w:p>
    <w:p w:rsidR="00090544" w:rsidRPr="00C86C93" w:rsidRDefault="003B17C1">
      <w:pPr>
        <w:spacing w:before="9"/>
        <w:ind w:left="1380"/>
        <w:rPr>
          <w:rFonts w:ascii="Arial" w:eastAsia="Arial" w:hAnsi="Arial" w:cs="Arial"/>
          <w:sz w:val="24"/>
          <w:szCs w:val="24"/>
          <w:lang w:val="id-ID"/>
        </w:rPr>
      </w:pPr>
      <w:r>
        <w:rPr>
          <w:rFonts w:ascii="Arial" w:eastAsia="Arial" w:hAnsi="Arial" w:cs="Arial"/>
          <w:i/>
          <w:sz w:val="24"/>
          <w:szCs w:val="24"/>
        </w:rPr>
        <w:t>Contoh penulisan disajikan pada lampiran 1</w:t>
      </w:r>
      <w:r w:rsidR="00C86C93">
        <w:rPr>
          <w:rFonts w:ascii="Arial" w:eastAsia="Arial" w:hAnsi="Arial" w:cs="Arial"/>
          <w:i/>
          <w:sz w:val="24"/>
          <w:szCs w:val="24"/>
          <w:lang w:val="id-ID"/>
        </w:rPr>
        <w:t>0</w:t>
      </w:r>
    </w:p>
    <w:p w:rsidR="00090544" w:rsidRDefault="00090544">
      <w:pPr>
        <w:spacing w:before="16" w:line="260" w:lineRule="exact"/>
        <w:rPr>
          <w:sz w:val="26"/>
          <w:szCs w:val="26"/>
        </w:rPr>
      </w:pPr>
    </w:p>
    <w:p w:rsidR="00090544" w:rsidRDefault="003B17C1">
      <w:pPr>
        <w:ind w:left="120"/>
        <w:rPr>
          <w:rFonts w:ascii="Arial" w:eastAsia="Arial" w:hAnsi="Arial" w:cs="Arial"/>
          <w:sz w:val="24"/>
          <w:szCs w:val="24"/>
        </w:rPr>
      </w:pPr>
      <w:r>
        <w:rPr>
          <w:rFonts w:ascii="Arial" w:eastAsia="Arial" w:hAnsi="Arial" w:cs="Arial"/>
          <w:sz w:val="24"/>
          <w:szCs w:val="24"/>
        </w:rPr>
        <w:t>C.</w:t>
      </w:r>
      <w:r>
        <w:rPr>
          <w:rFonts w:ascii="Arial" w:eastAsia="Arial" w:hAnsi="Arial" w:cs="Arial"/>
          <w:spacing w:val="53"/>
          <w:sz w:val="24"/>
          <w:szCs w:val="24"/>
        </w:rPr>
        <w:t xml:space="preserve"> </w:t>
      </w:r>
      <w:r>
        <w:rPr>
          <w:rFonts w:ascii="Arial" w:eastAsia="Arial" w:hAnsi="Arial" w:cs="Arial"/>
          <w:b/>
          <w:sz w:val="24"/>
          <w:szCs w:val="24"/>
        </w:rPr>
        <w:t xml:space="preserve">Bagian Lampiran  </w:t>
      </w:r>
      <w:r>
        <w:rPr>
          <w:rFonts w:ascii="Arial" w:eastAsia="Arial" w:hAnsi="Arial" w:cs="Arial"/>
          <w:b/>
          <w:spacing w:val="14"/>
          <w:sz w:val="24"/>
          <w:szCs w:val="24"/>
        </w:rPr>
        <w:t xml:space="preserve"> </w:t>
      </w:r>
      <w:r>
        <w:rPr>
          <w:rFonts w:ascii="Arial" w:eastAsia="Arial" w:hAnsi="Arial" w:cs="Arial"/>
          <w:sz w:val="24"/>
          <w:szCs w:val="24"/>
        </w:rPr>
        <w:t>:</w:t>
      </w:r>
    </w:p>
    <w:p w:rsidR="00090544" w:rsidRDefault="00090544">
      <w:pPr>
        <w:spacing w:before="15" w:line="280" w:lineRule="exact"/>
        <w:rPr>
          <w:sz w:val="28"/>
          <w:szCs w:val="28"/>
        </w:rPr>
      </w:pPr>
    </w:p>
    <w:p w:rsidR="00090544" w:rsidRDefault="003B17C1">
      <w:pPr>
        <w:tabs>
          <w:tab w:val="left" w:pos="920"/>
        </w:tabs>
        <w:spacing w:line="474" w:lineRule="auto"/>
        <w:ind w:left="930" w:right="71" w:hanging="425"/>
        <w:jc w:val="both"/>
        <w:rPr>
          <w:rFonts w:ascii="Arial" w:eastAsia="Arial" w:hAnsi="Arial" w:cs="Arial"/>
          <w:sz w:val="24"/>
          <w:szCs w:val="24"/>
        </w:rPr>
      </w:pPr>
      <w:r>
        <w:rPr>
          <w:w w:val="131"/>
          <w:sz w:val="24"/>
          <w:szCs w:val="24"/>
        </w:rPr>
        <w:lastRenderedPageBreak/>
        <w:t>•</w:t>
      </w:r>
      <w:r>
        <w:rPr>
          <w:sz w:val="24"/>
          <w:szCs w:val="24"/>
        </w:rPr>
        <w:tab/>
      </w:r>
      <w:r>
        <w:rPr>
          <w:rFonts w:ascii="Arial" w:eastAsia="Arial" w:hAnsi="Arial" w:cs="Arial"/>
          <w:sz w:val="24"/>
          <w:szCs w:val="24"/>
        </w:rPr>
        <w:t xml:space="preserve">Merupakan </w:t>
      </w:r>
      <w:r>
        <w:rPr>
          <w:rFonts w:ascii="Arial" w:eastAsia="Arial" w:hAnsi="Arial" w:cs="Arial"/>
          <w:spacing w:val="37"/>
          <w:sz w:val="24"/>
          <w:szCs w:val="24"/>
        </w:rPr>
        <w:t xml:space="preserve"> </w:t>
      </w:r>
      <w:r>
        <w:rPr>
          <w:rFonts w:ascii="Arial" w:eastAsia="Arial" w:hAnsi="Arial" w:cs="Arial"/>
          <w:sz w:val="24"/>
          <w:szCs w:val="24"/>
        </w:rPr>
        <w:t xml:space="preserve">bagian </w:t>
      </w:r>
      <w:r>
        <w:rPr>
          <w:rFonts w:ascii="Arial" w:eastAsia="Arial" w:hAnsi="Arial" w:cs="Arial"/>
          <w:spacing w:val="37"/>
          <w:sz w:val="24"/>
          <w:szCs w:val="24"/>
        </w:rPr>
        <w:t xml:space="preserve"> </w:t>
      </w:r>
      <w:r>
        <w:rPr>
          <w:rFonts w:ascii="Arial" w:eastAsia="Arial" w:hAnsi="Arial" w:cs="Arial"/>
          <w:sz w:val="24"/>
          <w:szCs w:val="24"/>
        </w:rPr>
        <w:t xml:space="preserve">akhir </w:t>
      </w:r>
      <w:r>
        <w:rPr>
          <w:rFonts w:ascii="Arial" w:eastAsia="Arial" w:hAnsi="Arial" w:cs="Arial"/>
          <w:spacing w:val="37"/>
          <w:sz w:val="24"/>
          <w:szCs w:val="24"/>
        </w:rPr>
        <w:t xml:space="preserve"> </w:t>
      </w:r>
      <w:r>
        <w:rPr>
          <w:rFonts w:ascii="Arial" w:eastAsia="Arial" w:hAnsi="Arial" w:cs="Arial"/>
          <w:sz w:val="24"/>
          <w:szCs w:val="24"/>
        </w:rPr>
        <w:t xml:space="preserve">dari </w:t>
      </w:r>
      <w:r>
        <w:rPr>
          <w:rFonts w:ascii="Arial" w:eastAsia="Arial" w:hAnsi="Arial" w:cs="Arial"/>
          <w:spacing w:val="37"/>
          <w:sz w:val="24"/>
          <w:szCs w:val="24"/>
        </w:rPr>
        <w:t xml:space="preserve"> </w:t>
      </w:r>
      <w:r>
        <w:rPr>
          <w:rFonts w:ascii="Arial" w:eastAsia="Arial" w:hAnsi="Arial" w:cs="Arial"/>
          <w:sz w:val="24"/>
          <w:szCs w:val="24"/>
        </w:rPr>
        <w:t xml:space="preserve">Skripsi, </w:t>
      </w:r>
      <w:r>
        <w:rPr>
          <w:rFonts w:ascii="Arial" w:eastAsia="Arial" w:hAnsi="Arial" w:cs="Arial"/>
          <w:spacing w:val="36"/>
          <w:sz w:val="24"/>
          <w:szCs w:val="24"/>
        </w:rPr>
        <w:t xml:space="preserve"> </w:t>
      </w:r>
      <w:r>
        <w:rPr>
          <w:rFonts w:ascii="Arial" w:eastAsia="Arial" w:hAnsi="Arial" w:cs="Arial"/>
          <w:sz w:val="24"/>
          <w:szCs w:val="24"/>
        </w:rPr>
        <w:t xml:space="preserve">disajikan </w:t>
      </w:r>
      <w:r>
        <w:rPr>
          <w:rFonts w:ascii="Arial" w:eastAsia="Arial" w:hAnsi="Arial" w:cs="Arial"/>
          <w:spacing w:val="37"/>
          <w:sz w:val="24"/>
          <w:szCs w:val="24"/>
        </w:rPr>
        <w:t xml:space="preserve"> </w:t>
      </w:r>
      <w:r>
        <w:rPr>
          <w:rFonts w:ascii="Arial" w:eastAsia="Arial" w:hAnsi="Arial" w:cs="Arial"/>
          <w:sz w:val="24"/>
          <w:szCs w:val="24"/>
        </w:rPr>
        <w:t xml:space="preserve">pada </w:t>
      </w:r>
      <w:r>
        <w:rPr>
          <w:rFonts w:ascii="Arial" w:eastAsia="Arial" w:hAnsi="Arial" w:cs="Arial"/>
          <w:spacing w:val="37"/>
          <w:sz w:val="24"/>
          <w:szCs w:val="24"/>
        </w:rPr>
        <w:t xml:space="preserve"> </w:t>
      </w:r>
      <w:r>
        <w:rPr>
          <w:rFonts w:ascii="Arial" w:eastAsia="Arial" w:hAnsi="Arial" w:cs="Arial"/>
          <w:sz w:val="24"/>
          <w:szCs w:val="24"/>
        </w:rPr>
        <w:t xml:space="preserve">halaman </w:t>
      </w:r>
      <w:r>
        <w:rPr>
          <w:rFonts w:ascii="Arial" w:eastAsia="Arial" w:hAnsi="Arial" w:cs="Arial"/>
          <w:spacing w:val="37"/>
          <w:sz w:val="24"/>
          <w:szCs w:val="24"/>
        </w:rPr>
        <w:t xml:space="preserve"> </w:t>
      </w:r>
      <w:r>
        <w:rPr>
          <w:rFonts w:ascii="Arial" w:eastAsia="Arial" w:hAnsi="Arial" w:cs="Arial"/>
          <w:sz w:val="24"/>
          <w:szCs w:val="24"/>
        </w:rPr>
        <w:t>baru setelah bab Daftar Pustaka.</w:t>
      </w:r>
    </w:p>
    <w:p w:rsidR="00C86C93" w:rsidRDefault="003B17C1" w:rsidP="00C86C93">
      <w:pPr>
        <w:tabs>
          <w:tab w:val="left" w:pos="920"/>
        </w:tabs>
        <w:spacing w:before="34" w:line="477" w:lineRule="auto"/>
        <w:ind w:left="930" w:right="71" w:hanging="425"/>
        <w:jc w:val="both"/>
        <w:rPr>
          <w:rFonts w:ascii="Arial" w:eastAsia="Arial" w:hAnsi="Arial" w:cs="Arial"/>
          <w:sz w:val="24"/>
          <w:szCs w:val="24"/>
          <w:lang w:val="id-ID"/>
        </w:rPr>
      </w:pPr>
      <w:r>
        <w:rPr>
          <w:w w:val="131"/>
          <w:sz w:val="24"/>
          <w:szCs w:val="24"/>
        </w:rPr>
        <w:t>•</w:t>
      </w:r>
      <w:r>
        <w:rPr>
          <w:sz w:val="24"/>
          <w:szCs w:val="24"/>
        </w:rPr>
        <w:tab/>
      </w:r>
      <w:r>
        <w:rPr>
          <w:rFonts w:ascii="Arial" w:eastAsia="Arial" w:hAnsi="Arial" w:cs="Arial"/>
          <w:sz w:val="24"/>
          <w:szCs w:val="24"/>
        </w:rPr>
        <w:t xml:space="preserve">Lampiran </w:t>
      </w:r>
      <w:r>
        <w:rPr>
          <w:rFonts w:ascii="Arial" w:eastAsia="Arial" w:hAnsi="Arial" w:cs="Arial"/>
          <w:spacing w:val="5"/>
          <w:sz w:val="24"/>
          <w:szCs w:val="24"/>
        </w:rPr>
        <w:t xml:space="preserve"> </w:t>
      </w:r>
      <w:r>
        <w:rPr>
          <w:rFonts w:ascii="Arial" w:eastAsia="Arial" w:hAnsi="Arial" w:cs="Arial"/>
          <w:sz w:val="24"/>
          <w:szCs w:val="24"/>
        </w:rPr>
        <w:t xml:space="preserve">dapat </w:t>
      </w:r>
      <w:r>
        <w:rPr>
          <w:rFonts w:ascii="Arial" w:eastAsia="Arial" w:hAnsi="Arial" w:cs="Arial"/>
          <w:spacing w:val="5"/>
          <w:sz w:val="24"/>
          <w:szCs w:val="24"/>
        </w:rPr>
        <w:t xml:space="preserve"> </w:t>
      </w:r>
      <w:r>
        <w:rPr>
          <w:rFonts w:ascii="Arial" w:eastAsia="Arial" w:hAnsi="Arial" w:cs="Arial"/>
          <w:sz w:val="24"/>
          <w:szCs w:val="24"/>
        </w:rPr>
        <w:t xml:space="preserve">terdiri </w:t>
      </w:r>
      <w:r>
        <w:rPr>
          <w:rFonts w:ascii="Arial" w:eastAsia="Arial" w:hAnsi="Arial" w:cs="Arial"/>
          <w:spacing w:val="5"/>
          <w:sz w:val="24"/>
          <w:szCs w:val="24"/>
        </w:rPr>
        <w:t xml:space="preserve"> </w:t>
      </w:r>
      <w:r>
        <w:rPr>
          <w:rFonts w:ascii="Arial" w:eastAsia="Arial" w:hAnsi="Arial" w:cs="Arial"/>
          <w:sz w:val="24"/>
          <w:szCs w:val="24"/>
        </w:rPr>
        <w:t xml:space="preserve">dari </w:t>
      </w:r>
      <w:r>
        <w:rPr>
          <w:rFonts w:ascii="Arial" w:eastAsia="Arial" w:hAnsi="Arial" w:cs="Arial"/>
          <w:spacing w:val="5"/>
          <w:sz w:val="24"/>
          <w:szCs w:val="24"/>
        </w:rPr>
        <w:t xml:space="preserve"> </w:t>
      </w:r>
      <w:r>
        <w:rPr>
          <w:rFonts w:ascii="Arial" w:eastAsia="Arial" w:hAnsi="Arial" w:cs="Arial"/>
          <w:sz w:val="24"/>
          <w:szCs w:val="24"/>
        </w:rPr>
        <w:t xml:space="preserve">data </w:t>
      </w:r>
      <w:r>
        <w:rPr>
          <w:rFonts w:ascii="Arial" w:eastAsia="Arial" w:hAnsi="Arial" w:cs="Arial"/>
          <w:spacing w:val="5"/>
          <w:sz w:val="24"/>
          <w:szCs w:val="24"/>
        </w:rPr>
        <w:t xml:space="preserve"> </w:t>
      </w:r>
      <w:r>
        <w:rPr>
          <w:rFonts w:ascii="Arial" w:eastAsia="Arial" w:hAnsi="Arial" w:cs="Arial"/>
          <w:sz w:val="24"/>
          <w:szCs w:val="24"/>
        </w:rPr>
        <w:t xml:space="preserve">atau </w:t>
      </w:r>
      <w:r>
        <w:rPr>
          <w:rFonts w:ascii="Arial" w:eastAsia="Arial" w:hAnsi="Arial" w:cs="Arial"/>
          <w:spacing w:val="5"/>
          <w:sz w:val="24"/>
          <w:szCs w:val="24"/>
        </w:rPr>
        <w:t xml:space="preserve"> </w:t>
      </w:r>
      <w:r>
        <w:rPr>
          <w:rFonts w:ascii="Arial" w:eastAsia="Arial" w:hAnsi="Arial" w:cs="Arial"/>
          <w:sz w:val="24"/>
          <w:szCs w:val="24"/>
        </w:rPr>
        <w:t xml:space="preserve">keterangan </w:t>
      </w:r>
      <w:r>
        <w:rPr>
          <w:rFonts w:ascii="Arial" w:eastAsia="Arial" w:hAnsi="Arial" w:cs="Arial"/>
          <w:spacing w:val="5"/>
          <w:sz w:val="24"/>
          <w:szCs w:val="24"/>
        </w:rPr>
        <w:t xml:space="preserve"> </w:t>
      </w:r>
      <w:r>
        <w:rPr>
          <w:rFonts w:ascii="Arial" w:eastAsia="Arial" w:hAnsi="Arial" w:cs="Arial"/>
          <w:sz w:val="24"/>
          <w:szCs w:val="24"/>
        </w:rPr>
        <w:t xml:space="preserve">lain </w:t>
      </w:r>
      <w:r>
        <w:rPr>
          <w:rFonts w:ascii="Arial" w:eastAsia="Arial" w:hAnsi="Arial" w:cs="Arial"/>
          <w:spacing w:val="5"/>
          <w:sz w:val="24"/>
          <w:szCs w:val="24"/>
        </w:rPr>
        <w:t xml:space="preserve"> </w:t>
      </w:r>
      <w:r>
        <w:rPr>
          <w:rFonts w:ascii="Arial" w:eastAsia="Arial" w:hAnsi="Arial" w:cs="Arial"/>
          <w:sz w:val="24"/>
          <w:szCs w:val="24"/>
        </w:rPr>
        <w:t xml:space="preserve">yang </w:t>
      </w:r>
      <w:r>
        <w:rPr>
          <w:rFonts w:ascii="Arial" w:eastAsia="Arial" w:hAnsi="Arial" w:cs="Arial"/>
          <w:spacing w:val="5"/>
          <w:sz w:val="24"/>
          <w:szCs w:val="24"/>
        </w:rPr>
        <w:t xml:space="preserve"> </w:t>
      </w:r>
      <w:r>
        <w:rPr>
          <w:rFonts w:ascii="Arial" w:eastAsia="Arial" w:hAnsi="Arial" w:cs="Arial"/>
          <w:sz w:val="24"/>
          <w:szCs w:val="24"/>
        </w:rPr>
        <w:t>berfungsi untuk melengkapi uaraian yang disajikan dalam bagian utama skripsi; seperti analisis statistic, kuisioner, foto, peta, dan data pelengkap lain.</w:t>
      </w:r>
    </w:p>
    <w:p w:rsidR="00090544" w:rsidRPr="00C86C93" w:rsidRDefault="003B17C1" w:rsidP="00C86C93">
      <w:pPr>
        <w:tabs>
          <w:tab w:val="left" w:pos="920"/>
        </w:tabs>
        <w:spacing w:before="34" w:line="477" w:lineRule="auto"/>
        <w:ind w:left="930" w:right="71" w:hanging="425"/>
        <w:jc w:val="both"/>
        <w:rPr>
          <w:rFonts w:ascii="Arial" w:eastAsia="Arial" w:hAnsi="Arial" w:cs="Arial"/>
          <w:sz w:val="24"/>
          <w:szCs w:val="24"/>
          <w:lang w:val="id-ID"/>
        </w:rPr>
      </w:pPr>
      <w:r>
        <w:rPr>
          <w:w w:val="131"/>
          <w:sz w:val="24"/>
          <w:szCs w:val="24"/>
        </w:rPr>
        <w:t>•</w:t>
      </w:r>
      <w:r>
        <w:rPr>
          <w:sz w:val="24"/>
          <w:szCs w:val="24"/>
        </w:rPr>
        <w:tab/>
      </w:r>
      <w:r>
        <w:rPr>
          <w:rFonts w:ascii="Arial" w:eastAsia="Arial" w:hAnsi="Arial" w:cs="Arial"/>
          <w:sz w:val="24"/>
          <w:szCs w:val="24"/>
        </w:rPr>
        <w:t xml:space="preserve">Lampiran </w:t>
      </w:r>
      <w:r>
        <w:rPr>
          <w:rFonts w:ascii="Arial" w:eastAsia="Arial" w:hAnsi="Arial" w:cs="Arial"/>
          <w:spacing w:val="33"/>
          <w:sz w:val="24"/>
          <w:szCs w:val="24"/>
        </w:rPr>
        <w:t xml:space="preserve"> </w:t>
      </w:r>
      <w:r>
        <w:rPr>
          <w:rFonts w:ascii="Arial" w:eastAsia="Arial" w:hAnsi="Arial" w:cs="Arial"/>
          <w:sz w:val="24"/>
          <w:szCs w:val="24"/>
        </w:rPr>
        <w:t xml:space="preserve">berfungsi </w:t>
      </w:r>
      <w:r>
        <w:rPr>
          <w:rFonts w:ascii="Arial" w:eastAsia="Arial" w:hAnsi="Arial" w:cs="Arial"/>
          <w:spacing w:val="33"/>
          <w:sz w:val="24"/>
          <w:szCs w:val="24"/>
        </w:rPr>
        <w:t xml:space="preserve"> </w:t>
      </w:r>
      <w:r>
        <w:rPr>
          <w:rFonts w:ascii="Arial" w:eastAsia="Arial" w:hAnsi="Arial" w:cs="Arial"/>
          <w:sz w:val="24"/>
          <w:szCs w:val="24"/>
        </w:rPr>
        <w:t xml:space="preserve">sebagai </w:t>
      </w:r>
      <w:r>
        <w:rPr>
          <w:rFonts w:ascii="Arial" w:eastAsia="Arial" w:hAnsi="Arial" w:cs="Arial"/>
          <w:spacing w:val="33"/>
          <w:sz w:val="24"/>
          <w:szCs w:val="24"/>
        </w:rPr>
        <w:t xml:space="preserve"> </w:t>
      </w:r>
      <w:r>
        <w:rPr>
          <w:rFonts w:ascii="Arial" w:eastAsia="Arial" w:hAnsi="Arial" w:cs="Arial"/>
          <w:sz w:val="24"/>
          <w:szCs w:val="24"/>
        </w:rPr>
        <w:t xml:space="preserve">penjelasan </w:t>
      </w:r>
      <w:r>
        <w:rPr>
          <w:rFonts w:ascii="Arial" w:eastAsia="Arial" w:hAnsi="Arial" w:cs="Arial"/>
          <w:spacing w:val="33"/>
          <w:sz w:val="24"/>
          <w:szCs w:val="24"/>
        </w:rPr>
        <w:t xml:space="preserve"> </w:t>
      </w:r>
      <w:r>
        <w:rPr>
          <w:rFonts w:ascii="Arial" w:eastAsia="Arial" w:hAnsi="Arial" w:cs="Arial"/>
          <w:sz w:val="24"/>
          <w:szCs w:val="24"/>
        </w:rPr>
        <w:t xml:space="preserve">tambahan </w:t>
      </w:r>
      <w:r>
        <w:rPr>
          <w:rFonts w:ascii="Arial" w:eastAsia="Arial" w:hAnsi="Arial" w:cs="Arial"/>
          <w:spacing w:val="33"/>
          <w:sz w:val="24"/>
          <w:szCs w:val="24"/>
        </w:rPr>
        <w:t xml:space="preserve"> </w:t>
      </w:r>
      <w:r>
        <w:rPr>
          <w:rFonts w:ascii="Arial" w:eastAsia="Arial" w:hAnsi="Arial" w:cs="Arial"/>
          <w:sz w:val="24"/>
          <w:szCs w:val="24"/>
        </w:rPr>
        <w:t xml:space="preserve">yang </w:t>
      </w:r>
      <w:r>
        <w:rPr>
          <w:rFonts w:ascii="Arial" w:eastAsia="Arial" w:hAnsi="Arial" w:cs="Arial"/>
          <w:spacing w:val="33"/>
          <w:sz w:val="24"/>
          <w:szCs w:val="24"/>
        </w:rPr>
        <w:t xml:space="preserve"> </w:t>
      </w:r>
      <w:r>
        <w:rPr>
          <w:rFonts w:ascii="Arial" w:eastAsia="Arial" w:hAnsi="Arial" w:cs="Arial"/>
          <w:sz w:val="24"/>
          <w:szCs w:val="24"/>
        </w:rPr>
        <w:t>bermanfaat, tetapi tidak dibahas langsung dalam teks, apabila disajikan dalam teks akan mengganggu konteks bahasan.</w:t>
      </w:r>
    </w:p>
    <w:p w:rsidR="00090544" w:rsidRDefault="00090544">
      <w:pPr>
        <w:spacing w:before="9" w:line="120" w:lineRule="exact"/>
        <w:rPr>
          <w:sz w:val="12"/>
          <w:szCs w:val="12"/>
        </w:rPr>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781777" w:rsidRDefault="00781777">
      <w:pPr>
        <w:spacing w:line="200" w:lineRule="exact"/>
      </w:pPr>
    </w:p>
    <w:p w:rsidR="00090544" w:rsidRDefault="003B17C1">
      <w:pPr>
        <w:ind w:left="4182" w:right="4195"/>
        <w:jc w:val="center"/>
        <w:rPr>
          <w:rFonts w:ascii="Arial" w:eastAsia="Arial" w:hAnsi="Arial" w:cs="Arial"/>
          <w:sz w:val="24"/>
          <w:szCs w:val="24"/>
        </w:rPr>
      </w:pPr>
      <w:r>
        <w:rPr>
          <w:rFonts w:ascii="Arial" w:eastAsia="Arial" w:hAnsi="Arial" w:cs="Arial"/>
          <w:b/>
          <w:sz w:val="24"/>
          <w:szCs w:val="24"/>
        </w:rPr>
        <w:t>BAB III</w:t>
      </w:r>
    </w:p>
    <w:p w:rsidR="00090544" w:rsidRDefault="00090544">
      <w:pPr>
        <w:spacing w:line="200" w:lineRule="exact"/>
      </w:pPr>
    </w:p>
    <w:p w:rsidR="00090544" w:rsidRDefault="00090544">
      <w:pPr>
        <w:spacing w:before="19" w:line="220" w:lineRule="exact"/>
        <w:rPr>
          <w:sz w:val="22"/>
          <w:szCs w:val="22"/>
        </w:rPr>
      </w:pPr>
    </w:p>
    <w:p w:rsidR="00090544" w:rsidRDefault="003B17C1">
      <w:pPr>
        <w:ind w:left="2602" w:right="2615"/>
        <w:jc w:val="center"/>
        <w:rPr>
          <w:rFonts w:ascii="Arial" w:eastAsia="Arial" w:hAnsi="Arial" w:cs="Arial"/>
          <w:sz w:val="24"/>
          <w:szCs w:val="24"/>
        </w:rPr>
      </w:pPr>
      <w:r>
        <w:rPr>
          <w:rFonts w:ascii="Arial" w:eastAsia="Arial" w:hAnsi="Arial" w:cs="Arial"/>
          <w:b/>
          <w:sz w:val="24"/>
          <w:szCs w:val="24"/>
        </w:rPr>
        <w:t>TATA CARA PENULISAN NASKAH</w:t>
      </w:r>
    </w:p>
    <w:p w:rsidR="00090544" w:rsidRDefault="00090544">
      <w:pPr>
        <w:spacing w:line="200" w:lineRule="exact"/>
      </w:pPr>
    </w:p>
    <w:p w:rsidR="00090544" w:rsidRDefault="00090544">
      <w:pPr>
        <w:spacing w:before="10" w:line="220" w:lineRule="exact"/>
        <w:rPr>
          <w:sz w:val="22"/>
          <w:szCs w:val="22"/>
        </w:rPr>
      </w:pPr>
    </w:p>
    <w:p w:rsidR="00090544" w:rsidRDefault="003B17C1">
      <w:pPr>
        <w:spacing w:line="482" w:lineRule="auto"/>
        <w:ind w:left="100" w:right="71" w:firstLine="567"/>
        <w:jc w:val="both"/>
        <w:rPr>
          <w:rFonts w:ascii="Arial" w:eastAsia="Arial" w:hAnsi="Arial" w:cs="Arial"/>
          <w:sz w:val="24"/>
          <w:szCs w:val="24"/>
        </w:rPr>
      </w:pPr>
      <w:r>
        <w:rPr>
          <w:rFonts w:ascii="Arial" w:eastAsia="Arial" w:hAnsi="Arial" w:cs="Arial"/>
          <w:sz w:val="24"/>
          <w:szCs w:val="24"/>
        </w:rPr>
        <w:t>Bab ini menjelaskan tata cara penulisan skripsi yang meliputi jenis bahan dan ukuran  naskah,  tata  cara  pengetikan  dan  pemberian  tanda  urut/penomoran, mengatur pencantuman tabel dan gambar, dan cara penulisan skripsi..</w:t>
      </w:r>
    </w:p>
    <w:p w:rsidR="00090544" w:rsidRDefault="00090544">
      <w:pPr>
        <w:spacing w:before="9" w:line="140" w:lineRule="exact"/>
        <w:rPr>
          <w:sz w:val="15"/>
          <w:szCs w:val="15"/>
        </w:rPr>
      </w:pPr>
    </w:p>
    <w:p w:rsidR="00090544" w:rsidRDefault="003B17C1">
      <w:pPr>
        <w:ind w:left="3515" w:right="3167"/>
        <w:jc w:val="center"/>
        <w:rPr>
          <w:rFonts w:ascii="Arial" w:eastAsia="Arial" w:hAnsi="Arial" w:cs="Arial"/>
          <w:sz w:val="24"/>
          <w:szCs w:val="24"/>
        </w:rPr>
      </w:pPr>
      <w:r>
        <w:rPr>
          <w:rFonts w:ascii="Arial" w:eastAsia="Arial" w:hAnsi="Arial" w:cs="Arial"/>
          <w:b/>
          <w:sz w:val="24"/>
          <w:szCs w:val="24"/>
        </w:rPr>
        <w:t>A.</w:t>
      </w:r>
      <w:r>
        <w:rPr>
          <w:rFonts w:ascii="Arial" w:eastAsia="Arial" w:hAnsi="Arial" w:cs="Arial"/>
          <w:b/>
          <w:spacing w:val="53"/>
          <w:sz w:val="24"/>
          <w:szCs w:val="24"/>
        </w:rPr>
        <w:t xml:space="preserve"> </w:t>
      </w:r>
      <w:r>
        <w:rPr>
          <w:rFonts w:ascii="Arial" w:eastAsia="Arial" w:hAnsi="Arial" w:cs="Arial"/>
          <w:b/>
          <w:sz w:val="24"/>
          <w:szCs w:val="24"/>
        </w:rPr>
        <w:t>Bahan dan Ukuran</w:t>
      </w:r>
    </w:p>
    <w:p w:rsidR="00090544" w:rsidRDefault="00090544">
      <w:pPr>
        <w:spacing w:before="16" w:line="260" w:lineRule="exact"/>
        <w:rPr>
          <w:sz w:val="26"/>
          <w:szCs w:val="26"/>
        </w:rPr>
      </w:pPr>
    </w:p>
    <w:p w:rsidR="00090544" w:rsidRDefault="003B17C1">
      <w:pPr>
        <w:ind w:left="100"/>
        <w:rPr>
          <w:rFonts w:ascii="Arial" w:eastAsia="Arial" w:hAnsi="Arial" w:cs="Arial"/>
          <w:sz w:val="24"/>
          <w:szCs w:val="24"/>
        </w:rPr>
      </w:pPr>
      <w:r>
        <w:rPr>
          <w:rFonts w:ascii="Arial" w:eastAsia="Arial" w:hAnsi="Arial" w:cs="Arial"/>
          <w:b/>
          <w:sz w:val="24"/>
          <w:szCs w:val="24"/>
        </w:rPr>
        <w:t xml:space="preserve">1.    </w:t>
      </w:r>
      <w:r>
        <w:rPr>
          <w:rFonts w:ascii="Arial" w:eastAsia="Arial" w:hAnsi="Arial" w:cs="Arial"/>
          <w:b/>
          <w:spacing w:val="34"/>
          <w:sz w:val="24"/>
          <w:szCs w:val="24"/>
        </w:rPr>
        <w:t xml:space="preserve"> </w:t>
      </w:r>
      <w:r>
        <w:rPr>
          <w:rFonts w:ascii="Arial" w:eastAsia="Arial" w:hAnsi="Arial" w:cs="Arial"/>
          <w:b/>
          <w:sz w:val="24"/>
          <w:szCs w:val="24"/>
        </w:rPr>
        <w:t>Pengetikan Naskah</w:t>
      </w:r>
    </w:p>
    <w:p w:rsidR="00090544" w:rsidRDefault="00090544">
      <w:pPr>
        <w:spacing w:before="16" w:line="260" w:lineRule="exact"/>
        <w:rPr>
          <w:sz w:val="26"/>
          <w:szCs w:val="26"/>
        </w:rPr>
      </w:pPr>
    </w:p>
    <w:p w:rsidR="00090544" w:rsidRDefault="003B17C1">
      <w:pPr>
        <w:spacing w:line="480" w:lineRule="auto"/>
        <w:ind w:left="667" w:right="71" w:firstLine="567"/>
        <w:jc w:val="both"/>
        <w:rPr>
          <w:rFonts w:ascii="Arial" w:eastAsia="Arial" w:hAnsi="Arial" w:cs="Arial"/>
          <w:sz w:val="24"/>
          <w:szCs w:val="24"/>
        </w:rPr>
      </w:pPr>
      <w:r>
        <w:rPr>
          <w:rFonts w:ascii="Arial" w:eastAsia="Arial" w:hAnsi="Arial" w:cs="Arial"/>
          <w:sz w:val="24"/>
          <w:szCs w:val="24"/>
        </w:rPr>
        <w:t>Naskah skripsi diketik dengan menggunakan aplikasi computer program pengolah data (</w:t>
      </w:r>
      <w:r>
        <w:rPr>
          <w:rFonts w:ascii="Arial" w:eastAsia="Arial" w:hAnsi="Arial" w:cs="Arial"/>
          <w:i/>
          <w:sz w:val="24"/>
          <w:szCs w:val="24"/>
        </w:rPr>
        <w:t xml:space="preserve">word processor). </w:t>
      </w:r>
      <w:r>
        <w:rPr>
          <w:rFonts w:ascii="Arial" w:eastAsia="Arial" w:hAnsi="Arial" w:cs="Arial"/>
          <w:sz w:val="24"/>
          <w:szCs w:val="24"/>
        </w:rPr>
        <w:t xml:space="preserve">Huruf yang digunakan ialah </w:t>
      </w:r>
      <w:r w:rsidR="00327336">
        <w:rPr>
          <w:rFonts w:ascii="Arial" w:eastAsia="Arial" w:hAnsi="Arial" w:cs="Arial"/>
          <w:sz w:val="24"/>
          <w:szCs w:val="24"/>
          <w:lang w:val="id-ID"/>
        </w:rPr>
        <w:t>Times New Roman</w:t>
      </w:r>
      <w:r>
        <w:rPr>
          <w:rFonts w:ascii="Arial" w:eastAsia="Arial" w:hAnsi="Arial" w:cs="Arial"/>
          <w:sz w:val="24"/>
          <w:szCs w:val="24"/>
        </w:rPr>
        <w:t xml:space="preserve"> ukuran 12. Kata-kata</w:t>
      </w:r>
      <w:r>
        <w:rPr>
          <w:rFonts w:ascii="Arial" w:eastAsia="Arial" w:hAnsi="Arial" w:cs="Arial"/>
          <w:spacing w:val="1"/>
          <w:sz w:val="24"/>
          <w:szCs w:val="24"/>
        </w:rPr>
        <w:t xml:space="preserve"> </w:t>
      </w:r>
      <w:r>
        <w:rPr>
          <w:rFonts w:ascii="Arial" w:eastAsia="Arial" w:hAnsi="Arial" w:cs="Arial"/>
          <w:sz w:val="24"/>
          <w:szCs w:val="24"/>
        </w:rPr>
        <w:t>judul</w:t>
      </w:r>
      <w:r>
        <w:rPr>
          <w:rFonts w:ascii="Arial" w:eastAsia="Arial" w:hAnsi="Arial" w:cs="Arial"/>
          <w:spacing w:val="1"/>
          <w:sz w:val="24"/>
          <w:szCs w:val="24"/>
        </w:rPr>
        <w:t xml:space="preserve"> </w:t>
      </w:r>
      <w:r>
        <w:rPr>
          <w:rFonts w:ascii="Arial" w:eastAsia="Arial" w:hAnsi="Arial" w:cs="Arial"/>
          <w:sz w:val="24"/>
          <w:szCs w:val="24"/>
        </w:rPr>
        <w:t>pada</w:t>
      </w:r>
      <w:r>
        <w:rPr>
          <w:rFonts w:ascii="Arial" w:eastAsia="Arial" w:hAnsi="Arial" w:cs="Arial"/>
          <w:spacing w:val="1"/>
          <w:sz w:val="24"/>
          <w:szCs w:val="24"/>
        </w:rPr>
        <w:t xml:space="preserve"> </w:t>
      </w:r>
      <w:r>
        <w:rPr>
          <w:rFonts w:ascii="Arial" w:eastAsia="Arial" w:hAnsi="Arial" w:cs="Arial"/>
          <w:sz w:val="24"/>
          <w:szCs w:val="24"/>
        </w:rPr>
        <w:t>sampul, judul</w:t>
      </w:r>
      <w:r>
        <w:rPr>
          <w:rFonts w:ascii="Arial" w:eastAsia="Arial" w:hAnsi="Arial" w:cs="Arial"/>
          <w:spacing w:val="1"/>
          <w:sz w:val="24"/>
          <w:szCs w:val="24"/>
        </w:rPr>
        <w:t xml:space="preserve"> </w:t>
      </w:r>
      <w:r>
        <w:rPr>
          <w:rFonts w:ascii="Arial" w:eastAsia="Arial" w:hAnsi="Arial" w:cs="Arial"/>
          <w:sz w:val="24"/>
          <w:szCs w:val="24"/>
        </w:rPr>
        <w:t>bab</w:t>
      </w:r>
      <w:r>
        <w:rPr>
          <w:rFonts w:ascii="Arial" w:eastAsia="Arial" w:hAnsi="Arial" w:cs="Arial"/>
          <w:spacing w:val="1"/>
          <w:sz w:val="24"/>
          <w:szCs w:val="24"/>
        </w:rPr>
        <w:t xml:space="preserve"> </w:t>
      </w:r>
      <w:r>
        <w:rPr>
          <w:rFonts w:ascii="Arial" w:eastAsia="Arial" w:hAnsi="Arial" w:cs="Arial"/>
          <w:sz w:val="24"/>
          <w:szCs w:val="24"/>
        </w:rPr>
        <w:t>menggunakan</w:t>
      </w:r>
      <w:r>
        <w:rPr>
          <w:rFonts w:ascii="Arial" w:eastAsia="Arial" w:hAnsi="Arial" w:cs="Arial"/>
          <w:spacing w:val="1"/>
          <w:sz w:val="24"/>
          <w:szCs w:val="24"/>
        </w:rPr>
        <w:t xml:space="preserve"> </w:t>
      </w:r>
      <w:r>
        <w:rPr>
          <w:rFonts w:ascii="Arial" w:eastAsia="Arial" w:hAnsi="Arial" w:cs="Arial"/>
          <w:sz w:val="24"/>
          <w:szCs w:val="24"/>
        </w:rPr>
        <w:t>huruf ukuran 14 dan ditebalkan  (</w:t>
      </w:r>
      <w:r>
        <w:rPr>
          <w:rFonts w:ascii="Arial" w:eastAsia="Arial" w:hAnsi="Arial" w:cs="Arial"/>
          <w:i/>
          <w:sz w:val="24"/>
          <w:szCs w:val="24"/>
        </w:rPr>
        <w:t xml:space="preserve">bold).  </w:t>
      </w:r>
      <w:r>
        <w:rPr>
          <w:rFonts w:ascii="Arial" w:eastAsia="Arial" w:hAnsi="Arial" w:cs="Arial"/>
          <w:sz w:val="24"/>
          <w:szCs w:val="24"/>
        </w:rPr>
        <w:t>Bilamana  perlu,  kata  kalimat  atau  istilah  penting  dapat dicetak tebal dengan tujuan memberikan perhatian khusus.</w:t>
      </w:r>
    </w:p>
    <w:p w:rsidR="00090544" w:rsidRDefault="003B17C1">
      <w:pPr>
        <w:spacing w:before="8"/>
        <w:ind w:left="100"/>
        <w:rPr>
          <w:rFonts w:ascii="Arial" w:eastAsia="Arial" w:hAnsi="Arial" w:cs="Arial"/>
          <w:sz w:val="24"/>
          <w:szCs w:val="24"/>
        </w:rPr>
      </w:pPr>
      <w:r>
        <w:rPr>
          <w:rFonts w:ascii="Arial" w:eastAsia="Arial" w:hAnsi="Arial" w:cs="Arial"/>
          <w:b/>
          <w:sz w:val="24"/>
          <w:szCs w:val="24"/>
        </w:rPr>
        <w:t xml:space="preserve">2.    </w:t>
      </w:r>
      <w:r>
        <w:rPr>
          <w:rFonts w:ascii="Arial" w:eastAsia="Arial" w:hAnsi="Arial" w:cs="Arial"/>
          <w:b/>
          <w:spacing w:val="34"/>
          <w:sz w:val="24"/>
          <w:szCs w:val="24"/>
        </w:rPr>
        <w:t xml:space="preserve"> </w:t>
      </w:r>
      <w:r>
        <w:rPr>
          <w:rFonts w:ascii="Arial" w:eastAsia="Arial" w:hAnsi="Arial" w:cs="Arial"/>
          <w:b/>
          <w:sz w:val="24"/>
          <w:szCs w:val="24"/>
        </w:rPr>
        <w:t xml:space="preserve">Batas Sembir </w:t>
      </w:r>
      <w:r>
        <w:rPr>
          <w:rFonts w:ascii="Arial" w:eastAsia="Arial" w:hAnsi="Arial" w:cs="Arial"/>
          <w:b/>
          <w:i/>
          <w:sz w:val="24"/>
          <w:szCs w:val="24"/>
        </w:rPr>
        <w:t>(margin)</w:t>
      </w:r>
    </w:p>
    <w:p w:rsidR="00090544" w:rsidRDefault="00090544">
      <w:pPr>
        <w:spacing w:before="16" w:line="260" w:lineRule="exact"/>
        <w:rPr>
          <w:sz w:val="26"/>
          <w:szCs w:val="26"/>
        </w:rPr>
      </w:pPr>
    </w:p>
    <w:p w:rsidR="00090544" w:rsidRDefault="003B17C1" w:rsidP="003F5BD0">
      <w:pPr>
        <w:spacing w:line="480" w:lineRule="auto"/>
        <w:ind w:left="667" w:right="26" w:firstLine="567"/>
        <w:jc w:val="both"/>
        <w:rPr>
          <w:rFonts w:ascii="Arial" w:eastAsia="Arial" w:hAnsi="Arial" w:cs="Arial"/>
          <w:sz w:val="24"/>
          <w:szCs w:val="24"/>
        </w:rPr>
      </w:pPr>
      <w:r>
        <w:rPr>
          <w:rFonts w:ascii="Arial" w:eastAsia="Arial" w:hAnsi="Arial" w:cs="Arial"/>
          <w:sz w:val="24"/>
          <w:szCs w:val="24"/>
        </w:rPr>
        <w:t>Batas-batas pengetikan ditinjau dari tepi kertas diatur dengan jarak tepi atas</w:t>
      </w:r>
      <w:r>
        <w:rPr>
          <w:rFonts w:ascii="Arial" w:eastAsia="Arial" w:hAnsi="Arial" w:cs="Arial"/>
          <w:spacing w:val="61"/>
          <w:sz w:val="24"/>
          <w:szCs w:val="24"/>
        </w:rPr>
        <w:t xml:space="preserve"> </w:t>
      </w:r>
      <w:r>
        <w:rPr>
          <w:rFonts w:ascii="Arial" w:eastAsia="Arial" w:hAnsi="Arial" w:cs="Arial"/>
          <w:sz w:val="24"/>
          <w:szCs w:val="24"/>
        </w:rPr>
        <w:t>4</w:t>
      </w:r>
      <w:r>
        <w:rPr>
          <w:rFonts w:ascii="Arial" w:eastAsia="Arial" w:hAnsi="Arial" w:cs="Arial"/>
          <w:spacing w:val="61"/>
          <w:sz w:val="24"/>
          <w:szCs w:val="24"/>
        </w:rPr>
        <w:t xml:space="preserve"> </w:t>
      </w:r>
      <w:r>
        <w:rPr>
          <w:rFonts w:ascii="Arial" w:eastAsia="Arial" w:hAnsi="Arial" w:cs="Arial"/>
          <w:sz w:val="24"/>
          <w:szCs w:val="24"/>
        </w:rPr>
        <w:t>cm,</w:t>
      </w:r>
      <w:r>
        <w:rPr>
          <w:rFonts w:ascii="Arial" w:eastAsia="Arial" w:hAnsi="Arial" w:cs="Arial"/>
          <w:spacing w:val="61"/>
          <w:sz w:val="24"/>
          <w:szCs w:val="24"/>
        </w:rPr>
        <w:t xml:space="preserve"> </w:t>
      </w:r>
      <w:r>
        <w:rPr>
          <w:rFonts w:ascii="Arial" w:eastAsia="Arial" w:hAnsi="Arial" w:cs="Arial"/>
          <w:sz w:val="24"/>
          <w:szCs w:val="24"/>
        </w:rPr>
        <w:t>tepi</w:t>
      </w:r>
      <w:r>
        <w:rPr>
          <w:rFonts w:ascii="Arial" w:eastAsia="Arial" w:hAnsi="Arial" w:cs="Arial"/>
          <w:spacing w:val="61"/>
          <w:sz w:val="24"/>
          <w:szCs w:val="24"/>
        </w:rPr>
        <w:t xml:space="preserve"> </w:t>
      </w:r>
      <w:r>
        <w:rPr>
          <w:rFonts w:ascii="Arial" w:eastAsia="Arial" w:hAnsi="Arial" w:cs="Arial"/>
          <w:sz w:val="24"/>
          <w:szCs w:val="24"/>
        </w:rPr>
        <w:t>bawah</w:t>
      </w:r>
      <w:r>
        <w:rPr>
          <w:rFonts w:ascii="Arial" w:eastAsia="Arial" w:hAnsi="Arial" w:cs="Arial"/>
          <w:spacing w:val="61"/>
          <w:sz w:val="24"/>
          <w:szCs w:val="24"/>
        </w:rPr>
        <w:t xml:space="preserve"> </w:t>
      </w:r>
      <w:r>
        <w:rPr>
          <w:rFonts w:ascii="Arial" w:eastAsia="Arial" w:hAnsi="Arial" w:cs="Arial"/>
          <w:sz w:val="24"/>
          <w:szCs w:val="24"/>
        </w:rPr>
        <w:t>3</w:t>
      </w:r>
      <w:r>
        <w:rPr>
          <w:rFonts w:ascii="Arial" w:eastAsia="Arial" w:hAnsi="Arial" w:cs="Arial"/>
          <w:spacing w:val="61"/>
          <w:sz w:val="24"/>
          <w:szCs w:val="24"/>
        </w:rPr>
        <w:t xml:space="preserve"> </w:t>
      </w:r>
      <w:r>
        <w:rPr>
          <w:rFonts w:ascii="Arial" w:eastAsia="Arial" w:hAnsi="Arial" w:cs="Arial"/>
          <w:sz w:val="24"/>
          <w:szCs w:val="24"/>
        </w:rPr>
        <w:t>cm,</w:t>
      </w:r>
      <w:r>
        <w:rPr>
          <w:rFonts w:ascii="Arial" w:eastAsia="Arial" w:hAnsi="Arial" w:cs="Arial"/>
          <w:spacing w:val="61"/>
          <w:sz w:val="24"/>
          <w:szCs w:val="24"/>
        </w:rPr>
        <w:t xml:space="preserve"> </w:t>
      </w:r>
      <w:r>
        <w:rPr>
          <w:rFonts w:ascii="Arial" w:eastAsia="Arial" w:hAnsi="Arial" w:cs="Arial"/>
          <w:sz w:val="24"/>
          <w:szCs w:val="24"/>
        </w:rPr>
        <w:t>tepi</w:t>
      </w:r>
      <w:r>
        <w:rPr>
          <w:rFonts w:ascii="Arial" w:eastAsia="Arial" w:hAnsi="Arial" w:cs="Arial"/>
          <w:spacing w:val="61"/>
          <w:sz w:val="24"/>
          <w:szCs w:val="24"/>
        </w:rPr>
        <w:t xml:space="preserve"> </w:t>
      </w:r>
      <w:r>
        <w:rPr>
          <w:rFonts w:ascii="Arial" w:eastAsia="Arial" w:hAnsi="Arial" w:cs="Arial"/>
          <w:sz w:val="24"/>
          <w:szCs w:val="24"/>
        </w:rPr>
        <w:t>kiri</w:t>
      </w:r>
      <w:r>
        <w:rPr>
          <w:rFonts w:ascii="Arial" w:eastAsia="Arial" w:hAnsi="Arial" w:cs="Arial"/>
          <w:spacing w:val="61"/>
          <w:sz w:val="24"/>
          <w:szCs w:val="24"/>
        </w:rPr>
        <w:t xml:space="preserve"> </w:t>
      </w:r>
      <w:r>
        <w:rPr>
          <w:rFonts w:ascii="Arial" w:eastAsia="Arial" w:hAnsi="Arial" w:cs="Arial"/>
          <w:sz w:val="24"/>
          <w:szCs w:val="24"/>
        </w:rPr>
        <w:t>4</w:t>
      </w:r>
      <w:r>
        <w:rPr>
          <w:rFonts w:ascii="Arial" w:eastAsia="Arial" w:hAnsi="Arial" w:cs="Arial"/>
          <w:spacing w:val="61"/>
          <w:sz w:val="24"/>
          <w:szCs w:val="24"/>
        </w:rPr>
        <w:t xml:space="preserve"> </w:t>
      </w:r>
      <w:r>
        <w:rPr>
          <w:rFonts w:ascii="Arial" w:eastAsia="Arial" w:hAnsi="Arial" w:cs="Arial"/>
          <w:sz w:val="24"/>
          <w:szCs w:val="24"/>
        </w:rPr>
        <w:t>cm</w:t>
      </w:r>
      <w:r>
        <w:rPr>
          <w:rFonts w:ascii="Arial" w:eastAsia="Arial" w:hAnsi="Arial" w:cs="Arial"/>
          <w:spacing w:val="61"/>
          <w:sz w:val="24"/>
          <w:szCs w:val="24"/>
        </w:rPr>
        <w:t xml:space="preserve"> </w:t>
      </w:r>
      <w:r>
        <w:rPr>
          <w:rFonts w:ascii="Arial" w:eastAsia="Arial" w:hAnsi="Arial" w:cs="Arial"/>
          <w:sz w:val="24"/>
          <w:szCs w:val="24"/>
        </w:rPr>
        <w:t>dan</w:t>
      </w:r>
      <w:r>
        <w:rPr>
          <w:rFonts w:ascii="Arial" w:eastAsia="Arial" w:hAnsi="Arial" w:cs="Arial"/>
          <w:spacing w:val="61"/>
          <w:sz w:val="24"/>
          <w:szCs w:val="24"/>
        </w:rPr>
        <w:t xml:space="preserve"> </w:t>
      </w:r>
      <w:r>
        <w:rPr>
          <w:rFonts w:ascii="Arial" w:eastAsia="Arial" w:hAnsi="Arial" w:cs="Arial"/>
          <w:sz w:val="24"/>
          <w:szCs w:val="24"/>
        </w:rPr>
        <w:t>tepi</w:t>
      </w:r>
      <w:r>
        <w:rPr>
          <w:rFonts w:ascii="Arial" w:eastAsia="Arial" w:hAnsi="Arial" w:cs="Arial"/>
          <w:spacing w:val="61"/>
          <w:sz w:val="24"/>
          <w:szCs w:val="24"/>
        </w:rPr>
        <w:t xml:space="preserve"> </w:t>
      </w:r>
      <w:r>
        <w:rPr>
          <w:rFonts w:ascii="Arial" w:eastAsia="Arial" w:hAnsi="Arial" w:cs="Arial"/>
          <w:sz w:val="24"/>
          <w:szCs w:val="24"/>
        </w:rPr>
        <w:t>kanan</w:t>
      </w:r>
      <w:r>
        <w:rPr>
          <w:rFonts w:ascii="Arial" w:eastAsia="Arial" w:hAnsi="Arial" w:cs="Arial"/>
          <w:spacing w:val="61"/>
          <w:sz w:val="24"/>
          <w:szCs w:val="24"/>
        </w:rPr>
        <w:t xml:space="preserve"> </w:t>
      </w:r>
      <w:r>
        <w:rPr>
          <w:rFonts w:ascii="Arial" w:eastAsia="Arial" w:hAnsi="Arial" w:cs="Arial"/>
          <w:sz w:val="24"/>
          <w:szCs w:val="24"/>
        </w:rPr>
        <w:t>3</w:t>
      </w:r>
      <w:r>
        <w:rPr>
          <w:rFonts w:ascii="Arial" w:eastAsia="Arial" w:hAnsi="Arial" w:cs="Arial"/>
          <w:spacing w:val="61"/>
          <w:sz w:val="24"/>
          <w:szCs w:val="24"/>
        </w:rPr>
        <w:t xml:space="preserve"> </w:t>
      </w:r>
      <w:r>
        <w:rPr>
          <w:rFonts w:ascii="Arial" w:eastAsia="Arial" w:hAnsi="Arial" w:cs="Arial"/>
          <w:sz w:val="24"/>
          <w:szCs w:val="24"/>
        </w:rPr>
        <w:t>cm.</w:t>
      </w:r>
      <w:r>
        <w:rPr>
          <w:rFonts w:ascii="Arial" w:eastAsia="Arial" w:hAnsi="Arial" w:cs="Arial"/>
          <w:spacing w:val="61"/>
          <w:sz w:val="24"/>
          <w:szCs w:val="24"/>
        </w:rPr>
        <w:t xml:space="preserve"> </w:t>
      </w:r>
      <w:r>
        <w:rPr>
          <w:rFonts w:ascii="Arial" w:eastAsia="Arial" w:hAnsi="Arial" w:cs="Arial"/>
          <w:sz w:val="24"/>
          <w:szCs w:val="24"/>
        </w:rPr>
        <w:t>Nomor</w:t>
      </w:r>
      <w:r w:rsidR="003F5BD0">
        <w:rPr>
          <w:rFonts w:ascii="Arial" w:eastAsia="Arial" w:hAnsi="Arial" w:cs="Arial"/>
          <w:sz w:val="24"/>
          <w:szCs w:val="24"/>
        </w:rPr>
        <w:t xml:space="preserve"> </w:t>
      </w:r>
      <w:r>
        <w:rPr>
          <w:rFonts w:ascii="Arial" w:eastAsia="Arial" w:hAnsi="Arial" w:cs="Arial"/>
          <w:sz w:val="24"/>
          <w:szCs w:val="24"/>
        </w:rPr>
        <w:t>halaman</w:t>
      </w:r>
      <w:r>
        <w:rPr>
          <w:rFonts w:ascii="Arial" w:eastAsia="Arial" w:hAnsi="Arial" w:cs="Arial"/>
          <w:spacing w:val="16"/>
          <w:sz w:val="24"/>
          <w:szCs w:val="24"/>
        </w:rPr>
        <w:t xml:space="preserve"> </w:t>
      </w:r>
      <w:r>
        <w:rPr>
          <w:rFonts w:ascii="Arial" w:eastAsia="Arial" w:hAnsi="Arial" w:cs="Arial"/>
          <w:sz w:val="24"/>
          <w:szCs w:val="24"/>
        </w:rPr>
        <w:t>dicetak</w:t>
      </w:r>
      <w:r>
        <w:rPr>
          <w:rFonts w:ascii="Arial" w:eastAsia="Arial" w:hAnsi="Arial" w:cs="Arial"/>
          <w:spacing w:val="16"/>
          <w:sz w:val="24"/>
          <w:szCs w:val="24"/>
        </w:rPr>
        <w:t xml:space="preserve"> </w:t>
      </w:r>
      <w:r>
        <w:rPr>
          <w:rFonts w:ascii="Arial" w:eastAsia="Arial" w:hAnsi="Arial" w:cs="Arial"/>
          <w:sz w:val="24"/>
          <w:szCs w:val="24"/>
        </w:rPr>
        <w:t>di</w:t>
      </w:r>
      <w:r>
        <w:rPr>
          <w:rFonts w:ascii="Arial" w:eastAsia="Arial" w:hAnsi="Arial" w:cs="Arial"/>
          <w:spacing w:val="16"/>
          <w:sz w:val="24"/>
          <w:szCs w:val="24"/>
        </w:rPr>
        <w:t xml:space="preserve"> </w:t>
      </w:r>
      <w:r>
        <w:rPr>
          <w:rFonts w:ascii="Arial" w:eastAsia="Arial" w:hAnsi="Arial" w:cs="Arial"/>
          <w:sz w:val="24"/>
          <w:szCs w:val="24"/>
        </w:rPr>
        <w:t>kanan</w:t>
      </w:r>
      <w:r>
        <w:rPr>
          <w:rFonts w:ascii="Arial" w:eastAsia="Arial" w:hAnsi="Arial" w:cs="Arial"/>
          <w:spacing w:val="16"/>
          <w:sz w:val="24"/>
          <w:szCs w:val="24"/>
        </w:rPr>
        <w:t xml:space="preserve"> </w:t>
      </w:r>
      <w:r>
        <w:rPr>
          <w:rFonts w:ascii="Arial" w:eastAsia="Arial" w:hAnsi="Arial" w:cs="Arial"/>
          <w:sz w:val="24"/>
          <w:szCs w:val="24"/>
        </w:rPr>
        <w:t>atas</w:t>
      </w:r>
      <w:r>
        <w:rPr>
          <w:rFonts w:ascii="Arial" w:eastAsia="Arial" w:hAnsi="Arial" w:cs="Arial"/>
          <w:spacing w:val="16"/>
          <w:sz w:val="24"/>
          <w:szCs w:val="24"/>
        </w:rPr>
        <w:t xml:space="preserve"> </w:t>
      </w:r>
      <w:r>
        <w:rPr>
          <w:rFonts w:ascii="Arial" w:eastAsia="Arial" w:hAnsi="Arial" w:cs="Arial"/>
          <w:sz w:val="24"/>
          <w:szCs w:val="24"/>
        </w:rPr>
        <w:t>atau</w:t>
      </w:r>
      <w:r>
        <w:rPr>
          <w:rFonts w:ascii="Arial" w:eastAsia="Arial" w:hAnsi="Arial" w:cs="Arial"/>
          <w:spacing w:val="16"/>
          <w:sz w:val="24"/>
          <w:szCs w:val="24"/>
        </w:rPr>
        <w:t xml:space="preserve"> </w:t>
      </w:r>
      <w:r>
        <w:rPr>
          <w:rFonts w:ascii="Arial" w:eastAsia="Arial" w:hAnsi="Arial" w:cs="Arial"/>
          <w:sz w:val="24"/>
          <w:szCs w:val="24"/>
        </w:rPr>
        <w:t>diluar</w:t>
      </w:r>
      <w:r>
        <w:rPr>
          <w:rFonts w:ascii="Arial" w:eastAsia="Arial" w:hAnsi="Arial" w:cs="Arial"/>
          <w:spacing w:val="16"/>
          <w:sz w:val="24"/>
          <w:szCs w:val="24"/>
        </w:rPr>
        <w:t xml:space="preserve"> </w:t>
      </w:r>
      <w:r>
        <w:rPr>
          <w:rFonts w:ascii="Arial" w:eastAsia="Arial" w:hAnsi="Arial" w:cs="Arial"/>
          <w:sz w:val="24"/>
          <w:szCs w:val="24"/>
        </w:rPr>
        <w:t>batas</w:t>
      </w:r>
      <w:r>
        <w:rPr>
          <w:rFonts w:ascii="Arial" w:eastAsia="Arial" w:hAnsi="Arial" w:cs="Arial"/>
          <w:spacing w:val="16"/>
          <w:sz w:val="24"/>
          <w:szCs w:val="24"/>
        </w:rPr>
        <w:t xml:space="preserve"> </w:t>
      </w:r>
      <w:r>
        <w:rPr>
          <w:rFonts w:ascii="Arial" w:eastAsia="Arial" w:hAnsi="Arial" w:cs="Arial"/>
          <w:sz w:val="24"/>
          <w:szCs w:val="24"/>
        </w:rPr>
        <w:t>semnir.</w:t>
      </w:r>
      <w:r>
        <w:rPr>
          <w:rFonts w:ascii="Arial" w:eastAsia="Arial" w:hAnsi="Arial" w:cs="Arial"/>
          <w:spacing w:val="16"/>
          <w:sz w:val="24"/>
          <w:szCs w:val="24"/>
        </w:rPr>
        <w:t xml:space="preserve"> </w:t>
      </w:r>
      <w:r>
        <w:rPr>
          <w:rFonts w:ascii="Arial" w:eastAsia="Arial" w:hAnsi="Arial" w:cs="Arial"/>
          <w:sz w:val="24"/>
          <w:szCs w:val="24"/>
        </w:rPr>
        <w:t>Nomor</w:t>
      </w:r>
      <w:r>
        <w:rPr>
          <w:rFonts w:ascii="Arial" w:eastAsia="Arial" w:hAnsi="Arial" w:cs="Arial"/>
          <w:spacing w:val="16"/>
          <w:sz w:val="24"/>
          <w:szCs w:val="24"/>
        </w:rPr>
        <w:t xml:space="preserve"> </w:t>
      </w:r>
      <w:r>
        <w:rPr>
          <w:rFonts w:ascii="Arial" w:eastAsia="Arial" w:hAnsi="Arial" w:cs="Arial"/>
          <w:sz w:val="24"/>
          <w:szCs w:val="24"/>
        </w:rPr>
        <w:t>halaman</w:t>
      </w:r>
      <w:r>
        <w:rPr>
          <w:rFonts w:ascii="Arial" w:eastAsia="Arial" w:hAnsi="Arial" w:cs="Arial"/>
          <w:spacing w:val="16"/>
          <w:sz w:val="24"/>
          <w:szCs w:val="24"/>
        </w:rPr>
        <w:t xml:space="preserve"> </w:t>
      </w:r>
      <w:r>
        <w:rPr>
          <w:rFonts w:ascii="Arial" w:eastAsia="Arial" w:hAnsi="Arial" w:cs="Arial"/>
          <w:sz w:val="24"/>
          <w:szCs w:val="24"/>
        </w:rPr>
        <w:t>tidak dicetak pada halaman pertama (awal) setiap bab tetapi tetap diperhitungkan.</w:t>
      </w:r>
    </w:p>
    <w:p w:rsidR="00090544" w:rsidRDefault="003B17C1">
      <w:pPr>
        <w:spacing w:before="8"/>
        <w:ind w:left="100"/>
        <w:rPr>
          <w:rFonts w:ascii="Arial" w:eastAsia="Arial" w:hAnsi="Arial" w:cs="Arial"/>
          <w:sz w:val="24"/>
          <w:szCs w:val="24"/>
        </w:rPr>
      </w:pPr>
      <w:r>
        <w:rPr>
          <w:rFonts w:ascii="Arial" w:eastAsia="Arial" w:hAnsi="Arial" w:cs="Arial"/>
          <w:b/>
          <w:sz w:val="24"/>
          <w:szCs w:val="24"/>
        </w:rPr>
        <w:t xml:space="preserve">3.    </w:t>
      </w:r>
      <w:r>
        <w:rPr>
          <w:rFonts w:ascii="Arial" w:eastAsia="Arial" w:hAnsi="Arial" w:cs="Arial"/>
          <w:b/>
          <w:spacing w:val="34"/>
          <w:sz w:val="24"/>
          <w:szCs w:val="24"/>
        </w:rPr>
        <w:t xml:space="preserve"> </w:t>
      </w:r>
      <w:r>
        <w:rPr>
          <w:rFonts w:ascii="Arial" w:eastAsia="Arial" w:hAnsi="Arial" w:cs="Arial"/>
          <w:b/>
          <w:sz w:val="24"/>
          <w:szCs w:val="24"/>
        </w:rPr>
        <w:t>Pengisian Ruang Tulis</w:t>
      </w:r>
    </w:p>
    <w:p w:rsidR="00090544" w:rsidRDefault="00090544">
      <w:pPr>
        <w:spacing w:before="16" w:line="260" w:lineRule="exact"/>
        <w:rPr>
          <w:sz w:val="26"/>
          <w:szCs w:val="26"/>
        </w:rPr>
      </w:pPr>
    </w:p>
    <w:p w:rsidR="00090544" w:rsidRDefault="003B17C1">
      <w:pPr>
        <w:spacing w:line="480" w:lineRule="auto"/>
        <w:ind w:left="667" w:right="71" w:firstLine="567"/>
        <w:jc w:val="both"/>
        <w:rPr>
          <w:rFonts w:ascii="Arial" w:eastAsia="Arial" w:hAnsi="Arial" w:cs="Arial"/>
          <w:sz w:val="24"/>
          <w:szCs w:val="24"/>
        </w:rPr>
      </w:pPr>
      <w:r>
        <w:rPr>
          <w:rFonts w:ascii="Arial" w:eastAsia="Arial" w:hAnsi="Arial" w:cs="Arial"/>
          <w:sz w:val="24"/>
          <w:szCs w:val="24"/>
        </w:rPr>
        <w:t>Ruang tulis, yaitu bagian halaman yang terdapat di sebelah dalam batas sembir, sedapat mungkin diisi penuh, artinya penulisan dimulai dari batas sembir kiri sampai ke batas sembir kanan tanpa ada ruang yang terbuang. Pengecualian hal tersebut berlaku jika akan memulai alinea baru, persamaan, daftar, rincian ke bawah, gambar, sub judul atau hal-hal yang khusus.</w:t>
      </w:r>
    </w:p>
    <w:p w:rsidR="00AE4059" w:rsidRDefault="00AE4059">
      <w:pPr>
        <w:ind w:left="100"/>
        <w:rPr>
          <w:rFonts w:ascii="Arial" w:eastAsia="Arial" w:hAnsi="Arial" w:cs="Arial"/>
          <w:b/>
          <w:sz w:val="24"/>
          <w:szCs w:val="24"/>
        </w:rPr>
      </w:pPr>
    </w:p>
    <w:p w:rsidR="00AE4059" w:rsidRDefault="00AE4059">
      <w:pPr>
        <w:ind w:left="100"/>
        <w:rPr>
          <w:rFonts w:ascii="Arial" w:eastAsia="Arial" w:hAnsi="Arial" w:cs="Arial"/>
          <w:b/>
          <w:sz w:val="24"/>
          <w:szCs w:val="24"/>
        </w:rPr>
      </w:pPr>
    </w:p>
    <w:p w:rsidR="00AE4059" w:rsidRDefault="00AE4059">
      <w:pPr>
        <w:ind w:left="100"/>
        <w:rPr>
          <w:rFonts w:ascii="Arial" w:eastAsia="Arial" w:hAnsi="Arial" w:cs="Arial"/>
          <w:b/>
          <w:sz w:val="24"/>
          <w:szCs w:val="24"/>
        </w:rPr>
      </w:pPr>
    </w:p>
    <w:p w:rsidR="00090544" w:rsidRDefault="003B17C1">
      <w:pPr>
        <w:ind w:left="100"/>
        <w:rPr>
          <w:rFonts w:ascii="Arial" w:eastAsia="Arial" w:hAnsi="Arial" w:cs="Arial"/>
          <w:sz w:val="24"/>
          <w:szCs w:val="24"/>
        </w:rPr>
      </w:pPr>
      <w:r>
        <w:rPr>
          <w:rFonts w:ascii="Arial" w:eastAsia="Arial" w:hAnsi="Arial" w:cs="Arial"/>
          <w:b/>
          <w:sz w:val="24"/>
          <w:szCs w:val="24"/>
        </w:rPr>
        <w:t xml:space="preserve">4.    </w:t>
      </w:r>
      <w:r>
        <w:rPr>
          <w:rFonts w:ascii="Arial" w:eastAsia="Arial" w:hAnsi="Arial" w:cs="Arial"/>
          <w:b/>
          <w:spacing w:val="34"/>
          <w:sz w:val="24"/>
          <w:szCs w:val="24"/>
        </w:rPr>
        <w:t xml:space="preserve"> </w:t>
      </w:r>
      <w:r>
        <w:rPr>
          <w:rFonts w:ascii="Arial" w:eastAsia="Arial" w:hAnsi="Arial" w:cs="Arial"/>
          <w:b/>
          <w:sz w:val="24"/>
          <w:szCs w:val="24"/>
        </w:rPr>
        <w:t>Pencetakan</w:t>
      </w:r>
    </w:p>
    <w:p w:rsidR="00090544" w:rsidRDefault="00090544">
      <w:pPr>
        <w:spacing w:before="16" w:line="260" w:lineRule="exact"/>
        <w:rPr>
          <w:sz w:val="26"/>
          <w:szCs w:val="26"/>
        </w:rPr>
      </w:pPr>
    </w:p>
    <w:p w:rsidR="00090544" w:rsidRDefault="003B17C1">
      <w:pPr>
        <w:spacing w:line="480" w:lineRule="auto"/>
        <w:ind w:left="667" w:right="71" w:firstLine="567"/>
        <w:jc w:val="both"/>
        <w:rPr>
          <w:rFonts w:ascii="Arial" w:eastAsia="Arial" w:hAnsi="Arial" w:cs="Arial"/>
          <w:sz w:val="24"/>
          <w:szCs w:val="24"/>
        </w:rPr>
      </w:pPr>
      <w:r>
        <w:rPr>
          <w:rFonts w:ascii="Arial" w:eastAsia="Arial" w:hAnsi="Arial" w:cs="Arial"/>
          <w:sz w:val="24"/>
          <w:szCs w:val="24"/>
        </w:rPr>
        <w:t xml:space="preserve">Naskah dicetak dengan mesin pencetak </w:t>
      </w:r>
      <w:r>
        <w:rPr>
          <w:rFonts w:ascii="Arial" w:eastAsia="Arial" w:hAnsi="Arial" w:cs="Arial"/>
          <w:i/>
          <w:sz w:val="24"/>
          <w:szCs w:val="24"/>
        </w:rPr>
        <w:t xml:space="preserve">(printer) </w:t>
      </w:r>
      <w:r>
        <w:rPr>
          <w:rFonts w:ascii="Arial" w:eastAsia="Arial" w:hAnsi="Arial" w:cs="Arial"/>
          <w:sz w:val="24"/>
          <w:szCs w:val="24"/>
        </w:rPr>
        <w:t xml:space="preserve">bukan </w:t>
      </w:r>
      <w:r>
        <w:rPr>
          <w:rFonts w:ascii="Arial" w:eastAsia="Arial" w:hAnsi="Arial" w:cs="Arial"/>
          <w:i/>
          <w:sz w:val="24"/>
          <w:szCs w:val="24"/>
        </w:rPr>
        <w:t xml:space="preserve">dot matrix </w:t>
      </w:r>
      <w:r>
        <w:rPr>
          <w:rFonts w:ascii="Arial" w:eastAsia="Arial" w:hAnsi="Arial" w:cs="Arial"/>
          <w:sz w:val="24"/>
          <w:szCs w:val="24"/>
        </w:rPr>
        <w:t>diatas kertas HVS 80 gram ukuran A4 (21 x 29,7 cm), berwarna putih dengan menggunakan tinta berwarna hitam pada satu muka (tidak bolak-balik). Bila diperlukan,</w:t>
      </w:r>
      <w:r>
        <w:rPr>
          <w:rFonts w:ascii="Arial" w:eastAsia="Arial" w:hAnsi="Arial" w:cs="Arial"/>
          <w:spacing w:val="66"/>
          <w:sz w:val="24"/>
          <w:szCs w:val="24"/>
        </w:rPr>
        <w:t xml:space="preserve"> </w:t>
      </w:r>
      <w:r>
        <w:rPr>
          <w:rFonts w:ascii="Arial" w:eastAsia="Arial" w:hAnsi="Arial" w:cs="Arial"/>
          <w:sz w:val="24"/>
          <w:szCs w:val="24"/>
        </w:rPr>
        <w:t>gambar,</w:t>
      </w:r>
      <w:r>
        <w:rPr>
          <w:rFonts w:ascii="Arial" w:eastAsia="Arial" w:hAnsi="Arial" w:cs="Arial"/>
          <w:spacing w:val="66"/>
          <w:sz w:val="24"/>
          <w:szCs w:val="24"/>
        </w:rPr>
        <w:t xml:space="preserve"> </w:t>
      </w:r>
      <w:r>
        <w:rPr>
          <w:rFonts w:ascii="Arial" w:eastAsia="Arial" w:hAnsi="Arial" w:cs="Arial"/>
          <w:sz w:val="24"/>
          <w:szCs w:val="24"/>
        </w:rPr>
        <w:t>skema,  foto  dan  peta  dapat  dicetak  berwarna  dengan pemilihan warna yang kontras dan jelas.</w:t>
      </w:r>
    </w:p>
    <w:p w:rsidR="00090544" w:rsidRDefault="003B17C1">
      <w:pPr>
        <w:spacing w:before="8"/>
        <w:ind w:left="100"/>
        <w:rPr>
          <w:rFonts w:ascii="Arial" w:eastAsia="Arial" w:hAnsi="Arial" w:cs="Arial"/>
          <w:sz w:val="24"/>
          <w:szCs w:val="24"/>
        </w:rPr>
      </w:pPr>
      <w:r>
        <w:rPr>
          <w:rFonts w:ascii="Arial" w:eastAsia="Arial" w:hAnsi="Arial" w:cs="Arial"/>
          <w:b/>
          <w:sz w:val="24"/>
          <w:szCs w:val="24"/>
        </w:rPr>
        <w:t xml:space="preserve">5.    </w:t>
      </w:r>
      <w:r>
        <w:rPr>
          <w:rFonts w:ascii="Arial" w:eastAsia="Arial" w:hAnsi="Arial" w:cs="Arial"/>
          <w:b/>
          <w:spacing w:val="34"/>
          <w:sz w:val="24"/>
          <w:szCs w:val="24"/>
        </w:rPr>
        <w:t xml:space="preserve"> </w:t>
      </w:r>
      <w:r>
        <w:rPr>
          <w:rFonts w:ascii="Arial" w:eastAsia="Arial" w:hAnsi="Arial" w:cs="Arial"/>
          <w:b/>
          <w:sz w:val="24"/>
          <w:szCs w:val="24"/>
        </w:rPr>
        <w:t>Sampul</w:t>
      </w:r>
    </w:p>
    <w:p w:rsidR="00090544" w:rsidRDefault="00090544">
      <w:pPr>
        <w:spacing w:before="16" w:line="260" w:lineRule="exact"/>
        <w:rPr>
          <w:sz w:val="26"/>
          <w:szCs w:val="26"/>
        </w:rPr>
      </w:pPr>
    </w:p>
    <w:p w:rsidR="00090544" w:rsidRDefault="003B17C1">
      <w:pPr>
        <w:spacing w:line="480" w:lineRule="auto"/>
        <w:ind w:left="667" w:right="71" w:firstLine="567"/>
        <w:jc w:val="both"/>
        <w:rPr>
          <w:rFonts w:ascii="Arial" w:eastAsia="Arial" w:hAnsi="Arial" w:cs="Arial"/>
          <w:sz w:val="24"/>
          <w:szCs w:val="24"/>
        </w:rPr>
      </w:pPr>
      <w:r>
        <w:rPr>
          <w:rFonts w:ascii="Arial" w:eastAsia="Arial" w:hAnsi="Arial" w:cs="Arial"/>
          <w:sz w:val="24"/>
          <w:szCs w:val="24"/>
        </w:rPr>
        <w:t xml:space="preserve">Sampul dibuat dari kertas </w:t>
      </w:r>
      <w:r>
        <w:rPr>
          <w:rFonts w:ascii="Arial" w:eastAsia="Arial" w:hAnsi="Arial" w:cs="Arial"/>
          <w:i/>
          <w:sz w:val="24"/>
          <w:szCs w:val="24"/>
        </w:rPr>
        <w:t xml:space="preserve">buffalo </w:t>
      </w:r>
      <w:r>
        <w:rPr>
          <w:rFonts w:ascii="Arial" w:eastAsia="Arial" w:hAnsi="Arial" w:cs="Arial"/>
          <w:sz w:val="24"/>
          <w:szCs w:val="24"/>
        </w:rPr>
        <w:t xml:space="preserve">atau yang sejenis, diperkuat dengan karton dan dilapisi dengan plastic. Warna sampul skripsi adalah </w:t>
      </w:r>
      <w:r w:rsidR="002B5A8E">
        <w:rPr>
          <w:rFonts w:ascii="Arial" w:eastAsia="Arial" w:hAnsi="Arial" w:cs="Arial"/>
          <w:sz w:val="24"/>
          <w:szCs w:val="24"/>
        </w:rPr>
        <w:t>Coklat</w:t>
      </w:r>
      <w:r>
        <w:rPr>
          <w:rFonts w:ascii="Arial" w:eastAsia="Arial" w:hAnsi="Arial" w:cs="Arial"/>
          <w:sz w:val="24"/>
          <w:szCs w:val="24"/>
        </w:rPr>
        <w:t xml:space="preserve"> dengan tinta emas.</w:t>
      </w:r>
    </w:p>
    <w:p w:rsidR="00090544" w:rsidRDefault="003B17C1">
      <w:pPr>
        <w:spacing w:before="8"/>
        <w:ind w:left="100"/>
        <w:rPr>
          <w:rFonts w:ascii="Arial" w:eastAsia="Arial" w:hAnsi="Arial" w:cs="Arial"/>
          <w:sz w:val="24"/>
          <w:szCs w:val="24"/>
        </w:rPr>
      </w:pPr>
      <w:r>
        <w:rPr>
          <w:rFonts w:ascii="Arial" w:eastAsia="Arial" w:hAnsi="Arial" w:cs="Arial"/>
          <w:b/>
          <w:sz w:val="24"/>
          <w:szCs w:val="24"/>
        </w:rPr>
        <w:t xml:space="preserve">6.    </w:t>
      </w:r>
      <w:r>
        <w:rPr>
          <w:rFonts w:ascii="Arial" w:eastAsia="Arial" w:hAnsi="Arial" w:cs="Arial"/>
          <w:b/>
          <w:spacing w:val="34"/>
          <w:sz w:val="24"/>
          <w:szCs w:val="24"/>
        </w:rPr>
        <w:t xml:space="preserve"> </w:t>
      </w:r>
      <w:r>
        <w:rPr>
          <w:rFonts w:ascii="Arial" w:eastAsia="Arial" w:hAnsi="Arial" w:cs="Arial"/>
          <w:b/>
          <w:sz w:val="24"/>
          <w:szCs w:val="24"/>
        </w:rPr>
        <w:t>Jarak dan Spasi</w:t>
      </w:r>
    </w:p>
    <w:p w:rsidR="00090544" w:rsidRDefault="00090544">
      <w:pPr>
        <w:spacing w:before="16" w:line="260" w:lineRule="exact"/>
        <w:rPr>
          <w:sz w:val="26"/>
          <w:szCs w:val="26"/>
        </w:rPr>
      </w:pPr>
    </w:p>
    <w:p w:rsidR="00090544" w:rsidRDefault="003B17C1">
      <w:pPr>
        <w:spacing w:line="480" w:lineRule="auto"/>
        <w:ind w:left="667" w:right="71" w:firstLine="567"/>
        <w:jc w:val="both"/>
        <w:rPr>
          <w:rFonts w:ascii="Arial" w:eastAsia="Arial" w:hAnsi="Arial" w:cs="Arial"/>
          <w:sz w:val="24"/>
          <w:szCs w:val="24"/>
        </w:rPr>
      </w:pPr>
      <w:r>
        <w:rPr>
          <w:rFonts w:ascii="Arial" w:eastAsia="Arial" w:hAnsi="Arial" w:cs="Arial"/>
          <w:sz w:val="24"/>
          <w:szCs w:val="24"/>
        </w:rPr>
        <w:t>Penulisan  teks  menggunakan  spasi  ganda  kecuali  untuk  penulisan abstrak, kutipan langsung, judul dan daftar isi, daftar table dan daftar gambar, daftar lampiran serta pustaka yang lebih dari 1 baris.</w:t>
      </w:r>
    </w:p>
    <w:p w:rsidR="00106B86" w:rsidRDefault="00106B86">
      <w:pPr>
        <w:spacing w:line="480" w:lineRule="auto"/>
        <w:ind w:left="667" w:right="71" w:firstLine="567"/>
        <w:jc w:val="both"/>
        <w:rPr>
          <w:rFonts w:ascii="Arial" w:eastAsia="Arial" w:hAnsi="Arial" w:cs="Arial"/>
          <w:sz w:val="24"/>
          <w:szCs w:val="24"/>
        </w:rPr>
      </w:pPr>
    </w:p>
    <w:p w:rsidR="00090544" w:rsidRDefault="003B17C1">
      <w:pPr>
        <w:spacing w:before="29"/>
        <w:ind w:left="3708" w:right="3362"/>
        <w:jc w:val="center"/>
        <w:rPr>
          <w:rFonts w:ascii="Arial" w:eastAsia="Arial" w:hAnsi="Arial" w:cs="Arial"/>
          <w:sz w:val="24"/>
          <w:szCs w:val="24"/>
        </w:rPr>
      </w:pPr>
      <w:r>
        <w:rPr>
          <w:rFonts w:ascii="Arial" w:eastAsia="Arial" w:hAnsi="Arial" w:cs="Arial"/>
          <w:b/>
          <w:sz w:val="24"/>
          <w:szCs w:val="24"/>
        </w:rPr>
        <w:t>B.</w:t>
      </w:r>
      <w:r>
        <w:rPr>
          <w:rFonts w:ascii="Arial" w:eastAsia="Arial" w:hAnsi="Arial" w:cs="Arial"/>
          <w:b/>
          <w:spacing w:val="53"/>
          <w:sz w:val="24"/>
          <w:szCs w:val="24"/>
        </w:rPr>
        <w:t xml:space="preserve"> </w:t>
      </w:r>
      <w:r>
        <w:rPr>
          <w:rFonts w:ascii="Arial" w:eastAsia="Arial" w:hAnsi="Arial" w:cs="Arial"/>
          <w:b/>
          <w:sz w:val="24"/>
          <w:szCs w:val="24"/>
        </w:rPr>
        <w:t>Cara Penulisan</w:t>
      </w:r>
    </w:p>
    <w:p w:rsidR="00090544" w:rsidRDefault="00090544">
      <w:pPr>
        <w:spacing w:before="16" w:line="260" w:lineRule="exact"/>
        <w:rPr>
          <w:sz w:val="26"/>
          <w:szCs w:val="26"/>
        </w:rPr>
      </w:pPr>
    </w:p>
    <w:p w:rsidR="00090544" w:rsidRDefault="003B17C1">
      <w:pPr>
        <w:ind w:left="100"/>
        <w:rPr>
          <w:rFonts w:ascii="Arial" w:eastAsia="Arial" w:hAnsi="Arial" w:cs="Arial"/>
          <w:sz w:val="24"/>
          <w:szCs w:val="24"/>
        </w:rPr>
      </w:pPr>
      <w:r>
        <w:rPr>
          <w:rFonts w:ascii="Arial" w:eastAsia="Arial" w:hAnsi="Arial" w:cs="Arial"/>
          <w:b/>
          <w:sz w:val="24"/>
          <w:szCs w:val="24"/>
        </w:rPr>
        <w:t xml:space="preserve">1.    </w:t>
      </w:r>
      <w:r>
        <w:rPr>
          <w:rFonts w:ascii="Arial" w:eastAsia="Arial" w:hAnsi="Arial" w:cs="Arial"/>
          <w:b/>
          <w:spacing w:val="34"/>
          <w:sz w:val="24"/>
          <w:szCs w:val="24"/>
        </w:rPr>
        <w:t xml:space="preserve"> </w:t>
      </w:r>
      <w:r w:rsidR="008B3824">
        <w:rPr>
          <w:rFonts w:ascii="Arial" w:eastAsia="Arial" w:hAnsi="Arial" w:cs="Arial"/>
          <w:b/>
          <w:sz w:val="24"/>
          <w:szCs w:val="24"/>
        </w:rPr>
        <w:t xml:space="preserve">Bilangan, </w:t>
      </w:r>
      <w:r>
        <w:rPr>
          <w:rFonts w:ascii="Arial" w:eastAsia="Arial" w:hAnsi="Arial" w:cs="Arial"/>
          <w:b/>
          <w:sz w:val="24"/>
          <w:szCs w:val="24"/>
        </w:rPr>
        <w:t>Satuan dan Istilah</w:t>
      </w:r>
    </w:p>
    <w:p w:rsidR="00090544" w:rsidRDefault="00090544">
      <w:pPr>
        <w:spacing w:before="16" w:line="260" w:lineRule="exact"/>
        <w:rPr>
          <w:sz w:val="26"/>
          <w:szCs w:val="26"/>
        </w:rPr>
      </w:pPr>
    </w:p>
    <w:p w:rsidR="00090544" w:rsidRDefault="003B17C1">
      <w:pPr>
        <w:spacing w:line="480" w:lineRule="auto"/>
        <w:ind w:left="667" w:right="71" w:firstLine="567"/>
        <w:jc w:val="both"/>
        <w:rPr>
          <w:rFonts w:ascii="Arial" w:eastAsia="Arial" w:hAnsi="Arial" w:cs="Arial"/>
          <w:sz w:val="24"/>
          <w:szCs w:val="24"/>
        </w:rPr>
      </w:pPr>
      <w:r>
        <w:rPr>
          <w:rFonts w:ascii="Arial" w:eastAsia="Arial" w:hAnsi="Arial" w:cs="Arial"/>
          <w:sz w:val="24"/>
          <w:szCs w:val="24"/>
        </w:rPr>
        <w:t>Lambang bilangan ditulis dengan angka, penulisan kata/kalimat dalam tanda kurung kecuali pada awal kalimat. Satuan dinyatakan dengan singkatan resminya</w:t>
      </w:r>
      <w:r>
        <w:rPr>
          <w:rFonts w:ascii="Arial" w:eastAsia="Arial" w:hAnsi="Arial" w:cs="Arial"/>
          <w:spacing w:val="61"/>
          <w:sz w:val="24"/>
          <w:szCs w:val="24"/>
        </w:rPr>
        <w:t xml:space="preserve"> </w:t>
      </w:r>
      <w:r>
        <w:rPr>
          <w:rFonts w:ascii="Arial" w:eastAsia="Arial" w:hAnsi="Arial" w:cs="Arial"/>
          <w:sz w:val="24"/>
          <w:szCs w:val="24"/>
        </w:rPr>
        <w:t>tanpa</w:t>
      </w:r>
      <w:r>
        <w:rPr>
          <w:rFonts w:ascii="Arial" w:eastAsia="Arial" w:hAnsi="Arial" w:cs="Arial"/>
          <w:spacing w:val="61"/>
          <w:sz w:val="24"/>
          <w:szCs w:val="24"/>
        </w:rPr>
        <w:t xml:space="preserve"> </w:t>
      </w:r>
      <w:r>
        <w:rPr>
          <w:rFonts w:ascii="Arial" w:eastAsia="Arial" w:hAnsi="Arial" w:cs="Arial"/>
          <w:sz w:val="24"/>
          <w:szCs w:val="24"/>
        </w:rPr>
        <w:t>tanda</w:t>
      </w:r>
      <w:r>
        <w:rPr>
          <w:rFonts w:ascii="Arial" w:eastAsia="Arial" w:hAnsi="Arial" w:cs="Arial"/>
          <w:spacing w:val="61"/>
          <w:sz w:val="24"/>
          <w:szCs w:val="24"/>
        </w:rPr>
        <w:t xml:space="preserve"> </w:t>
      </w:r>
      <w:r>
        <w:rPr>
          <w:rFonts w:ascii="Arial" w:eastAsia="Arial" w:hAnsi="Arial" w:cs="Arial"/>
          <w:sz w:val="24"/>
          <w:szCs w:val="24"/>
        </w:rPr>
        <w:t>titik</w:t>
      </w:r>
      <w:r>
        <w:rPr>
          <w:rFonts w:ascii="Arial" w:eastAsia="Arial" w:hAnsi="Arial" w:cs="Arial"/>
          <w:spacing w:val="61"/>
          <w:sz w:val="24"/>
          <w:szCs w:val="24"/>
        </w:rPr>
        <w:t xml:space="preserve"> </w:t>
      </w:r>
      <w:r>
        <w:rPr>
          <w:rFonts w:ascii="Arial" w:eastAsia="Arial" w:hAnsi="Arial" w:cs="Arial"/>
          <w:sz w:val="24"/>
          <w:szCs w:val="24"/>
        </w:rPr>
        <w:t>dibelakangnya.</w:t>
      </w:r>
      <w:r>
        <w:rPr>
          <w:rFonts w:ascii="Arial" w:eastAsia="Arial" w:hAnsi="Arial" w:cs="Arial"/>
          <w:spacing w:val="61"/>
          <w:sz w:val="24"/>
          <w:szCs w:val="24"/>
        </w:rPr>
        <w:t xml:space="preserve"> </w:t>
      </w:r>
      <w:r>
        <w:rPr>
          <w:rFonts w:ascii="Arial" w:eastAsia="Arial" w:hAnsi="Arial" w:cs="Arial"/>
          <w:sz w:val="24"/>
          <w:szCs w:val="24"/>
        </w:rPr>
        <w:t>Jika</w:t>
      </w:r>
      <w:r>
        <w:rPr>
          <w:rFonts w:ascii="Arial" w:eastAsia="Arial" w:hAnsi="Arial" w:cs="Arial"/>
          <w:spacing w:val="61"/>
          <w:sz w:val="24"/>
          <w:szCs w:val="24"/>
        </w:rPr>
        <w:t xml:space="preserve"> </w:t>
      </w:r>
      <w:r>
        <w:rPr>
          <w:rFonts w:ascii="Arial" w:eastAsia="Arial" w:hAnsi="Arial" w:cs="Arial"/>
          <w:sz w:val="24"/>
          <w:szCs w:val="24"/>
        </w:rPr>
        <w:t>belum</w:t>
      </w:r>
      <w:r>
        <w:rPr>
          <w:rFonts w:ascii="Arial" w:eastAsia="Arial" w:hAnsi="Arial" w:cs="Arial"/>
          <w:spacing w:val="61"/>
          <w:sz w:val="24"/>
          <w:szCs w:val="24"/>
        </w:rPr>
        <w:t xml:space="preserve"> </w:t>
      </w:r>
      <w:r>
        <w:rPr>
          <w:rFonts w:ascii="Arial" w:eastAsia="Arial" w:hAnsi="Arial" w:cs="Arial"/>
          <w:sz w:val="24"/>
          <w:szCs w:val="24"/>
        </w:rPr>
        <w:t>ada</w:t>
      </w:r>
      <w:r>
        <w:rPr>
          <w:rFonts w:ascii="Arial" w:eastAsia="Arial" w:hAnsi="Arial" w:cs="Arial"/>
          <w:spacing w:val="61"/>
          <w:sz w:val="24"/>
          <w:szCs w:val="24"/>
        </w:rPr>
        <w:t xml:space="preserve"> </w:t>
      </w:r>
      <w:r>
        <w:rPr>
          <w:rFonts w:ascii="Arial" w:eastAsia="Arial" w:hAnsi="Arial" w:cs="Arial"/>
          <w:sz w:val="24"/>
          <w:szCs w:val="24"/>
        </w:rPr>
        <w:t>singkatan</w:t>
      </w:r>
      <w:r>
        <w:rPr>
          <w:rFonts w:ascii="Arial" w:eastAsia="Arial" w:hAnsi="Arial" w:cs="Arial"/>
          <w:spacing w:val="61"/>
          <w:sz w:val="24"/>
          <w:szCs w:val="24"/>
        </w:rPr>
        <w:t xml:space="preserve"> </w:t>
      </w:r>
      <w:r>
        <w:rPr>
          <w:rFonts w:ascii="Arial" w:eastAsia="Arial" w:hAnsi="Arial" w:cs="Arial"/>
          <w:sz w:val="24"/>
          <w:szCs w:val="24"/>
        </w:rPr>
        <w:t>resmi, maka</w:t>
      </w:r>
      <w:r>
        <w:rPr>
          <w:rFonts w:ascii="Arial" w:eastAsia="Arial" w:hAnsi="Arial" w:cs="Arial"/>
          <w:spacing w:val="23"/>
          <w:sz w:val="24"/>
          <w:szCs w:val="24"/>
        </w:rPr>
        <w:t xml:space="preserve"> </w:t>
      </w:r>
      <w:r>
        <w:rPr>
          <w:rFonts w:ascii="Arial" w:eastAsia="Arial" w:hAnsi="Arial" w:cs="Arial"/>
          <w:sz w:val="24"/>
          <w:szCs w:val="24"/>
        </w:rPr>
        <w:t>satuan   ditulis</w:t>
      </w:r>
      <w:r>
        <w:rPr>
          <w:rFonts w:ascii="Arial" w:eastAsia="Arial" w:hAnsi="Arial" w:cs="Arial"/>
          <w:spacing w:val="23"/>
          <w:sz w:val="24"/>
          <w:szCs w:val="24"/>
        </w:rPr>
        <w:t xml:space="preserve"> </w:t>
      </w:r>
      <w:r>
        <w:rPr>
          <w:rFonts w:ascii="Arial" w:eastAsia="Arial" w:hAnsi="Arial" w:cs="Arial"/>
          <w:sz w:val="24"/>
          <w:szCs w:val="24"/>
        </w:rPr>
        <w:t>secara</w:t>
      </w:r>
      <w:r>
        <w:rPr>
          <w:rFonts w:ascii="Arial" w:eastAsia="Arial" w:hAnsi="Arial" w:cs="Arial"/>
          <w:spacing w:val="23"/>
          <w:sz w:val="24"/>
          <w:szCs w:val="24"/>
        </w:rPr>
        <w:t xml:space="preserve"> </w:t>
      </w:r>
      <w:r>
        <w:rPr>
          <w:rFonts w:ascii="Arial" w:eastAsia="Arial" w:hAnsi="Arial" w:cs="Arial"/>
          <w:sz w:val="24"/>
          <w:szCs w:val="24"/>
        </w:rPr>
        <w:t>lengkap.</w:t>
      </w:r>
      <w:r>
        <w:rPr>
          <w:rFonts w:ascii="Arial" w:eastAsia="Arial" w:hAnsi="Arial" w:cs="Arial"/>
          <w:spacing w:val="23"/>
          <w:sz w:val="24"/>
          <w:szCs w:val="24"/>
        </w:rPr>
        <w:t xml:space="preserve"> </w:t>
      </w:r>
      <w:r>
        <w:rPr>
          <w:rFonts w:ascii="Arial" w:eastAsia="Arial" w:hAnsi="Arial" w:cs="Arial"/>
          <w:sz w:val="24"/>
          <w:szCs w:val="24"/>
        </w:rPr>
        <w:t>Contoh</w:t>
      </w:r>
      <w:r>
        <w:rPr>
          <w:rFonts w:ascii="Arial" w:eastAsia="Arial" w:hAnsi="Arial" w:cs="Arial"/>
          <w:spacing w:val="23"/>
          <w:sz w:val="24"/>
          <w:szCs w:val="24"/>
        </w:rPr>
        <w:t xml:space="preserve"> </w:t>
      </w:r>
      <w:r>
        <w:rPr>
          <w:rFonts w:ascii="Arial" w:eastAsia="Arial" w:hAnsi="Arial" w:cs="Arial"/>
          <w:sz w:val="24"/>
          <w:szCs w:val="24"/>
        </w:rPr>
        <w:t>:</w:t>
      </w:r>
      <w:r>
        <w:rPr>
          <w:rFonts w:ascii="Arial" w:eastAsia="Arial" w:hAnsi="Arial" w:cs="Arial"/>
          <w:spacing w:val="23"/>
          <w:sz w:val="24"/>
          <w:szCs w:val="24"/>
        </w:rPr>
        <w:t xml:space="preserve"> </w:t>
      </w:r>
      <w:r>
        <w:rPr>
          <w:rFonts w:ascii="Arial" w:eastAsia="Arial" w:hAnsi="Arial" w:cs="Arial"/>
          <w:sz w:val="24"/>
          <w:szCs w:val="24"/>
        </w:rPr>
        <w:t>5</w:t>
      </w:r>
      <w:r>
        <w:rPr>
          <w:rFonts w:ascii="Arial" w:eastAsia="Arial" w:hAnsi="Arial" w:cs="Arial"/>
          <w:spacing w:val="23"/>
          <w:sz w:val="24"/>
          <w:szCs w:val="24"/>
        </w:rPr>
        <w:t xml:space="preserve"> </w:t>
      </w:r>
      <w:r>
        <w:rPr>
          <w:rFonts w:ascii="Arial" w:eastAsia="Arial" w:hAnsi="Arial" w:cs="Arial"/>
          <w:sz w:val="24"/>
          <w:szCs w:val="24"/>
        </w:rPr>
        <w:t>m,</w:t>
      </w:r>
      <w:r>
        <w:rPr>
          <w:rFonts w:ascii="Arial" w:eastAsia="Arial" w:hAnsi="Arial" w:cs="Arial"/>
          <w:spacing w:val="23"/>
          <w:sz w:val="24"/>
          <w:szCs w:val="24"/>
        </w:rPr>
        <w:t xml:space="preserve"> </w:t>
      </w:r>
      <w:r>
        <w:rPr>
          <w:rFonts w:ascii="Arial" w:eastAsia="Arial" w:hAnsi="Arial" w:cs="Arial"/>
          <w:sz w:val="24"/>
          <w:szCs w:val="24"/>
        </w:rPr>
        <w:t>10</w:t>
      </w:r>
      <w:r>
        <w:rPr>
          <w:rFonts w:ascii="Arial" w:eastAsia="Arial" w:hAnsi="Arial" w:cs="Arial"/>
          <w:spacing w:val="23"/>
          <w:sz w:val="24"/>
          <w:szCs w:val="24"/>
        </w:rPr>
        <w:t xml:space="preserve"> </w:t>
      </w:r>
      <w:r>
        <w:rPr>
          <w:rFonts w:ascii="Arial" w:eastAsia="Arial" w:hAnsi="Arial" w:cs="Arial"/>
          <w:sz w:val="24"/>
          <w:szCs w:val="24"/>
        </w:rPr>
        <w:t>kg,</w:t>
      </w:r>
      <w:r>
        <w:rPr>
          <w:rFonts w:ascii="Arial" w:eastAsia="Arial" w:hAnsi="Arial" w:cs="Arial"/>
          <w:spacing w:val="23"/>
          <w:sz w:val="24"/>
          <w:szCs w:val="24"/>
        </w:rPr>
        <w:t xml:space="preserve"> </w:t>
      </w:r>
      <w:r>
        <w:rPr>
          <w:rFonts w:ascii="Arial" w:eastAsia="Arial" w:hAnsi="Arial" w:cs="Arial"/>
          <w:sz w:val="24"/>
          <w:szCs w:val="24"/>
        </w:rPr>
        <w:t>1</w:t>
      </w:r>
      <w:r>
        <w:rPr>
          <w:rFonts w:ascii="Arial" w:eastAsia="Arial" w:hAnsi="Arial" w:cs="Arial"/>
          <w:spacing w:val="23"/>
          <w:sz w:val="24"/>
          <w:szCs w:val="24"/>
        </w:rPr>
        <w:t xml:space="preserve"> </w:t>
      </w:r>
      <w:r>
        <w:rPr>
          <w:rFonts w:ascii="Arial" w:eastAsia="Arial" w:hAnsi="Arial" w:cs="Arial"/>
          <w:sz w:val="24"/>
          <w:szCs w:val="24"/>
        </w:rPr>
        <w:t>jam</w:t>
      </w:r>
      <w:r>
        <w:rPr>
          <w:rFonts w:ascii="Arial" w:eastAsia="Arial" w:hAnsi="Arial" w:cs="Arial"/>
          <w:spacing w:val="23"/>
          <w:sz w:val="24"/>
          <w:szCs w:val="24"/>
        </w:rPr>
        <w:t xml:space="preserve"> </w:t>
      </w:r>
      <w:r>
        <w:rPr>
          <w:rFonts w:ascii="Arial" w:eastAsia="Arial" w:hAnsi="Arial" w:cs="Arial"/>
          <w:sz w:val="24"/>
          <w:szCs w:val="24"/>
        </w:rPr>
        <w:t>20</w:t>
      </w:r>
      <w:r>
        <w:rPr>
          <w:rFonts w:ascii="Arial" w:eastAsia="Arial" w:hAnsi="Arial" w:cs="Arial"/>
          <w:spacing w:val="23"/>
          <w:sz w:val="24"/>
          <w:szCs w:val="24"/>
        </w:rPr>
        <w:t xml:space="preserve"> </w:t>
      </w:r>
      <w:r>
        <w:rPr>
          <w:rFonts w:ascii="Arial" w:eastAsia="Arial" w:hAnsi="Arial" w:cs="Arial"/>
          <w:sz w:val="24"/>
          <w:szCs w:val="24"/>
        </w:rPr>
        <w:t xml:space="preserve">menit. Berikut adalah </w:t>
      </w:r>
      <w:r>
        <w:rPr>
          <w:rFonts w:ascii="Arial" w:eastAsia="Arial" w:hAnsi="Arial" w:cs="Arial"/>
          <w:b/>
          <w:sz w:val="24"/>
          <w:szCs w:val="24"/>
        </w:rPr>
        <w:t>contoh yang salah :</w:t>
      </w:r>
      <w:r>
        <w:rPr>
          <w:rFonts w:ascii="Arial" w:eastAsia="Arial" w:hAnsi="Arial" w:cs="Arial"/>
          <w:sz w:val="24"/>
          <w:szCs w:val="24"/>
        </w:rPr>
        <w:t>5 (lima), 100 (seratus).</w:t>
      </w:r>
    </w:p>
    <w:p w:rsidR="00090544" w:rsidRDefault="003B17C1">
      <w:pPr>
        <w:spacing w:before="8" w:line="480" w:lineRule="auto"/>
        <w:ind w:left="667" w:right="71" w:firstLine="567"/>
        <w:jc w:val="both"/>
        <w:rPr>
          <w:rFonts w:ascii="Arial" w:eastAsia="Arial" w:hAnsi="Arial" w:cs="Arial"/>
          <w:sz w:val="24"/>
          <w:szCs w:val="24"/>
        </w:rPr>
      </w:pPr>
      <w:r>
        <w:rPr>
          <w:rFonts w:ascii="Arial" w:eastAsia="Arial" w:hAnsi="Arial" w:cs="Arial"/>
          <w:sz w:val="24"/>
          <w:szCs w:val="24"/>
        </w:rPr>
        <w:t xml:space="preserve">Penulisan Istilah, satuan, singkatan, pengunaan angka (untuk tanggal, nomor hal, dan waktu), pemakaian tanda baca (titik , koma, dan lain lain) </w:t>
      </w:r>
      <w:r>
        <w:rPr>
          <w:rFonts w:ascii="Arial" w:eastAsia="Arial" w:hAnsi="Arial" w:cs="Arial"/>
          <w:sz w:val="24"/>
          <w:szCs w:val="24"/>
        </w:rPr>
        <w:lastRenderedPageBreak/>
        <w:t>didalam naskah harus mengacu pada standar buku satuan. Istilah asing diketik dengan cetak miring atau digaris bawah.</w:t>
      </w:r>
    </w:p>
    <w:p w:rsidR="00090544" w:rsidRDefault="003B17C1">
      <w:pPr>
        <w:spacing w:before="8"/>
        <w:ind w:left="100"/>
        <w:rPr>
          <w:rFonts w:ascii="Arial" w:eastAsia="Arial" w:hAnsi="Arial" w:cs="Arial"/>
          <w:sz w:val="24"/>
          <w:szCs w:val="24"/>
        </w:rPr>
      </w:pPr>
      <w:r>
        <w:rPr>
          <w:rFonts w:ascii="Arial" w:eastAsia="Arial" w:hAnsi="Arial" w:cs="Arial"/>
          <w:b/>
          <w:sz w:val="24"/>
          <w:szCs w:val="24"/>
        </w:rPr>
        <w:t xml:space="preserve">2.    </w:t>
      </w:r>
      <w:r>
        <w:rPr>
          <w:rFonts w:ascii="Arial" w:eastAsia="Arial" w:hAnsi="Arial" w:cs="Arial"/>
          <w:b/>
          <w:spacing w:val="34"/>
          <w:sz w:val="24"/>
          <w:szCs w:val="24"/>
        </w:rPr>
        <w:t xml:space="preserve"> </w:t>
      </w:r>
      <w:r>
        <w:rPr>
          <w:rFonts w:ascii="Arial" w:eastAsia="Arial" w:hAnsi="Arial" w:cs="Arial"/>
          <w:b/>
          <w:sz w:val="24"/>
          <w:szCs w:val="24"/>
        </w:rPr>
        <w:t>Paragraf dan Awal Kalimat</w:t>
      </w:r>
    </w:p>
    <w:p w:rsidR="00090544" w:rsidRDefault="00090544">
      <w:pPr>
        <w:spacing w:before="16" w:line="260" w:lineRule="exact"/>
        <w:rPr>
          <w:sz w:val="26"/>
          <w:szCs w:val="26"/>
        </w:rPr>
      </w:pPr>
    </w:p>
    <w:p w:rsidR="00090544" w:rsidRDefault="003B17C1" w:rsidP="00951D53">
      <w:pPr>
        <w:spacing w:line="480" w:lineRule="auto"/>
        <w:ind w:left="667" w:right="71" w:firstLine="567"/>
        <w:jc w:val="both"/>
        <w:rPr>
          <w:rFonts w:ascii="Arial" w:eastAsia="Arial" w:hAnsi="Arial" w:cs="Arial"/>
          <w:sz w:val="24"/>
          <w:szCs w:val="24"/>
        </w:rPr>
      </w:pPr>
      <w:r>
        <w:rPr>
          <w:rFonts w:ascii="Arial" w:eastAsia="Arial" w:hAnsi="Arial" w:cs="Arial"/>
          <w:sz w:val="24"/>
          <w:szCs w:val="24"/>
        </w:rPr>
        <w:t>Penulisan skripsi hendaknya mengikuti struktur paragraf yang benar. Paragraf adalah kumpulan beberapa kalimat yang membentangkan satu kesatuan pokok pikiran atau mengandung satu tema dan kesatuan susunan. Sebuah</w:t>
      </w:r>
      <w:r>
        <w:rPr>
          <w:rFonts w:ascii="Arial" w:eastAsia="Arial" w:hAnsi="Arial" w:cs="Arial"/>
          <w:spacing w:val="48"/>
          <w:sz w:val="24"/>
          <w:szCs w:val="24"/>
        </w:rPr>
        <w:t xml:space="preserve"> </w:t>
      </w:r>
      <w:r>
        <w:rPr>
          <w:rFonts w:ascii="Arial" w:eastAsia="Arial" w:hAnsi="Arial" w:cs="Arial"/>
          <w:sz w:val="24"/>
          <w:szCs w:val="24"/>
        </w:rPr>
        <w:t>paragraph</w:t>
      </w:r>
      <w:r>
        <w:rPr>
          <w:rFonts w:ascii="Arial" w:eastAsia="Arial" w:hAnsi="Arial" w:cs="Arial"/>
          <w:spacing w:val="48"/>
          <w:sz w:val="24"/>
          <w:szCs w:val="24"/>
        </w:rPr>
        <w:t xml:space="preserve"> </w:t>
      </w:r>
      <w:r>
        <w:rPr>
          <w:rFonts w:ascii="Arial" w:eastAsia="Arial" w:hAnsi="Arial" w:cs="Arial"/>
          <w:sz w:val="24"/>
          <w:szCs w:val="24"/>
        </w:rPr>
        <w:t>sekurang-kurangnya</w:t>
      </w:r>
      <w:r>
        <w:rPr>
          <w:rFonts w:ascii="Arial" w:eastAsia="Arial" w:hAnsi="Arial" w:cs="Arial"/>
          <w:spacing w:val="48"/>
          <w:sz w:val="24"/>
          <w:szCs w:val="24"/>
        </w:rPr>
        <w:t xml:space="preserve"> </w:t>
      </w:r>
      <w:r>
        <w:rPr>
          <w:rFonts w:ascii="Arial" w:eastAsia="Arial" w:hAnsi="Arial" w:cs="Arial"/>
          <w:sz w:val="24"/>
          <w:szCs w:val="24"/>
        </w:rPr>
        <w:t>terdiri</w:t>
      </w:r>
      <w:r>
        <w:rPr>
          <w:rFonts w:ascii="Arial" w:eastAsia="Arial" w:hAnsi="Arial" w:cs="Arial"/>
          <w:spacing w:val="48"/>
          <w:sz w:val="24"/>
          <w:szCs w:val="24"/>
        </w:rPr>
        <w:t xml:space="preserve"> </w:t>
      </w:r>
      <w:r>
        <w:rPr>
          <w:rFonts w:ascii="Arial" w:eastAsia="Arial" w:hAnsi="Arial" w:cs="Arial"/>
          <w:sz w:val="24"/>
          <w:szCs w:val="24"/>
        </w:rPr>
        <w:t>dari</w:t>
      </w:r>
      <w:r>
        <w:rPr>
          <w:rFonts w:ascii="Arial" w:eastAsia="Arial" w:hAnsi="Arial" w:cs="Arial"/>
          <w:spacing w:val="48"/>
          <w:sz w:val="24"/>
          <w:szCs w:val="24"/>
        </w:rPr>
        <w:t xml:space="preserve"> </w:t>
      </w:r>
      <w:r>
        <w:rPr>
          <w:rFonts w:ascii="Arial" w:eastAsia="Arial" w:hAnsi="Arial" w:cs="Arial"/>
          <w:sz w:val="24"/>
          <w:szCs w:val="24"/>
        </w:rPr>
        <w:t>kalimat</w:t>
      </w:r>
      <w:r>
        <w:rPr>
          <w:rFonts w:ascii="Arial" w:eastAsia="Arial" w:hAnsi="Arial" w:cs="Arial"/>
          <w:spacing w:val="48"/>
          <w:sz w:val="24"/>
          <w:szCs w:val="24"/>
        </w:rPr>
        <w:t xml:space="preserve"> </w:t>
      </w:r>
      <w:r>
        <w:rPr>
          <w:rFonts w:ascii="Arial" w:eastAsia="Arial" w:hAnsi="Arial" w:cs="Arial"/>
          <w:sz w:val="24"/>
          <w:szCs w:val="24"/>
        </w:rPr>
        <w:t>topic</w:t>
      </w:r>
      <w:r>
        <w:rPr>
          <w:rFonts w:ascii="Arial" w:eastAsia="Arial" w:hAnsi="Arial" w:cs="Arial"/>
          <w:spacing w:val="48"/>
          <w:sz w:val="24"/>
          <w:szCs w:val="24"/>
        </w:rPr>
        <w:t xml:space="preserve"> </w:t>
      </w:r>
      <w:r>
        <w:rPr>
          <w:rFonts w:ascii="Arial" w:eastAsia="Arial" w:hAnsi="Arial" w:cs="Arial"/>
          <w:sz w:val="24"/>
          <w:szCs w:val="24"/>
        </w:rPr>
        <w:t>dan</w:t>
      </w:r>
      <w:r>
        <w:rPr>
          <w:rFonts w:ascii="Arial" w:eastAsia="Arial" w:hAnsi="Arial" w:cs="Arial"/>
          <w:spacing w:val="48"/>
          <w:sz w:val="24"/>
          <w:szCs w:val="24"/>
        </w:rPr>
        <w:t xml:space="preserve"> </w:t>
      </w:r>
      <w:r w:rsidR="00951D53">
        <w:rPr>
          <w:rFonts w:ascii="Arial" w:eastAsia="Arial" w:hAnsi="Arial" w:cs="Arial"/>
          <w:sz w:val="24"/>
          <w:szCs w:val="24"/>
        </w:rPr>
        <w:t xml:space="preserve">kalimat </w:t>
      </w:r>
      <w:r>
        <w:rPr>
          <w:rFonts w:ascii="Arial" w:eastAsia="Arial" w:hAnsi="Arial" w:cs="Arial"/>
          <w:sz w:val="24"/>
          <w:szCs w:val="24"/>
        </w:rPr>
        <w:t>penjelasan. Alinea baru mengawali sebuah paragraph dan dimulai dari ketukan ke-6  dari  batas  sembir  kiri.  Bilangan,  lambang  atau  rumus  kimia  yang mengawali suatu kalimat harus dieja. Misalnya : Lima puluh orang tewas dalam kecelakaan itu. Kata sambung tidak boleh menjadi awal paragraf.</w:t>
      </w:r>
    </w:p>
    <w:p w:rsidR="00090544" w:rsidRDefault="003B17C1">
      <w:pPr>
        <w:spacing w:before="8"/>
        <w:ind w:left="100"/>
        <w:rPr>
          <w:rFonts w:ascii="Arial" w:eastAsia="Arial" w:hAnsi="Arial" w:cs="Arial"/>
          <w:sz w:val="24"/>
          <w:szCs w:val="24"/>
        </w:rPr>
      </w:pPr>
      <w:r>
        <w:rPr>
          <w:rFonts w:ascii="Arial" w:eastAsia="Arial" w:hAnsi="Arial" w:cs="Arial"/>
          <w:b/>
          <w:sz w:val="24"/>
          <w:szCs w:val="24"/>
        </w:rPr>
        <w:t xml:space="preserve">3.    </w:t>
      </w:r>
      <w:r>
        <w:rPr>
          <w:rFonts w:ascii="Arial" w:eastAsia="Arial" w:hAnsi="Arial" w:cs="Arial"/>
          <w:b/>
          <w:spacing w:val="34"/>
          <w:sz w:val="24"/>
          <w:szCs w:val="24"/>
        </w:rPr>
        <w:t xml:space="preserve"> </w:t>
      </w:r>
      <w:r>
        <w:rPr>
          <w:rFonts w:ascii="Arial" w:eastAsia="Arial" w:hAnsi="Arial" w:cs="Arial"/>
          <w:b/>
          <w:sz w:val="24"/>
          <w:szCs w:val="24"/>
        </w:rPr>
        <w:t>Judul, Subjudul, Anak-subjudul dan seterusnya</w:t>
      </w:r>
    </w:p>
    <w:p w:rsidR="00090544" w:rsidRDefault="00090544">
      <w:pPr>
        <w:spacing w:before="16" w:line="260" w:lineRule="exact"/>
        <w:rPr>
          <w:sz w:val="26"/>
          <w:szCs w:val="26"/>
        </w:rPr>
      </w:pPr>
    </w:p>
    <w:p w:rsidR="00090544" w:rsidRDefault="003B17C1">
      <w:pPr>
        <w:spacing w:line="480" w:lineRule="auto"/>
        <w:ind w:left="667" w:right="71" w:firstLine="567"/>
        <w:jc w:val="both"/>
        <w:rPr>
          <w:rFonts w:ascii="Arial" w:eastAsia="Arial" w:hAnsi="Arial" w:cs="Arial"/>
          <w:sz w:val="24"/>
          <w:szCs w:val="24"/>
        </w:rPr>
      </w:pPr>
      <w:r>
        <w:rPr>
          <w:rFonts w:ascii="Arial" w:eastAsia="Arial" w:hAnsi="Arial" w:cs="Arial"/>
          <w:sz w:val="24"/>
          <w:szCs w:val="24"/>
        </w:rPr>
        <w:t xml:space="preserve">Judul </w:t>
      </w:r>
      <w:r>
        <w:rPr>
          <w:rFonts w:ascii="Arial" w:eastAsia="Arial" w:hAnsi="Arial" w:cs="Arial"/>
          <w:spacing w:val="1"/>
          <w:sz w:val="24"/>
          <w:szCs w:val="24"/>
        </w:rPr>
        <w:t xml:space="preserve"> </w:t>
      </w:r>
      <w:r>
        <w:rPr>
          <w:rFonts w:ascii="Arial" w:eastAsia="Arial" w:hAnsi="Arial" w:cs="Arial"/>
          <w:sz w:val="24"/>
          <w:szCs w:val="24"/>
        </w:rPr>
        <w:t xml:space="preserve">digunakan </w:t>
      </w:r>
      <w:r>
        <w:rPr>
          <w:rFonts w:ascii="Arial" w:eastAsia="Arial" w:hAnsi="Arial" w:cs="Arial"/>
          <w:spacing w:val="1"/>
          <w:sz w:val="24"/>
          <w:szCs w:val="24"/>
        </w:rPr>
        <w:t xml:space="preserve"> </w:t>
      </w:r>
      <w:r>
        <w:rPr>
          <w:rFonts w:ascii="Arial" w:eastAsia="Arial" w:hAnsi="Arial" w:cs="Arial"/>
          <w:sz w:val="24"/>
          <w:szCs w:val="24"/>
        </w:rPr>
        <w:t xml:space="preserve">untuk  kepala </w:t>
      </w:r>
      <w:r>
        <w:rPr>
          <w:rFonts w:ascii="Arial" w:eastAsia="Arial" w:hAnsi="Arial" w:cs="Arial"/>
          <w:spacing w:val="1"/>
          <w:sz w:val="24"/>
          <w:szCs w:val="24"/>
        </w:rPr>
        <w:t xml:space="preserve"> </w:t>
      </w:r>
      <w:r>
        <w:rPr>
          <w:rFonts w:ascii="Arial" w:eastAsia="Arial" w:hAnsi="Arial" w:cs="Arial"/>
          <w:sz w:val="24"/>
          <w:szCs w:val="24"/>
        </w:rPr>
        <w:t xml:space="preserve">bab </w:t>
      </w:r>
      <w:r>
        <w:rPr>
          <w:rFonts w:ascii="Arial" w:eastAsia="Arial" w:hAnsi="Arial" w:cs="Arial"/>
          <w:spacing w:val="1"/>
          <w:sz w:val="24"/>
          <w:szCs w:val="24"/>
        </w:rPr>
        <w:t xml:space="preserve"> </w:t>
      </w:r>
      <w:r>
        <w:rPr>
          <w:rFonts w:ascii="Arial" w:eastAsia="Arial" w:hAnsi="Arial" w:cs="Arial"/>
          <w:sz w:val="24"/>
          <w:szCs w:val="24"/>
        </w:rPr>
        <w:t xml:space="preserve">yang </w:t>
      </w:r>
      <w:r>
        <w:rPr>
          <w:rFonts w:ascii="Arial" w:eastAsia="Arial" w:hAnsi="Arial" w:cs="Arial"/>
          <w:spacing w:val="1"/>
          <w:sz w:val="24"/>
          <w:szCs w:val="24"/>
        </w:rPr>
        <w:t xml:space="preserve"> </w:t>
      </w:r>
      <w:r>
        <w:rPr>
          <w:rFonts w:ascii="Arial" w:eastAsia="Arial" w:hAnsi="Arial" w:cs="Arial"/>
          <w:sz w:val="24"/>
          <w:szCs w:val="24"/>
        </w:rPr>
        <w:t xml:space="preserve">ditulis  pada  halaman  baru. Tulisan </w:t>
      </w:r>
      <w:r>
        <w:rPr>
          <w:rFonts w:ascii="Arial" w:eastAsia="Arial" w:hAnsi="Arial" w:cs="Arial"/>
          <w:b/>
          <w:sz w:val="24"/>
          <w:szCs w:val="24"/>
        </w:rPr>
        <w:t xml:space="preserve">BAB </w:t>
      </w:r>
      <w:r>
        <w:rPr>
          <w:rFonts w:ascii="Arial" w:eastAsia="Arial" w:hAnsi="Arial" w:cs="Arial"/>
          <w:sz w:val="24"/>
          <w:szCs w:val="24"/>
        </w:rPr>
        <w:t>dan nomornya ditulis dengan huruf kapital dan angka Romawi yang</w:t>
      </w:r>
      <w:r>
        <w:rPr>
          <w:rFonts w:ascii="Arial" w:eastAsia="Arial" w:hAnsi="Arial" w:cs="Arial"/>
          <w:spacing w:val="54"/>
          <w:sz w:val="24"/>
          <w:szCs w:val="24"/>
        </w:rPr>
        <w:t xml:space="preserve"> </w:t>
      </w:r>
      <w:r>
        <w:rPr>
          <w:rFonts w:ascii="Arial" w:eastAsia="Arial" w:hAnsi="Arial" w:cs="Arial"/>
          <w:sz w:val="24"/>
          <w:szCs w:val="24"/>
        </w:rPr>
        <w:t>ditebalkan</w:t>
      </w:r>
      <w:r>
        <w:rPr>
          <w:rFonts w:ascii="Arial" w:eastAsia="Arial" w:hAnsi="Arial" w:cs="Arial"/>
          <w:spacing w:val="54"/>
          <w:sz w:val="24"/>
          <w:szCs w:val="24"/>
        </w:rPr>
        <w:t xml:space="preserve"> </w:t>
      </w:r>
      <w:r>
        <w:rPr>
          <w:rFonts w:ascii="Arial" w:eastAsia="Arial" w:hAnsi="Arial" w:cs="Arial"/>
          <w:sz w:val="24"/>
          <w:szCs w:val="24"/>
        </w:rPr>
        <w:t>dan</w:t>
      </w:r>
      <w:r>
        <w:rPr>
          <w:rFonts w:ascii="Arial" w:eastAsia="Arial" w:hAnsi="Arial" w:cs="Arial"/>
          <w:spacing w:val="54"/>
          <w:sz w:val="24"/>
          <w:szCs w:val="24"/>
        </w:rPr>
        <w:t xml:space="preserve"> </w:t>
      </w:r>
      <w:r>
        <w:rPr>
          <w:rFonts w:ascii="Arial" w:eastAsia="Arial" w:hAnsi="Arial" w:cs="Arial"/>
          <w:sz w:val="24"/>
          <w:szCs w:val="24"/>
        </w:rPr>
        <w:t>diletakkan</w:t>
      </w:r>
      <w:r>
        <w:rPr>
          <w:rFonts w:ascii="Arial" w:eastAsia="Arial" w:hAnsi="Arial" w:cs="Arial"/>
          <w:spacing w:val="54"/>
          <w:sz w:val="24"/>
          <w:szCs w:val="24"/>
        </w:rPr>
        <w:t xml:space="preserve"> </w:t>
      </w:r>
      <w:r>
        <w:rPr>
          <w:rFonts w:ascii="Arial" w:eastAsia="Arial" w:hAnsi="Arial" w:cs="Arial"/>
          <w:sz w:val="24"/>
          <w:szCs w:val="24"/>
        </w:rPr>
        <w:t>di</w:t>
      </w:r>
      <w:r>
        <w:rPr>
          <w:rFonts w:ascii="Arial" w:eastAsia="Arial" w:hAnsi="Arial" w:cs="Arial"/>
          <w:spacing w:val="54"/>
          <w:sz w:val="24"/>
          <w:szCs w:val="24"/>
        </w:rPr>
        <w:t xml:space="preserve"> </w:t>
      </w:r>
      <w:r>
        <w:rPr>
          <w:rFonts w:ascii="Arial" w:eastAsia="Arial" w:hAnsi="Arial" w:cs="Arial"/>
          <w:sz w:val="24"/>
          <w:szCs w:val="24"/>
        </w:rPr>
        <w:t>tengah</w:t>
      </w:r>
      <w:r>
        <w:rPr>
          <w:rFonts w:ascii="Arial" w:eastAsia="Arial" w:hAnsi="Arial" w:cs="Arial"/>
          <w:spacing w:val="54"/>
          <w:sz w:val="24"/>
          <w:szCs w:val="24"/>
        </w:rPr>
        <w:t xml:space="preserve"> </w:t>
      </w:r>
      <w:r>
        <w:rPr>
          <w:rFonts w:ascii="Arial" w:eastAsia="Arial" w:hAnsi="Arial" w:cs="Arial"/>
          <w:sz w:val="24"/>
          <w:szCs w:val="24"/>
        </w:rPr>
        <w:t>halaman</w:t>
      </w:r>
      <w:r>
        <w:rPr>
          <w:rFonts w:ascii="Arial" w:eastAsia="Arial" w:hAnsi="Arial" w:cs="Arial"/>
          <w:spacing w:val="54"/>
          <w:sz w:val="24"/>
          <w:szCs w:val="24"/>
        </w:rPr>
        <w:t xml:space="preserve"> </w:t>
      </w:r>
      <w:r>
        <w:rPr>
          <w:rFonts w:ascii="Arial" w:eastAsia="Arial" w:hAnsi="Arial" w:cs="Arial"/>
          <w:sz w:val="24"/>
          <w:szCs w:val="24"/>
        </w:rPr>
        <w:t>tepat</w:t>
      </w:r>
      <w:r>
        <w:rPr>
          <w:rFonts w:ascii="Arial" w:eastAsia="Arial" w:hAnsi="Arial" w:cs="Arial"/>
          <w:spacing w:val="54"/>
          <w:sz w:val="24"/>
          <w:szCs w:val="24"/>
        </w:rPr>
        <w:t xml:space="preserve"> </w:t>
      </w:r>
      <w:r>
        <w:rPr>
          <w:rFonts w:ascii="Arial" w:eastAsia="Arial" w:hAnsi="Arial" w:cs="Arial"/>
          <w:sz w:val="24"/>
          <w:szCs w:val="24"/>
        </w:rPr>
        <w:t>pada</w:t>
      </w:r>
      <w:r>
        <w:rPr>
          <w:rFonts w:ascii="Arial" w:eastAsia="Arial" w:hAnsi="Arial" w:cs="Arial"/>
          <w:spacing w:val="54"/>
          <w:sz w:val="24"/>
          <w:szCs w:val="24"/>
        </w:rPr>
        <w:t xml:space="preserve"> </w:t>
      </w:r>
      <w:r>
        <w:rPr>
          <w:rFonts w:ascii="Arial" w:eastAsia="Arial" w:hAnsi="Arial" w:cs="Arial"/>
          <w:sz w:val="24"/>
          <w:szCs w:val="24"/>
        </w:rPr>
        <w:t>sembir</w:t>
      </w:r>
      <w:r>
        <w:rPr>
          <w:rFonts w:ascii="Arial" w:eastAsia="Arial" w:hAnsi="Arial" w:cs="Arial"/>
          <w:spacing w:val="54"/>
          <w:sz w:val="24"/>
          <w:szCs w:val="24"/>
        </w:rPr>
        <w:t xml:space="preserve"> </w:t>
      </w:r>
      <w:r>
        <w:rPr>
          <w:rFonts w:ascii="Arial" w:eastAsia="Arial" w:hAnsi="Arial" w:cs="Arial"/>
          <w:sz w:val="24"/>
          <w:szCs w:val="24"/>
        </w:rPr>
        <w:t xml:space="preserve">atas. Judul juga selengkapnya ditulis dengan huruf kapital yang ditebalkan dan diletakkan di tengah halaman 3 spasi di bawah tulisan BAB. Kalimat pertama sesudah judul dimulai dengan alinea baru, 3 spasi di bawah baris akhir dari judul. Penulisan bab dengan </w:t>
      </w:r>
      <w:r>
        <w:rPr>
          <w:rFonts w:ascii="Arial" w:eastAsia="Arial" w:hAnsi="Arial" w:cs="Arial"/>
          <w:i/>
          <w:sz w:val="24"/>
          <w:szCs w:val="24"/>
        </w:rPr>
        <w:t xml:space="preserve">font </w:t>
      </w:r>
      <w:r w:rsidR="00C86C93">
        <w:rPr>
          <w:rFonts w:ascii="Arial" w:eastAsia="Arial" w:hAnsi="Arial" w:cs="Arial"/>
          <w:i/>
          <w:sz w:val="24"/>
          <w:szCs w:val="24"/>
          <w:lang w:val="id-ID"/>
        </w:rPr>
        <w:t>Times New Roman</w:t>
      </w:r>
      <w:r>
        <w:rPr>
          <w:rFonts w:ascii="Arial" w:eastAsia="Arial" w:hAnsi="Arial" w:cs="Arial"/>
          <w:i/>
          <w:sz w:val="24"/>
          <w:szCs w:val="24"/>
        </w:rPr>
        <w:t xml:space="preserve"> </w:t>
      </w:r>
      <w:r>
        <w:rPr>
          <w:rFonts w:ascii="Arial" w:eastAsia="Arial" w:hAnsi="Arial" w:cs="Arial"/>
          <w:sz w:val="24"/>
          <w:szCs w:val="24"/>
        </w:rPr>
        <w:t>14 ditebalkan.</w:t>
      </w:r>
    </w:p>
    <w:p w:rsidR="00090544" w:rsidRDefault="003B17C1">
      <w:pPr>
        <w:spacing w:before="8" w:line="480" w:lineRule="auto"/>
        <w:ind w:left="667" w:right="71" w:firstLine="567"/>
        <w:jc w:val="both"/>
        <w:rPr>
          <w:rFonts w:ascii="Arial" w:eastAsia="Arial" w:hAnsi="Arial" w:cs="Arial"/>
          <w:sz w:val="24"/>
          <w:szCs w:val="24"/>
        </w:rPr>
      </w:pPr>
      <w:r>
        <w:rPr>
          <w:rFonts w:ascii="Arial" w:eastAsia="Arial" w:hAnsi="Arial" w:cs="Arial"/>
          <w:sz w:val="24"/>
          <w:szCs w:val="24"/>
        </w:rPr>
        <w:t>Sub</w:t>
      </w:r>
      <w:r w:rsidR="00885818">
        <w:rPr>
          <w:rFonts w:ascii="Arial" w:eastAsia="Arial" w:hAnsi="Arial" w:cs="Arial"/>
          <w:sz w:val="24"/>
          <w:szCs w:val="24"/>
        </w:rPr>
        <w:t xml:space="preserve"> </w:t>
      </w:r>
      <w:r>
        <w:rPr>
          <w:rFonts w:ascii="Arial" w:eastAsia="Arial" w:hAnsi="Arial" w:cs="Arial"/>
          <w:sz w:val="24"/>
          <w:szCs w:val="24"/>
        </w:rPr>
        <w:t xml:space="preserve">judul ditulis simetris di tengah-tengah, 3 spasi di bawah baris sebelumnya, semua kata dimulai dengan huruf Kapital kecuali kata hubung dan kata depan, kata demi kata ditebalkan dan tanpa diakhiri tanpa titik. Digunakan </w:t>
      </w:r>
      <w:r>
        <w:rPr>
          <w:rFonts w:ascii="Arial" w:eastAsia="Arial" w:hAnsi="Arial" w:cs="Arial"/>
          <w:i/>
          <w:sz w:val="24"/>
          <w:szCs w:val="24"/>
        </w:rPr>
        <w:t xml:space="preserve">font </w:t>
      </w:r>
      <w:r w:rsidR="00C86C93">
        <w:rPr>
          <w:rFonts w:ascii="Arial" w:eastAsia="Arial" w:hAnsi="Arial" w:cs="Arial"/>
          <w:i/>
          <w:sz w:val="24"/>
          <w:szCs w:val="24"/>
          <w:lang w:val="id-ID"/>
        </w:rPr>
        <w:t>Times New Roman</w:t>
      </w:r>
      <w:r w:rsidR="00885818">
        <w:rPr>
          <w:rFonts w:ascii="Arial" w:eastAsia="Arial" w:hAnsi="Arial" w:cs="Arial"/>
          <w:i/>
          <w:sz w:val="24"/>
          <w:szCs w:val="24"/>
        </w:rPr>
        <w:t xml:space="preserve"> </w:t>
      </w:r>
      <w:r>
        <w:rPr>
          <w:rFonts w:ascii="Arial" w:eastAsia="Arial" w:hAnsi="Arial" w:cs="Arial"/>
          <w:sz w:val="24"/>
          <w:szCs w:val="24"/>
        </w:rPr>
        <w:t>12 ditebalkan. Kalimat pertama sesudah subjudul dimulai dengan alinea baru, 3 spasi di bawah subjudul.</w:t>
      </w:r>
    </w:p>
    <w:p w:rsidR="00090544" w:rsidRDefault="003B17C1">
      <w:pPr>
        <w:spacing w:before="8" w:line="480" w:lineRule="auto"/>
        <w:ind w:left="667" w:right="71" w:firstLine="567"/>
        <w:jc w:val="both"/>
        <w:rPr>
          <w:rFonts w:ascii="Arial" w:eastAsia="Arial" w:hAnsi="Arial" w:cs="Arial"/>
          <w:sz w:val="24"/>
          <w:szCs w:val="24"/>
        </w:rPr>
      </w:pPr>
      <w:r>
        <w:rPr>
          <w:rFonts w:ascii="Arial" w:eastAsia="Arial" w:hAnsi="Arial" w:cs="Arial"/>
          <w:sz w:val="24"/>
          <w:szCs w:val="24"/>
        </w:rPr>
        <w:t>Anak-subjudul ditulis mulai dari sembir kiri 3 spasi di bawah baris sebelumnya</w:t>
      </w:r>
      <w:r>
        <w:rPr>
          <w:rFonts w:ascii="Arial" w:eastAsia="Arial" w:hAnsi="Arial" w:cs="Arial"/>
          <w:spacing w:val="56"/>
          <w:sz w:val="24"/>
          <w:szCs w:val="24"/>
        </w:rPr>
        <w:t xml:space="preserve"> </w:t>
      </w:r>
      <w:r>
        <w:rPr>
          <w:rFonts w:ascii="Arial" w:eastAsia="Arial" w:hAnsi="Arial" w:cs="Arial"/>
          <w:sz w:val="24"/>
          <w:szCs w:val="24"/>
        </w:rPr>
        <w:t>dengan</w:t>
      </w:r>
      <w:r>
        <w:rPr>
          <w:rFonts w:ascii="Arial" w:eastAsia="Arial" w:hAnsi="Arial" w:cs="Arial"/>
          <w:spacing w:val="56"/>
          <w:sz w:val="24"/>
          <w:szCs w:val="24"/>
        </w:rPr>
        <w:t xml:space="preserve"> </w:t>
      </w:r>
      <w:r>
        <w:rPr>
          <w:rFonts w:ascii="Arial" w:eastAsia="Arial" w:hAnsi="Arial" w:cs="Arial"/>
          <w:sz w:val="24"/>
          <w:szCs w:val="24"/>
        </w:rPr>
        <w:t>huruf</w:t>
      </w:r>
      <w:r>
        <w:rPr>
          <w:rFonts w:ascii="Arial" w:eastAsia="Arial" w:hAnsi="Arial" w:cs="Arial"/>
          <w:spacing w:val="56"/>
          <w:sz w:val="24"/>
          <w:szCs w:val="24"/>
        </w:rPr>
        <w:t xml:space="preserve"> </w:t>
      </w:r>
      <w:r>
        <w:rPr>
          <w:rFonts w:ascii="Arial" w:eastAsia="Arial" w:hAnsi="Arial" w:cs="Arial"/>
          <w:sz w:val="24"/>
          <w:szCs w:val="24"/>
        </w:rPr>
        <w:t>kapital</w:t>
      </w:r>
      <w:r>
        <w:rPr>
          <w:rFonts w:ascii="Arial" w:eastAsia="Arial" w:hAnsi="Arial" w:cs="Arial"/>
          <w:spacing w:val="56"/>
          <w:sz w:val="24"/>
          <w:szCs w:val="24"/>
        </w:rPr>
        <w:t xml:space="preserve"> </w:t>
      </w:r>
      <w:r>
        <w:rPr>
          <w:rFonts w:ascii="Arial" w:eastAsia="Arial" w:hAnsi="Arial" w:cs="Arial"/>
          <w:sz w:val="24"/>
          <w:szCs w:val="24"/>
        </w:rPr>
        <w:t>hanya</w:t>
      </w:r>
      <w:r>
        <w:rPr>
          <w:rFonts w:ascii="Arial" w:eastAsia="Arial" w:hAnsi="Arial" w:cs="Arial"/>
          <w:spacing w:val="56"/>
          <w:sz w:val="24"/>
          <w:szCs w:val="24"/>
        </w:rPr>
        <w:t xml:space="preserve"> </w:t>
      </w:r>
      <w:r>
        <w:rPr>
          <w:rFonts w:ascii="Arial" w:eastAsia="Arial" w:hAnsi="Arial" w:cs="Arial"/>
          <w:sz w:val="24"/>
          <w:szCs w:val="24"/>
        </w:rPr>
        <w:t>pada</w:t>
      </w:r>
      <w:r>
        <w:rPr>
          <w:rFonts w:ascii="Arial" w:eastAsia="Arial" w:hAnsi="Arial" w:cs="Arial"/>
          <w:spacing w:val="56"/>
          <w:sz w:val="24"/>
          <w:szCs w:val="24"/>
        </w:rPr>
        <w:t xml:space="preserve"> </w:t>
      </w:r>
      <w:r>
        <w:rPr>
          <w:rFonts w:ascii="Arial" w:eastAsia="Arial" w:hAnsi="Arial" w:cs="Arial"/>
          <w:sz w:val="24"/>
          <w:szCs w:val="24"/>
        </w:rPr>
        <w:t>huruf</w:t>
      </w:r>
      <w:r>
        <w:rPr>
          <w:rFonts w:ascii="Arial" w:eastAsia="Arial" w:hAnsi="Arial" w:cs="Arial"/>
          <w:spacing w:val="56"/>
          <w:sz w:val="24"/>
          <w:szCs w:val="24"/>
        </w:rPr>
        <w:t xml:space="preserve"> </w:t>
      </w:r>
      <w:r>
        <w:rPr>
          <w:rFonts w:ascii="Arial" w:eastAsia="Arial" w:hAnsi="Arial" w:cs="Arial"/>
          <w:sz w:val="24"/>
          <w:szCs w:val="24"/>
        </w:rPr>
        <w:t>pertama</w:t>
      </w:r>
      <w:r>
        <w:rPr>
          <w:rFonts w:ascii="Arial" w:eastAsia="Arial" w:hAnsi="Arial" w:cs="Arial"/>
          <w:spacing w:val="56"/>
          <w:sz w:val="24"/>
          <w:szCs w:val="24"/>
        </w:rPr>
        <w:t xml:space="preserve"> </w:t>
      </w:r>
      <w:r>
        <w:rPr>
          <w:rFonts w:ascii="Arial" w:eastAsia="Arial" w:hAnsi="Arial" w:cs="Arial"/>
          <w:sz w:val="24"/>
          <w:szCs w:val="24"/>
        </w:rPr>
        <w:t>kata</w:t>
      </w:r>
      <w:r>
        <w:rPr>
          <w:rFonts w:ascii="Arial" w:eastAsia="Arial" w:hAnsi="Arial" w:cs="Arial"/>
          <w:spacing w:val="56"/>
          <w:sz w:val="24"/>
          <w:szCs w:val="24"/>
        </w:rPr>
        <w:t xml:space="preserve"> </w:t>
      </w:r>
      <w:r>
        <w:rPr>
          <w:rFonts w:ascii="Arial" w:eastAsia="Arial" w:hAnsi="Arial" w:cs="Arial"/>
          <w:sz w:val="24"/>
          <w:szCs w:val="24"/>
        </w:rPr>
        <w:t>pertama,</w:t>
      </w:r>
    </w:p>
    <w:p w:rsidR="00090544" w:rsidRDefault="003B17C1" w:rsidP="00885818">
      <w:pPr>
        <w:spacing w:before="8" w:line="360" w:lineRule="auto"/>
        <w:ind w:left="667" w:right="77"/>
        <w:jc w:val="both"/>
        <w:rPr>
          <w:rFonts w:ascii="Arial" w:eastAsia="Arial" w:hAnsi="Arial" w:cs="Arial"/>
          <w:sz w:val="24"/>
          <w:szCs w:val="24"/>
        </w:rPr>
      </w:pPr>
      <w:r>
        <w:rPr>
          <w:rFonts w:ascii="Arial" w:eastAsia="Arial" w:hAnsi="Arial" w:cs="Arial"/>
          <w:position w:val="-1"/>
          <w:sz w:val="24"/>
          <w:szCs w:val="24"/>
        </w:rPr>
        <w:lastRenderedPageBreak/>
        <w:t xml:space="preserve">setiap </w:t>
      </w:r>
      <w:r>
        <w:rPr>
          <w:rFonts w:ascii="Arial" w:eastAsia="Arial" w:hAnsi="Arial" w:cs="Arial"/>
          <w:spacing w:val="23"/>
          <w:position w:val="-1"/>
          <w:sz w:val="24"/>
          <w:szCs w:val="24"/>
        </w:rPr>
        <w:t xml:space="preserve"> </w:t>
      </w:r>
      <w:r>
        <w:rPr>
          <w:rFonts w:ascii="Arial" w:eastAsia="Arial" w:hAnsi="Arial" w:cs="Arial"/>
          <w:position w:val="-1"/>
          <w:sz w:val="24"/>
          <w:szCs w:val="24"/>
        </w:rPr>
        <w:t xml:space="preserve">kata </w:t>
      </w:r>
      <w:r>
        <w:rPr>
          <w:rFonts w:ascii="Arial" w:eastAsia="Arial" w:hAnsi="Arial" w:cs="Arial"/>
          <w:spacing w:val="23"/>
          <w:position w:val="-1"/>
          <w:sz w:val="24"/>
          <w:szCs w:val="24"/>
        </w:rPr>
        <w:t xml:space="preserve"> </w:t>
      </w:r>
      <w:r>
        <w:rPr>
          <w:rFonts w:ascii="Arial" w:eastAsia="Arial" w:hAnsi="Arial" w:cs="Arial"/>
          <w:position w:val="-1"/>
          <w:sz w:val="24"/>
          <w:szCs w:val="24"/>
        </w:rPr>
        <w:t xml:space="preserve">ditebalkan </w:t>
      </w:r>
      <w:r>
        <w:rPr>
          <w:rFonts w:ascii="Arial" w:eastAsia="Arial" w:hAnsi="Arial" w:cs="Arial"/>
          <w:spacing w:val="23"/>
          <w:position w:val="-1"/>
          <w:sz w:val="24"/>
          <w:szCs w:val="24"/>
        </w:rPr>
        <w:t xml:space="preserve"> </w:t>
      </w:r>
      <w:r>
        <w:rPr>
          <w:rFonts w:ascii="Arial" w:eastAsia="Arial" w:hAnsi="Arial" w:cs="Arial"/>
          <w:position w:val="-1"/>
          <w:sz w:val="24"/>
          <w:szCs w:val="24"/>
        </w:rPr>
        <w:t xml:space="preserve">tanpa </w:t>
      </w:r>
      <w:r>
        <w:rPr>
          <w:rFonts w:ascii="Arial" w:eastAsia="Arial" w:hAnsi="Arial" w:cs="Arial"/>
          <w:spacing w:val="23"/>
          <w:position w:val="-1"/>
          <w:sz w:val="24"/>
          <w:szCs w:val="24"/>
        </w:rPr>
        <w:t xml:space="preserve"> </w:t>
      </w:r>
      <w:r>
        <w:rPr>
          <w:rFonts w:ascii="Arial" w:eastAsia="Arial" w:hAnsi="Arial" w:cs="Arial"/>
          <w:position w:val="-1"/>
          <w:sz w:val="24"/>
          <w:szCs w:val="24"/>
        </w:rPr>
        <w:t xml:space="preserve">diakhiri </w:t>
      </w:r>
      <w:r>
        <w:rPr>
          <w:rFonts w:ascii="Arial" w:eastAsia="Arial" w:hAnsi="Arial" w:cs="Arial"/>
          <w:spacing w:val="23"/>
          <w:position w:val="-1"/>
          <w:sz w:val="24"/>
          <w:szCs w:val="24"/>
        </w:rPr>
        <w:t xml:space="preserve"> </w:t>
      </w:r>
      <w:r>
        <w:rPr>
          <w:rFonts w:ascii="Arial" w:eastAsia="Arial" w:hAnsi="Arial" w:cs="Arial"/>
          <w:position w:val="-1"/>
          <w:sz w:val="24"/>
          <w:szCs w:val="24"/>
        </w:rPr>
        <w:t xml:space="preserve">dengan </w:t>
      </w:r>
      <w:r>
        <w:rPr>
          <w:rFonts w:ascii="Arial" w:eastAsia="Arial" w:hAnsi="Arial" w:cs="Arial"/>
          <w:spacing w:val="23"/>
          <w:position w:val="-1"/>
          <w:sz w:val="24"/>
          <w:szCs w:val="24"/>
        </w:rPr>
        <w:t xml:space="preserve"> </w:t>
      </w:r>
      <w:r>
        <w:rPr>
          <w:rFonts w:ascii="Arial" w:eastAsia="Arial" w:hAnsi="Arial" w:cs="Arial"/>
          <w:position w:val="-1"/>
          <w:sz w:val="24"/>
          <w:szCs w:val="24"/>
        </w:rPr>
        <w:t xml:space="preserve">tanda </w:t>
      </w:r>
      <w:r>
        <w:rPr>
          <w:rFonts w:ascii="Arial" w:eastAsia="Arial" w:hAnsi="Arial" w:cs="Arial"/>
          <w:spacing w:val="23"/>
          <w:position w:val="-1"/>
          <w:sz w:val="24"/>
          <w:szCs w:val="24"/>
        </w:rPr>
        <w:t xml:space="preserve"> </w:t>
      </w:r>
      <w:r>
        <w:rPr>
          <w:rFonts w:ascii="Arial" w:eastAsia="Arial" w:hAnsi="Arial" w:cs="Arial"/>
          <w:position w:val="-1"/>
          <w:sz w:val="24"/>
          <w:szCs w:val="24"/>
        </w:rPr>
        <w:t xml:space="preserve">titik. </w:t>
      </w:r>
      <w:r>
        <w:rPr>
          <w:rFonts w:ascii="Arial" w:eastAsia="Arial" w:hAnsi="Arial" w:cs="Arial"/>
          <w:spacing w:val="23"/>
          <w:position w:val="-1"/>
          <w:sz w:val="24"/>
          <w:szCs w:val="24"/>
        </w:rPr>
        <w:t xml:space="preserve"> </w:t>
      </w:r>
      <w:r>
        <w:rPr>
          <w:rFonts w:ascii="Arial" w:eastAsia="Arial" w:hAnsi="Arial" w:cs="Arial"/>
          <w:position w:val="-1"/>
          <w:sz w:val="24"/>
          <w:szCs w:val="24"/>
        </w:rPr>
        <w:t xml:space="preserve">Kalimat </w:t>
      </w:r>
      <w:r>
        <w:rPr>
          <w:rFonts w:ascii="Arial" w:eastAsia="Arial" w:hAnsi="Arial" w:cs="Arial"/>
          <w:spacing w:val="23"/>
          <w:position w:val="-1"/>
          <w:sz w:val="24"/>
          <w:szCs w:val="24"/>
        </w:rPr>
        <w:t xml:space="preserve"> </w:t>
      </w:r>
      <w:r>
        <w:rPr>
          <w:rFonts w:ascii="Arial" w:eastAsia="Arial" w:hAnsi="Arial" w:cs="Arial"/>
          <w:position w:val="-1"/>
          <w:sz w:val="24"/>
          <w:szCs w:val="24"/>
        </w:rPr>
        <w:t>pertama</w:t>
      </w:r>
    </w:p>
    <w:p w:rsidR="00090544" w:rsidRPr="00C86C93" w:rsidRDefault="00B143BB" w:rsidP="00C86C93">
      <w:pPr>
        <w:spacing w:before="38"/>
        <w:ind w:left="667"/>
        <w:rPr>
          <w:rFonts w:ascii="Arial" w:eastAsia="Arial" w:hAnsi="Arial" w:cs="Arial"/>
          <w:sz w:val="16"/>
          <w:szCs w:val="16"/>
        </w:rPr>
      </w:pPr>
      <w:r>
        <w:pict>
          <v:shape id="_x0000_s1054" type="#_x0000_t202" style="position:absolute;left:0;text-align:left;margin-left:396.85pt;margin-top:9.95pt;width:4.4pt;height:7.9pt;z-index:-1424;mso-position-horizontal-relative:page" filled="f" stroked="f">
            <v:textbox style="mso-next-textbox:#_x0000_s1054" inset="0,0,0,0">
              <w:txbxContent>
                <w:p w:rsidR="00B143BB" w:rsidRDefault="00B143BB">
                  <w:pPr>
                    <w:spacing w:line="140" w:lineRule="exact"/>
                    <w:ind w:right="-44"/>
                    <w:rPr>
                      <w:rFonts w:ascii="Arial" w:eastAsia="Arial" w:hAnsi="Arial" w:cs="Arial"/>
                      <w:sz w:val="16"/>
                      <w:szCs w:val="16"/>
                    </w:rPr>
                  </w:pPr>
                  <w:r>
                    <w:rPr>
                      <w:rFonts w:ascii="Arial" w:eastAsia="Arial" w:hAnsi="Arial" w:cs="Arial"/>
                      <w:sz w:val="16"/>
                      <w:szCs w:val="16"/>
                    </w:rPr>
                    <w:t>2</w:t>
                  </w:r>
                </w:p>
              </w:txbxContent>
            </v:textbox>
            <w10:wrap anchorx="page"/>
          </v:shape>
        </w:pict>
      </w:r>
      <w:r w:rsidR="003B17C1">
        <w:rPr>
          <w:rFonts w:ascii="Arial" w:eastAsia="Arial" w:hAnsi="Arial" w:cs="Arial"/>
          <w:sz w:val="24"/>
          <w:szCs w:val="24"/>
        </w:rPr>
        <w:t>sesudah</w:t>
      </w:r>
      <w:r w:rsidR="003B17C1">
        <w:rPr>
          <w:rFonts w:ascii="Arial" w:eastAsia="Arial" w:hAnsi="Arial" w:cs="Arial"/>
          <w:spacing w:val="30"/>
          <w:sz w:val="24"/>
          <w:szCs w:val="24"/>
        </w:rPr>
        <w:t xml:space="preserve"> </w:t>
      </w:r>
      <w:r w:rsidR="003B17C1">
        <w:rPr>
          <w:rFonts w:ascii="Arial" w:eastAsia="Arial" w:hAnsi="Arial" w:cs="Arial"/>
          <w:sz w:val="24"/>
          <w:szCs w:val="24"/>
        </w:rPr>
        <w:t>anak-subjudul</w:t>
      </w:r>
      <w:r w:rsidR="003B17C1">
        <w:rPr>
          <w:rFonts w:ascii="Arial" w:eastAsia="Arial" w:hAnsi="Arial" w:cs="Arial"/>
          <w:spacing w:val="30"/>
          <w:sz w:val="24"/>
          <w:szCs w:val="24"/>
        </w:rPr>
        <w:t xml:space="preserve"> </w:t>
      </w:r>
      <w:r w:rsidR="003B17C1">
        <w:rPr>
          <w:rFonts w:ascii="Arial" w:eastAsia="Arial" w:hAnsi="Arial" w:cs="Arial"/>
          <w:sz w:val="24"/>
          <w:szCs w:val="24"/>
        </w:rPr>
        <w:t>dimulai</w:t>
      </w:r>
      <w:r w:rsidR="003B17C1">
        <w:rPr>
          <w:rFonts w:ascii="Arial" w:eastAsia="Arial" w:hAnsi="Arial" w:cs="Arial"/>
          <w:spacing w:val="30"/>
          <w:sz w:val="24"/>
          <w:szCs w:val="24"/>
        </w:rPr>
        <w:t xml:space="preserve"> </w:t>
      </w:r>
      <w:r w:rsidR="003B17C1">
        <w:rPr>
          <w:rFonts w:ascii="Arial" w:eastAsia="Arial" w:hAnsi="Arial" w:cs="Arial"/>
          <w:sz w:val="24"/>
          <w:szCs w:val="24"/>
        </w:rPr>
        <w:t>dengan</w:t>
      </w:r>
      <w:r w:rsidR="003B17C1">
        <w:rPr>
          <w:rFonts w:ascii="Arial" w:eastAsia="Arial" w:hAnsi="Arial" w:cs="Arial"/>
          <w:spacing w:val="30"/>
          <w:sz w:val="24"/>
          <w:szCs w:val="24"/>
        </w:rPr>
        <w:t xml:space="preserve"> </w:t>
      </w:r>
      <w:r w:rsidR="003B17C1">
        <w:rPr>
          <w:rFonts w:ascii="Arial" w:eastAsia="Arial" w:hAnsi="Arial" w:cs="Arial"/>
          <w:sz w:val="24"/>
          <w:szCs w:val="24"/>
        </w:rPr>
        <w:t>alinea</w:t>
      </w:r>
      <w:r w:rsidR="003B17C1">
        <w:rPr>
          <w:rFonts w:ascii="Arial" w:eastAsia="Arial" w:hAnsi="Arial" w:cs="Arial"/>
          <w:spacing w:val="30"/>
          <w:sz w:val="24"/>
          <w:szCs w:val="24"/>
        </w:rPr>
        <w:t xml:space="preserve"> </w:t>
      </w:r>
      <w:r w:rsidR="003B17C1">
        <w:rPr>
          <w:rFonts w:ascii="Arial" w:eastAsia="Arial" w:hAnsi="Arial" w:cs="Arial"/>
          <w:sz w:val="24"/>
          <w:szCs w:val="24"/>
        </w:rPr>
        <w:t>baru</w:t>
      </w:r>
      <w:r w:rsidR="003B17C1">
        <w:rPr>
          <w:rFonts w:ascii="Arial" w:eastAsia="Arial" w:hAnsi="Arial" w:cs="Arial"/>
          <w:spacing w:val="30"/>
          <w:sz w:val="24"/>
          <w:szCs w:val="24"/>
        </w:rPr>
        <w:t xml:space="preserve"> </w:t>
      </w:r>
      <w:r w:rsidR="003B17C1">
        <w:rPr>
          <w:rFonts w:ascii="Arial" w:eastAsia="Arial" w:hAnsi="Arial" w:cs="Arial"/>
          <w:sz w:val="24"/>
          <w:szCs w:val="24"/>
        </w:rPr>
        <w:t>2</w:t>
      </w:r>
      <w:r w:rsidR="003B17C1">
        <w:rPr>
          <w:rFonts w:ascii="Arial" w:eastAsia="Arial" w:hAnsi="Arial" w:cs="Arial"/>
          <w:spacing w:val="1"/>
          <w:position w:val="11"/>
          <w:sz w:val="16"/>
          <w:szCs w:val="16"/>
        </w:rPr>
        <w:t>1/</w:t>
      </w:r>
      <w:r w:rsidR="00C86C93">
        <w:rPr>
          <w:rFonts w:ascii="Arial" w:eastAsia="Arial" w:hAnsi="Arial" w:cs="Arial"/>
          <w:sz w:val="16"/>
          <w:szCs w:val="16"/>
          <w:lang w:val="id-ID"/>
        </w:rPr>
        <w:t xml:space="preserve">   </w:t>
      </w:r>
      <w:r w:rsidR="003B17C1">
        <w:rPr>
          <w:rFonts w:ascii="Arial" w:eastAsia="Arial" w:hAnsi="Arial" w:cs="Arial"/>
          <w:sz w:val="24"/>
          <w:szCs w:val="24"/>
        </w:rPr>
        <w:t>subjudul.</w:t>
      </w:r>
    </w:p>
    <w:p w:rsidR="00090544" w:rsidRDefault="00090544">
      <w:pPr>
        <w:spacing w:before="16" w:line="260" w:lineRule="exact"/>
        <w:rPr>
          <w:sz w:val="26"/>
          <w:szCs w:val="26"/>
        </w:rPr>
      </w:pPr>
    </w:p>
    <w:p w:rsidR="00090544" w:rsidRDefault="003B17C1" w:rsidP="00885818">
      <w:pPr>
        <w:spacing w:line="480" w:lineRule="auto"/>
        <w:ind w:left="667" w:right="71" w:firstLine="567"/>
        <w:rPr>
          <w:rFonts w:ascii="Arial" w:eastAsia="Arial" w:hAnsi="Arial" w:cs="Arial"/>
          <w:sz w:val="24"/>
          <w:szCs w:val="24"/>
        </w:rPr>
      </w:pPr>
      <w:r>
        <w:rPr>
          <w:rFonts w:ascii="Arial" w:eastAsia="Arial" w:hAnsi="Arial" w:cs="Arial"/>
          <w:sz w:val="24"/>
          <w:szCs w:val="24"/>
        </w:rPr>
        <w:t>Sub-anak-subjudul</w:t>
      </w:r>
      <w:r>
        <w:rPr>
          <w:rFonts w:ascii="Arial" w:eastAsia="Arial" w:hAnsi="Arial" w:cs="Arial"/>
          <w:spacing w:val="35"/>
          <w:sz w:val="24"/>
          <w:szCs w:val="24"/>
        </w:rPr>
        <w:t xml:space="preserve"> </w:t>
      </w:r>
      <w:r>
        <w:rPr>
          <w:rFonts w:ascii="Arial" w:eastAsia="Arial" w:hAnsi="Arial" w:cs="Arial"/>
          <w:sz w:val="24"/>
          <w:szCs w:val="24"/>
        </w:rPr>
        <w:t>ditulis</w:t>
      </w:r>
      <w:r>
        <w:rPr>
          <w:rFonts w:ascii="Arial" w:eastAsia="Arial" w:hAnsi="Arial" w:cs="Arial"/>
          <w:spacing w:val="35"/>
          <w:sz w:val="24"/>
          <w:szCs w:val="24"/>
        </w:rPr>
        <w:t xml:space="preserve"> </w:t>
      </w:r>
      <w:r>
        <w:rPr>
          <w:rFonts w:ascii="Arial" w:eastAsia="Arial" w:hAnsi="Arial" w:cs="Arial"/>
          <w:sz w:val="24"/>
          <w:szCs w:val="24"/>
        </w:rPr>
        <w:t>mulai</w:t>
      </w:r>
      <w:r>
        <w:rPr>
          <w:rFonts w:ascii="Arial" w:eastAsia="Arial" w:hAnsi="Arial" w:cs="Arial"/>
          <w:spacing w:val="35"/>
          <w:sz w:val="24"/>
          <w:szCs w:val="24"/>
        </w:rPr>
        <w:t xml:space="preserve"> </w:t>
      </w:r>
      <w:r>
        <w:rPr>
          <w:rFonts w:ascii="Arial" w:eastAsia="Arial" w:hAnsi="Arial" w:cs="Arial"/>
          <w:sz w:val="24"/>
          <w:szCs w:val="24"/>
        </w:rPr>
        <w:t>dari</w:t>
      </w:r>
      <w:r>
        <w:rPr>
          <w:rFonts w:ascii="Arial" w:eastAsia="Arial" w:hAnsi="Arial" w:cs="Arial"/>
          <w:spacing w:val="35"/>
          <w:sz w:val="24"/>
          <w:szCs w:val="24"/>
        </w:rPr>
        <w:t xml:space="preserve"> </w:t>
      </w:r>
      <w:r>
        <w:rPr>
          <w:rFonts w:ascii="Arial" w:eastAsia="Arial" w:hAnsi="Arial" w:cs="Arial"/>
          <w:sz w:val="24"/>
          <w:szCs w:val="24"/>
        </w:rPr>
        <w:t>ketukan</w:t>
      </w:r>
      <w:r>
        <w:rPr>
          <w:rFonts w:ascii="Arial" w:eastAsia="Arial" w:hAnsi="Arial" w:cs="Arial"/>
          <w:spacing w:val="35"/>
          <w:sz w:val="24"/>
          <w:szCs w:val="24"/>
        </w:rPr>
        <w:t xml:space="preserve"> </w:t>
      </w:r>
      <w:r>
        <w:rPr>
          <w:rFonts w:ascii="Arial" w:eastAsia="Arial" w:hAnsi="Arial" w:cs="Arial"/>
          <w:sz w:val="24"/>
          <w:szCs w:val="24"/>
        </w:rPr>
        <w:t>ke-6</w:t>
      </w:r>
      <w:r>
        <w:rPr>
          <w:rFonts w:ascii="Arial" w:eastAsia="Arial" w:hAnsi="Arial" w:cs="Arial"/>
          <w:spacing w:val="35"/>
          <w:sz w:val="24"/>
          <w:szCs w:val="24"/>
        </w:rPr>
        <w:t xml:space="preserve"> </w:t>
      </w:r>
      <w:r>
        <w:rPr>
          <w:rFonts w:ascii="Arial" w:eastAsia="Arial" w:hAnsi="Arial" w:cs="Arial"/>
          <w:sz w:val="24"/>
          <w:szCs w:val="24"/>
        </w:rPr>
        <w:t>dari</w:t>
      </w:r>
      <w:r>
        <w:rPr>
          <w:rFonts w:ascii="Arial" w:eastAsia="Arial" w:hAnsi="Arial" w:cs="Arial"/>
          <w:spacing w:val="35"/>
          <w:sz w:val="24"/>
          <w:szCs w:val="24"/>
        </w:rPr>
        <w:t xml:space="preserve"> </w:t>
      </w:r>
      <w:r>
        <w:rPr>
          <w:rFonts w:ascii="Arial" w:eastAsia="Arial" w:hAnsi="Arial" w:cs="Arial"/>
          <w:sz w:val="24"/>
          <w:szCs w:val="24"/>
        </w:rPr>
        <w:t>batas</w:t>
      </w:r>
      <w:r>
        <w:rPr>
          <w:rFonts w:ascii="Arial" w:eastAsia="Arial" w:hAnsi="Arial" w:cs="Arial"/>
          <w:spacing w:val="35"/>
          <w:sz w:val="24"/>
          <w:szCs w:val="24"/>
        </w:rPr>
        <w:t xml:space="preserve"> </w:t>
      </w:r>
      <w:r>
        <w:rPr>
          <w:rFonts w:ascii="Arial" w:eastAsia="Arial" w:hAnsi="Arial" w:cs="Arial"/>
          <w:sz w:val="24"/>
          <w:szCs w:val="24"/>
        </w:rPr>
        <w:t>sembir</w:t>
      </w:r>
      <w:r>
        <w:rPr>
          <w:rFonts w:ascii="Arial" w:eastAsia="Arial" w:hAnsi="Arial" w:cs="Arial"/>
          <w:spacing w:val="35"/>
          <w:sz w:val="24"/>
          <w:szCs w:val="24"/>
        </w:rPr>
        <w:t xml:space="preserve"> </w:t>
      </w:r>
      <w:r>
        <w:rPr>
          <w:rFonts w:ascii="Arial" w:eastAsia="Arial" w:hAnsi="Arial" w:cs="Arial"/>
          <w:sz w:val="24"/>
          <w:szCs w:val="24"/>
        </w:rPr>
        <w:t>kiri, setiap</w:t>
      </w:r>
      <w:r>
        <w:rPr>
          <w:rFonts w:ascii="Arial" w:eastAsia="Arial" w:hAnsi="Arial" w:cs="Arial"/>
          <w:spacing w:val="41"/>
          <w:sz w:val="24"/>
          <w:szCs w:val="24"/>
        </w:rPr>
        <w:t xml:space="preserve"> </w:t>
      </w:r>
      <w:r>
        <w:rPr>
          <w:rFonts w:ascii="Arial" w:eastAsia="Arial" w:hAnsi="Arial" w:cs="Arial"/>
          <w:sz w:val="24"/>
          <w:szCs w:val="24"/>
        </w:rPr>
        <w:t>kata</w:t>
      </w:r>
      <w:r>
        <w:rPr>
          <w:rFonts w:ascii="Arial" w:eastAsia="Arial" w:hAnsi="Arial" w:cs="Arial"/>
          <w:spacing w:val="41"/>
          <w:sz w:val="24"/>
          <w:szCs w:val="24"/>
        </w:rPr>
        <w:t xml:space="preserve"> </w:t>
      </w:r>
      <w:r>
        <w:rPr>
          <w:rFonts w:ascii="Arial" w:eastAsia="Arial" w:hAnsi="Arial" w:cs="Arial"/>
          <w:sz w:val="24"/>
          <w:szCs w:val="24"/>
        </w:rPr>
        <w:t>ditebalkan</w:t>
      </w:r>
      <w:r>
        <w:rPr>
          <w:rFonts w:ascii="Arial" w:eastAsia="Arial" w:hAnsi="Arial" w:cs="Arial"/>
          <w:spacing w:val="41"/>
          <w:sz w:val="24"/>
          <w:szCs w:val="24"/>
        </w:rPr>
        <w:t xml:space="preserve"> </w:t>
      </w:r>
      <w:r>
        <w:rPr>
          <w:rFonts w:ascii="Arial" w:eastAsia="Arial" w:hAnsi="Arial" w:cs="Arial"/>
          <w:sz w:val="24"/>
          <w:szCs w:val="24"/>
        </w:rPr>
        <w:t>dan</w:t>
      </w:r>
      <w:r>
        <w:rPr>
          <w:rFonts w:ascii="Arial" w:eastAsia="Arial" w:hAnsi="Arial" w:cs="Arial"/>
          <w:spacing w:val="41"/>
          <w:sz w:val="24"/>
          <w:szCs w:val="24"/>
        </w:rPr>
        <w:t xml:space="preserve"> </w:t>
      </w:r>
      <w:r>
        <w:rPr>
          <w:rFonts w:ascii="Arial" w:eastAsia="Arial" w:hAnsi="Arial" w:cs="Arial"/>
          <w:sz w:val="24"/>
          <w:szCs w:val="24"/>
        </w:rPr>
        <w:t>diakhiri</w:t>
      </w:r>
      <w:r>
        <w:rPr>
          <w:rFonts w:ascii="Arial" w:eastAsia="Arial" w:hAnsi="Arial" w:cs="Arial"/>
          <w:spacing w:val="41"/>
          <w:sz w:val="24"/>
          <w:szCs w:val="24"/>
        </w:rPr>
        <w:t xml:space="preserve"> </w:t>
      </w:r>
      <w:r>
        <w:rPr>
          <w:rFonts w:ascii="Arial" w:eastAsia="Arial" w:hAnsi="Arial" w:cs="Arial"/>
          <w:sz w:val="24"/>
          <w:szCs w:val="24"/>
        </w:rPr>
        <w:t>dengan</w:t>
      </w:r>
      <w:r>
        <w:rPr>
          <w:rFonts w:ascii="Arial" w:eastAsia="Arial" w:hAnsi="Arial" w:cs="Arial"/>
          <w:spacing w:val="41"/>
          <w:sz w:val="24"/>
          <w:szCs w:val="24"/>
        </w:rPr>
        <w:t xml:space="preserve"> </w:t>
      </w:r>
      <w:r>
        <w:rPr>
          <w:rFonts w:ascii="Arial" w:eastAsia="Arial" w:hAnsi="Arial" w:cs="Arial"/>
          <w:sz w:val="24"/>
          <w:szCs w:val="24"/>
        </w:rPr>
        <w:t>tanda</w:t>
      </w:r>
      <w:r>
        <w:rPr>
          <w:rFonts w:ascii="Arial" w:eastAsia="Arial" w:hAnsi="Arial" w:cs="Arial"/>
          <w:spacing w:val="41"/>
          <w:sz w:val="24"/>
          <w:szCs w:val="24"/>
        </w:rPr>
        <w:t xml:space="preserve"> </w:t>
      </w:r>
      <w:r>
        <w:rPr>
          <w:rFonts w:ascii="Arial" w:eastAsia="Arial" w:hAnsi="Arial" w:cs="Arial"/>
          <w:sz w:val="24"/>
          <w:szCs w:val="24"/>
        </w:rPr>
        <w:t>titik.</w:t>
      </w:r>
      <w:r>
        <w:rPr>
          <w:rFonts w:ascii="Arial" w:eastAsia="Arial" w:hAnsi="Arial" w:cs="Arial"/>
          <w:spacing w:val="41"/>
          <w:sz w:val="24"/>
          <w:szCs w:val="24"/>
        </w:rPr>
        <w:t xml:space="preserve"> </w:t>
      </w:r>
      <w:r>
        <w:rPr>
          <w:rFonts w:ascii="Arial" w:eastAsia="Arial" w:hAnsi="Arial" w:cs="Arial"/>
          <w:sz w:val="24"/>
          <w:szCs w:val="24"/>
        </w:rPr>
        <w:t>Kalimat</w:t>
      </w:r>
      <w:r>
        <w:rPr>
          <w:rFonts w:ascii="Arial" w:eastAsia="Arial" w:hAnsi="Arial" w:cs="Arial"/>
          <w:spacing w:val="41"/>
          <w:sz w:val="24"/>
          <w:szCs w:val="24"/>
        </w:rPr>
        <w:t xml:space="preserve"> </w:t>
      </w:r>
      <w:r>
        <w:rPr>
          <w:rFonts w:ascii="Arial" w:eastAsia="Arial" w:hAnsi="Arial" w:cs="Arial"/>
          <w:sz w:val="24"/>
          <w:szCs w:val="24"/>
        </w:rPr>
        <w:t>pertama</w:t>
      </w:r>
      <w:r>
        <w:rPr>
          <w:rFonts w:ascii="Arial" w:eastAsia="Arial" w:hAnsi="Arial" w:cs="Arial"/>
          <w:spacing w:val="41"/>
          <w:sz w:val="24"/>
          <w:szCs w:val="24"/>
        </w:rPr>
        <w:t xml:space="preserve"> </w:t>
      </w:r>
      <w:r>
        <w:rPr>
          <w:rFonts w:ascii="Arial" w:eastAsia="Arial" w:hAnsi="Arial" w:cs="Arial"/>
          <w:sz w:val="24"/>
          <w:szCs w:val="24"/>
        </w:rPr>
        <w:t>yang</w:t>
      </w:r>
      <w:r w:rsidR="00885818">
        <w:rPr>
          <w:rFonts w:ascii="Arial" w:eastAsia="Arial" w:hAnsi="Arial" w:cs="Arial"/>
          <w:sz w:val="24"/>
          <w:szCs w:val="24"/>
        </w:rPr>
        <w:t xml:space="preserve"> </w:t>
      </w:r>
      <w:r>
        <w:rPr>
          <w:rFonts w:ascii="Arial" w:eastAsia="Arial" w:hAnsi="Arial" w:cs="Arial"/>
          <w:sz w:val="24"/>
          <w:szCs w:val="24"/>
        </w:rPr>
        <w:t>menyusul</w:t>
      </w:r>
      <w:r>
        <w:rPr>
          <w:rFonts w:ascii="Arial" w:eastAsia="Arial" w:hAnsi="Arial" w:cs="Arial"/>
          <w:spacing w:val="26"/>
          <w:sz w:val="24"/>
          <w:szCs w:val="24"/>
        </w:rPr>
        <w:t xml:space="preserve"> </w:t>
      </w:r>
      <w:r>
        <w:rPr>
          <w:rFonts w:ascii="Arial" w:eastAsia="Arial" w:hAnsi="Arial" w:cs="Arial"/>
          <w:sz w:val="24"/>
          <w:szCs w:val="24"/>
        </w:rPr>
        <w:t>kemudian,</w:t>
      </w:r>
      <w:r>
        <w:rPr>
          <w:rFonts w:ascii="Arial" w:eastAsia="Arial" w:hAnsi="Arial" w:cs="Arial"/>
          <w:spacing w:val="26"/>
          <w:sz w:val="24"/>
          <w:szCs w:val="24"/>
        </w:rPr>
        <w:t xml:space="preserve"> </w:t>
      </w:r>
      <w:r>
        <w:rPr>
          <w:rFonts w:ascii="Arial" w:eastAsia="Arial" w:hAnsi="Arial" w:cs="Arial"/>
          <w:sz w:val="24"/>
          <w:szCs w:val="24"/>
        </w:rPr>
        <w:t>diketik</w:t>
      </w:r>
      <w:r>
        <w:rPr>
          <w:rFonts w:ascii="Arial" w:eastAsia="Arial" w:hAnsi="Arial" w:cs="Arial"/>
          <w:spacing w:val="26"/>
          <w:sz w:val="24"/>
          <w:szCs w:val="24"/>
        </w:rPr>
        <w:t xml:space="preserve"> </w:t>
      </w:r>
      <w:r>
        <w:rPr>
          <w:rFonts w:ascii="Arial" w:eastAsia="Arial" w:hAnsi="Arial" w:cs="Arial"/>
          <w:sz w:val="24"/>
          <w:szCs w:val="24"/>
        </w:rPr>
        <w:t>terus</w:t>
      </w:r>
      <w:r>
        <w:rPr>
          <w:rFonts w:ascii="Arial" w:eastAsia="Arial" w:hAnsi="Arial" w:cs="Arial"/>
          <w:spacing w:val="26"/>
          <w:sz w:val="24"/>
          <w:szCs w:val="24"/>
        </w:rPr>
        <w:t xml:space="preserve"> </w:t>
      </w:r>
      <w:r>
        <w:rPr>
          <w:rFonts w:ascii="Arial" w:eastAsia="Arial" w:hAnsi="Arial" w:cs="Arial"/>
          <w:sz w:val="24"/>
          <w:szCs w:val="24"/>
        </w:rPr>
        <w:t>ke</w:t>
      </w:r>
      <w:r>
        <w:rPr>
          <w:rFonts w:ascii="Arial" w:eastAsia="Arial" w:hAnsi="Arial" w:cs="Arial"/>
          <w:spacing w:val="25"/>
          <w:sz w:val="24"/>
          <w:szCs w:val="24"/>
        </w:rPr>
        <w:t xml:space="preserve"> </w:t>
      </w:r>
      <w:r>
        <w:rPr>
          <w:rFonts w:ascii="Arial" w:eastAsia="Arial" w:hAnsi="Arial" w:cs="Arial"/>
          <w:sz w:val="24"/>
          <w:szCs w:val="24"/>
        </w:rPr>
        <w:t>belakang</w:t>
      </w:r>
      <w:r>
        <w:rPr>
          <w:rFonts w:ascii="Arial" w:eastAsia="Arial" w:hAnsi="Arial" w:cs="Arial"/>
          <w:spacing w:val="26"/>
          <w:sz w:val="24"/>
          <w:szCs w:val="24"/>
        </w:rPr>
        <w:t xml:space="preserve"> </w:t>
      </w:r>
      <w:r>
        <w:rPr>
          <w:rFonts w:ascii="Arial" w:eastAsia="Arial" w:hAnsi="Arial" w:cs="Arial"/>
          <w:sz w:val="24"/>
          <w:szCs w:val="24"/>
        </w:rPr>
        <w:t>pada</w:t>
      </w:r>
      <w:r>
        <w:rPr>
          <w:rFonts w:ascii="Arial" w:eastAsia="Arial" w:hAnsi="Arial" w:cs="Arial"/>
          <w:spacing w:val="26"/>
          <w:sz w:val="24"/>
          <w:szCs w:val="24"/>
        </w:rPr>
        <w:t xml:space="preserve"> </w:t>
      </w:r>
      <w:r>
        <w:rPr>
          <w:rFonts w:ascii="Arial" w:eastAsia="Arial" w:hAnsi="Arial" w:cs="Arial"/>
          <w:sz w:val="24"/>
          <w:szCs w:val="24"/>
        </w:rPr>
        <w:t>baris</w:t>
      </w:r>
      <w:r>
        <w:rPr>
          <w:rFonts w:ascii="Arial" w:eastAsia="Arial" w:hAnsi="Arial" w:cs="Arial"/>
          <w:spacing w:val="26"/>
          <w:sz w:val="24"/>
          <w:szCs w:val="24"/>
        </w:rPr>
        <w:t xml:space="preserve"> </w:t>
      </w:r>
      <w:r>
        <w:rPr>
          <w:rFonts w:ascii="Arial" w:eastAsia="Arial" w:hAnsi="Arial" w:cs="Arial"/>
          <w:sz w:val="24"/>
          <w:szCs w:val="24"/>
        </w:rPr>
        <w:t>yang</w:t>
      </w:r>
      <w:r>
        <w:rPr>
          <w:rFonts w:ascii="Arial" w:eastAsia="Arial" w:hAnsi="Arial" w:cs="Arial"/>
          <w:spacing w:val="26"/>
          <w:sz w:val="24"/>
          <w:szCs w:val="24"/>
        </w:rPr>
        <w:t xml:space="preserve"> </w:t>
      </w:r>
      <w:r>
        <w:rPr>
          <w:rFonts w:ascii="Arial" w:eastAsia="Arial" w:hAnsi="Arial" w:cs="Arial"/>
          <w:sz w:val="24"/>
          <w:szCs w:val="24"/>
        </w:rPr>
        <w:t>sama</w:t>
      </w:r>
      <w:r>
        <w:rPr>
          <w:rFonts w:ascii="Arial" w:eastAsia="Arial" w:hAnsi="Arial" w:cs="Arial"/>
          <w:spacing w:val="26"/>
          <w:sz w:val="24"/>
          <w:szCs w:val="24"/>
        </w:rPr>
        <w:t xml:space="preserve"> </w:t>
      </w:r>
      <w:r>
        <w:rPr>
          <w:rFonts w:ascii="Arial" w:eastAsia="Arial" w:hAnsi="Arial" w:cs="Arial"/>
          <w:sz w:val="24"/>
          <w:szCs w:val="24"/>
        </w:rPr>
        <w:t>dengan sub-anak-subjudul. Baris kedua seterusnya ditulis pada batas sembir kiri.</w:t>
      </w:r>
    </w:p>
    <w:p w:rsidR="00090544" w:rsidRDefault="003B17C1">
      <w:pPr>
        <w:spacing w:before="8" w:line="480" w:lineRule="auto"/>
        <w:ind w:left="667" w:right="71" w:firstLine="567"/>
        <w:jc w:val="both"/>
        <w:rPr>
          <w:rFonts w:ascii="Arial" w:eastAsia="Arial" w:hAnsi="Arial" w:cs="Arial"/>
          <w:sz w:val="24"/>
          <w:szCs w:val="24"/>
        </w:rPr>
      </w:pPr>
      <w:r>
        <w:rPr>
          <w:rFonts w:ascii="Arial" w:eastAsia="Arial" w:hAnsi="Arial" w:cs="Arial"/>
          <w:sz w:val="24"/>
          <w:szCs w:val="24"/>
        </w:rPr>
        <w:t>Selain itu, sub-anak-subjudul dapat juga ditulis sebagai bagian/anak kalimat yang ditempatkan di depan dengan diberi garis bawah. Contoh penulisan judul, subjudul, dan seterusnya tertera pada lampiran 1</w:t>
      </w:r>
      <w:r w:rsidR="00F023AD">
        <w:rPr>
          <w:rFonts w:ascii="Arial" w:eastAsia="Arial" w:hAnsi="Arial" w:cs="Arial"/>
          <w:sz w:val="24"/>
          <w:szCs w:val="24"/>
          <w:lang w:val="id-ID"/>
        </w:rPr>
        <w:t>1</w:t>
      </w:r>
      <w:r>
        <w:rPr>
          <w:rFonts w:ascii="Arial" w:eastAsia="Arial" w:hAnsi="Arial" w:cs="Arial"/>
          <w:sz w:val="24"/>
          <w:szCs w:val="24"/>
        </w:rPr>
        <w:t>.</w:t>
      </w:r>
    </w:p>
    <w:p w:rsidR="00090544" w:rsidRDefault="003B17C1">
      <w:pPr>
        <w:spacing w:before="8"/>
        <w:ind w:left="100"/>
        <w:rPr>
          <w:rFonts w:ascii="Arial" w:eastAsia="Arial" w:hAnsi="Arial" w:cs="Arial"/>
          <w:sz w:val="24"/>
          <w:szCs w:val="24"/>
        </w:rPr>
      </w:pPr>
      <w:r>
        <w:rPr>
          <w:rFonts w:ascii="Arial" w:eastAsia="Arial" w:hAnsi="Arial" w:cs="Arial"/>
          <w:b/>
          <w:sz w:val="24"/>
          <w:szCs w:val="24"/>
        </w:rPr>
        <w:t xml:space="preserve">4.    </w:t>
      </w:r>
      <w:r>
        <w:rPr>
          <w:rFonts w:ascii="Arial" w:eastAsia="Arial" w:hAnsi="Arial" w:cs="Arial"/>
          <w:b/>
          <w:spacing w:val="34"/>
          <w:sz w:val="24"/>
          <w:szCs w:val="24"/>
        </w:rPr>
        <w:t xml:space="preserve"> </w:t>
      </w:r>
      <w:r>
        <w:rPr>
          <w:rFonts w:ascii="Arial" w:eastAsia="Arial" w:hAnsi="Arial" w:cs="Arial"/>
          <w:b/>
          <w:sz w:val="24"/>
          <w:szCs w:val="24"/>
        </w:rPr>
        <w:t>Perincian ke bawah</w:t>
      </w:r>
    </w:p>
    <w:p w:rsidR="00090544" w:rsidRDefault="00090544">
      <w:pPr>
        <w:spacing w:before="16" w:line="260" w:lineRule="exact"/>
        <w:rPr>
          <w:sz w:val="26"/>
          <w:szCs w:val="26"/>
        </w:rPr>
      </w:pPr>
    </w:p>
    <w:p w:rsidR="00090544" w:rsidRDefault="003B17C1">
      <w:pPr>
        <w:spacing w:line="480" w:lineRule="auto"/>
        <w:ind w:left="667" w:right="71" w:firstLine="567"/>
        <w:jc w:val="both"/>
        <w:rPr>
          <w:rFonts w:ascii="Arial" w:eastAsia="Arial" w:hAnsi="Arial" w:cs="Arial"/>
          <w:sz w:val="24"/>
          <w:szCs w:val="24"/>
        </w:rPr>
      </w:pPr>
      <w:r>
        <w:rPr>
          <w:rFonts w:ascii="Arial" w:eastAsia="Arial" w:hAnsi="Arial" w:cs="Arial"/>
          <w:sz w:val="24"/>
          <w:szCs w:val="24"/>
        </w:rPr>
        <w:t>Jika pada penulisan naskah perlu ada perician yang harus disusun ke bawah, maka tata cara penulisannya adalah sebagai berikut :</w:t>
      </w:r>
    </w:p>
    <w:p w:rsidR="00090544" w:rsidRDefault="003B17C1">
      <w:pPr>
        <w:tabs>
          <w:tab w:val="left" w:pos="1220"/>
        </w:tabs>
        <w:spacing w:before="8" w:line="480" w:lineRule="auto"/>
        <w:ind w:left="1234" w:right="71" w:hanging="567"/>
        <w:jc w:val="both"/>
        <w:rPr>
          <w:rFonts w:ascii="Arial" w:eastAsia="Arial" w:hAnsi="Arial" w:cs="Arial"/>
          <w:sz w:val="24"/>
          <w:szCs w:val="24"/>
        </w:rPr>
      </w:pPr>
      <w:r>
        <w:rPr>
          <w:rFonts w:ascii="Arial" w:eastAsia="Arial" w:hAnsi="Arial" w:cs="Arial"/>
          <w:sz w:val="24"/>
          <w:szCs w:val="24"/>
        </w:rPr>
        <w:t>a.</w:t>
      </w:r>
      <w:r>
        <w:rPr>
          <w:rFonts w:ascii="Arial" w:eastAsia="Arial" w:hAnsi="Arial" w:cs="Arial"/>
          <w:sz w:val="24"/>
          <w:szCs w:val="24"/>
        </w:rPr>
        <w:tab/>
        <w:t>Sebagai</w:t>
      </w:r>
      <w:r>
        <w:rPr>
          <w:rFonts w:ascii="Arial" w:eastAsia="Arial" w:hAnsi="Arial" w:cs="Arial"/>
          <w:spacing w:val="12"/>
          <w:sz w:val="24"/>
          <w:szCs w:val="24"/>
        </w:rPr>
        <w:t xml:space="preserve"> </w:t>
      </w:r>
      <w:r>
        <w:rPr>
          <w:rFonts w:ascii="Arial" w:eastAsia="Arial" w:hAnsi="Arial" w:cs="Arial"/>
          <w:sz w:val="24"/>
          <w:szCs w:val="24"/>
        </w:rPr>
        <w:t>tanda</w:t>
      </w:r>
      <w:r>
        <w:rPr>
          <w:rFonts w:ascii="Arial" w:eastAsia="Arial" w:hAnsi="Arial" w:cs="Arial"/>
          <w:spacing w:val="12"/>
          <w:sz w:val="24"/>
          <w:szCs w:val="24"/>
        </w:rPr>
        <w:t xml:space="preserve"> </w:t>
      </w:r>
      <w:r>
        <w:rPr>
          <w:rFonts w:ascii="Arial" w:eastAsia="Arial" w:hAnsi="Arial" w:cs="Arial"/>
          <w:sz w:val="24"/>
          <w:szCs w:val="24"/>
        </w:rPr>
        <w:t>urut</w:t>
      </w:r>
      <w:r>
        <w:rPr>
          <w:rFonts w:ascii="Arial" w:eastAsia="Arial" w:hAnsi="Arial" w:cs="Arial"/>
          <w:spacing w:val="12"/>
          <w:sz w:val="24"/>
          <w:szCs w:val="24"/>
        </w:rPr>
        <w:t xml:space="preserve"> </w:t>
      </w:r>
      <w:r>
        <w:rPr>
          <w:rFonts w:ascii="Arial" w:eastAsia="Arial" w:hAnsi="Arial" w:cs="Arial"/>
          <w:sz w:val="24"/>
          <w:szCs w:val="24"/>
        </w:rPr>
        <w:t>rincian</w:t>
      </w:r>
      <w:r>
        <w:rPr>
          <w:rFonts w:ascii="Arial" w:eastAsia="Arial" w:hAnsi="Arial" w:cs="Arial"/>
          <w:spacing w:val="12"/>
          <w:sz w:val="24"/>
          <w:szCs w:val="24"/>
        </w:rPr>
        <w:t xml:space="preserve"> </w:t>
      </w:r>
      <w:r>
        <w:rPr>
          <w:rFonts w:ascii="Arial" w:eastAsia="Arial" w:hAnsi="Arial" w:cs="Arial"/>
          <w:sz w:val="24"/>
          <w:szCs w:val="24"/>
        </w:rPr>
        <w:t>dipakai</w:t>
      </w:r>
      <w:r>
        <w:rPr>
          <w:rFonts w:ascii="Arial" w:eastAsia="Arial" w:hAnsi="Arial" w:cs="Arial"/>
          <w:spacing w:val="12"/>
          <w:sz w:val="24"/>
          <w:szCs w:val="24"/>
        </w:rPr>
        <w:t xml:space="preserve"> </w:t>
      </w:r>
      <w:r>
        <w:rPr>
          <w:rFonts w:ascii="Arial" w:eastAsia="Arial" w:hAnsi="Arial" w:cs="Arial"/>
          <w:sz w:val="24"/>
          <w:szCs w:val="24"/>
        </w:rPr>
        <w:t>angka</w:t>
      </w:r>
      <w:r>
        <w:rPr>
          <w:rFonts w:ascii="Arial" w:eastAsia="Arial" w:hAnsi="Arial" w:cs="Arial"/>
          <w:spacing w:val="12"/>
          <w:sz w:val="24"/>
          <w:szCs w:val="24"/>
        </w:rPr>
        <w:t xml:space="preserve"> </w:t>
      </w:r>
      <w:r>
        <w:rPr>
          <w:rFonts w:ascii="Arial" w:eastAsia="Arial" w:hAnsi="Arial" w:cs="Arial"/>
          <w:sz w:val="24"/>
          <w:szCs w:val="24"/>
        </w:rPr>
        <w:t>atau</w:t>
      </w:r>
      <w:r>
        <w:rPr>
          <w:rFonts w:ascii="Arial" w:eastAsia="Arial" w:hAnsi="Arial" w:cs="Arial"/>
          <w:spacing w:val="12"/>
          <w:sz w:val="24"/>
          <w:szCs w:val="24"/>
        </w:rPr>
        <w:t xml:space="preserve"> </w:t>
      </w:r>
      <w:r>
        <w:rPr>
          <w:rFonts w:ascii="Arial" w:eastAsia="Arial" w:hAnsi="Arial" w:cs="Arial"/>
          <w:sz w:val="24"/>
          <w:szCs w:val="24"/>
        </w:rPr>
        <w:t>huruf</w:t>
      </w:r>
      <w:r>
        <w:rPr>
          <w:rFonts w:ascii="Arial" w:eastAsia="Arial" w:hAnsi="Arial" w:cs="Arial"/>
          <w:spacing w:val="12"/>
          <w:sz w:val="24"/>
          <w:szCs w:val="24"/>
        </w:rPr>
        <w:t xml:space="preserve"> </w:t>
      </w:r>
      <w:r>
        <w:rPr>
          <w:rFonts w:ascii="Arial" w:eastAsia="Arial" w:hAnsi="Arial" w:cs="Arial"/>
          <w:sz w:val="24"/>
          <w:szCs w:val="24"/>
        </w:rPr>
        <w:t>abjad</w:t>
      </w:r>
      <w:r>
        <w:rPr>
          <w:rFonts w:ascii="Arial" w:eastAsia="Arial" w:hAnsi="Arial" w:cs="Arial"/>
          <w:spacing w:val="12"/>
          <w:sz w:val="24"/>
          <w:szCs w:val="24"/>
        </w:rPr>
        <w:t xml:space="preserve"> </w:t>
      </w:r>
      <w:r>
        <w:rPr>
          <w:rFonts w:ascii="Arial" w:eastAsia="Arial" w:hAnsi="Arial" w:cs="Arial"/>
          <w:sz w:val="24"/>
          <w:szCs w:val="24"/>
        </w:rPr>
        <w:t>sesuai</w:t>
      </w:r>
      <w:r>
        <w:rPr>
          <w:rFonts w:ascii="Arial" w:eastAsia="Arial" w:hAnsi="Arial" w:cs="Arial"/>
          <w:spacing w:val="12"/>
          <w:sz w:val="24"/>
          <w:szCs w:val="24"/>
        </w:rPr>
        <w:t xml:space="preserve"> </w:t>
      </w:r>
      <w:r>
        <w:rPr>
          <w:rFonts w:ascii="Arial" w:eastAsia="Arial" w:hAnsi="Arial" w:cs="Arial"/>
          <w:sz w:val="24"/>
          <w:szCs w:val="24"/>
        </w:rPr>
        <w:t>dengan derajat rinciannya, diikuti oleh tanda titik atau diapit tanda kurung tanpa titik.</w:t>
      </w:r>
    </w:p>
    <w:p w:rsidR="00090544" w:rsidRDefault="003B17C1">
      <w:pPr>
        <w:tabs>
          <w:tab w:val="left" w:pos="1220"/>
        </w:tabs>
        <w:spacing w:before="8" w:line="480" w:lineRule="auto"/>
        <w:ind w:left="1234" w:right="72" w:hanging="567"/>
        <w:jc w:val="both"/>
        <w:rPr>
          <w:rFonts w:ascii="Arial" w:eastAsia="Arial" w:hAnsi="Arial" w:cs="Arial"/>
          <w:sz w:val="24"/>
          <w:szCs w:val="24"/>
        </w:rPr>
      </w:pPr>
      <w:r>
        <w:rPr>
          <w:rFonts w:ascii="Arial" w:eastAsia="Arial" w:hAnsi="Arial" w:cs="Arial"/>
          <w:sz w:val="24"/>
          <w:szCs w:val="24"/>
        </w:rPr>
        <w:t>b.</w:t>
      </w:r>
      <w:r>
        <w:rPr>
          <w:rFonts w:ascii="Arial" w:eastAsia="Arial" w:hAnsi="Arial" w:cs="Arial"/>
          <w:sz w:val="24"/>
          <w:szCs w:val="24"/>
        </w:rPr>
        <w:tab/>
        <w:t>Huruf</w:t>
      </w:r>
      <w:r>
        <w:rPr>
          <w:rFonts w:ascii="Arial" w:eastAsia="Arial" w:hAnsi="Arial" w:cs="Arial"/>
          <w:spacing w:val="55"/>
          <w:sz w:val="24"/>
          <w:szCs w:val="24"/>
        </w:rPr>
        <w:t xml:space="preserve"> </w:t>
      </w:r>
      <w:r>
        <w:rPr>
          <w:rFonts w:ascii="Arial" w:eastAsia="Arial" w:hAnsi="Arial" w:cs="Arial"/>
          <w:sz w:val="24"/>
          <w:szCs w:val="24"/>
        </w:rPr>
        <w:t>atau</w:t>
      </w:r>
      <w:r>
        <w:rPr>
          <w:rFonts w:ascii="Arial" w:eastAsia="Arial" w:hAnsi="Arial" w:cs="Arial"/>
          <w:spacing w:val="55"/>
          <w:sz w:val="24"/>
          <w:szCs w:val="24"/>
        </w:rPr>
        <w:t xml:space="preserve"> </w:t>
      </w:r>
      <w:r>
        <w:rPr>
          <w:rFonts w:ascii="Arial" w:eastAsia="Arial" w:hAnsi="Arial" w:cs="Arial"/>
          <w:sz w:val="24"/>
          <w:szCs w:val="24"/>
        </w:rPr>
        <w:t>angka</w:t>
      </w:r>
      <w:r>
        <w:rPr>
          <w:rFonts w:ascii="Arial" w:eastAsia="Arial" w:hAnsi="Arial" w:cs="Arial"/>
          <w:spacing w:val="55"/>
          <w:sz w:val="24"/>
          <w:szCs w:val="24"/>
        </w:rPr>
        <w:t xml:space="preserve"> </w:t>
      </w:r>
      <w:r>
        <w:rPr>
          <w:rFonts w:ascii="Arial" w:eastAsia="Arial" w:hAnsi="Arial" w:cs="Arial"/>
          <w:sz w:val="24"/>
          <w:szCs w:val="24"/>
        </w:rPr>
        <w:t>tanda</w:t>
      </w:r>
      <w:r>
        <w:rPr>
          <w:rFonts w:ascii="Arial" w:eastAsia="Arial" w:hAnsi="Arial" w:cs="Arial"/>
          <w:spacing w:val="55"/>
          <w:sz w:val="24"/>
          <w:szCs w:val="24"/>
        </w:rPr>
        <w:t xml:space="preserve"> </w:t>
      </w:r>
      <w:r>
        <w:rPr>
          <w:rFonts w:ascii="Arial" w:eastAsia="Arial" w:hAnsi="Arial" w:cs="Arial"/>
          <w:sz w:val="24"/>
          <w:szCs w:val="24"/>
        </w:rPr>
        <w:t>urut</w:t>
      </w:r>
      <w:r>
        <w:rPr>
          <w:rFonts w:ascii="Arial" w:eastAsia="Arial" w:hAnsi="Arial" w:cs="Arial"/>
          <w:spacing w:val="55"/>
          <w:sz w:val="24"/>
          <w:szCs w:val="24"/>
        </w:rPr>
        <w:t xml:space="preserve"> </w:t>
      </w:r>
      <w:r>
        <w:rPr>
          <w:rFonts w:ascii="Arial" w:eastAsia="Arial" w:hAnsi="Arial" w:cs="Arial"/>
          <w:sz w:val="24"/>
          <w:szCs w:val="24"/>
        </w:rPr>
        <w:t>rinciannya</w:t>
      </w:r>
      <w:r>
        <w:rPr>
          <w:rFonts w:ascii="Arial" w:eastAsia="Arial" w:hAnsi="Arial" w:cs="Arial"/>
          <w:spacing w:val="55"/>
          <w:sz w:val="24"/>
          <w:szCs w:val="24"/>
        </w:rPr>
        <w:t xml:space="preserve"> </w:t>
      </w:r>
      <w:r>
        <w:rPr>
          <w:rFonts w:ascii="Arial" w:eastAsia="Arial" w:hAnsi="Arial" w:cs="Arial"/>
          <w:sz w:val="24"/>
          <w:szCs w:val="24"/>
        </w:rPr>
        <w:t>ditulis</w:t>
      </w:r>
      <w:r>
        <w:rPr>
          <w:rFonts w:ascii="Arial" w:eastAsia="Arial" w:hAnsi="Arial" w:cs="Arial"/>
          <w:spacing w:val="55"/>
          <w:sz w:val="24"/>
          <w:szCs w:val="24"/>
        </w:rPr>
        <w:t xml:space="preserve"> </w:t>
      </w:r>
      <w:r>
        <w:rPr>
          <w:rFonts w:ascii="Arial" w:eastAsia="Arial" w:hAnsi="Arial" w:cs="Arial"/>
          <w:sz w:val="24"/>
          <w:szCs w:val="24"/>
        </w:rPr>
        <w:t>pada</w:t>
      </w:r>
      <w:r>
        <w:rPr>
          <w:rFonts w:ascii="Arial" w:eastAsia="Arial" w:hAnsi="Arial" w:cs="Arial"/>
          <w:spacing w:val="55"/>
          <w:sz w:val="24"/>
          <w:szCs w:val="24"/>
        </w:rPr>
        <w:t xml:space="preserve"> </w:t>
      </w:r>
      <w:r>
        <w:rPr>
          <w:rFonts w:ascii="Arial" w:eastAsia="Arial" w:hAnsi="Arial" w:cs="Arial"/>
          <w:sz w:val="24"/>
          <w:szCs w:val="24"/>
        </w:rPr>
        <w:t>ketukan</w:t>
      </w:r>
      <w:r>
        <w:rPr>
          <w:rFonts w:ascii="Arial" w:eastAsia="Arial" w:hAnsi="Arial" w:cs="Arial"/>
          <w:spacing w:val="55"/>
          <w:sz w:val="24"/>
          <w:szCs w:val="24"/>
        </w:rPr>
        <w:t xml:space="preserve"> </w:t>
      </w:r>
      <w:r>
        <w:rPr>
          <w:rFonts w:ascii="Arial" w:eastAsia="Arial" w:hAnsi="Arial" w:cs="Arial"/>
          <w:sz w:val="24"/>
          <w:szCs w:val="24"/>
        </w:rPr>
        <w:t>ke-6</w:t>
      </w:r>
      <w:r>
        <w:rPr>
          <w:rFonts w:ascii="Arial" w:eastAsia="Arial" w:hAnsi="Arial" w:cs="Arial"/>
          <w:spacing w:val="55"/>
          <w:sz w:val="24"/>
          <w:szCs w:val="24"/>
        </w:rPr>
        <w:t xml:space="preserve"> </w:t>
      </w:r>
      <w:r>
        <w:rPr>
          <w:rFonts w:ascii="Arial" w:eastAsia="Arial" w:hAnsi="Arial" w:cs="Arial"/>
          <w:sz w:val="24"/>
          <w:szCs w:val="24"/>
        </w:rPr>
        <w:t>dari batas sembir kiri.</w:t>
      </w:r>
    </w:p>
    <w:p w:rsidR="00090544" w:rsidRDefault="003B17C1">
      <w:pPr>
        <w:tabs>
          <w:tab w:val="left" w:pos="1220"/>
        </w:tabs>
        <w:spacing w:before="8" w:line="480" w:lineRule="auto"/>
        <w:ind w:left="1234" w:right="72" w:hanging="567"/>
        <w:jc w:val="both"/>
        <w:rPr>
          <w:rFonts w:ascii="Arial" w:eastAsia="Arial" w:hAnsi="Arial" w:cs="Arial"/>
          <w:sz w:val="24"/>
          <w:szCs w:val="24"/>
        </w:rPr>
      </w:pPr>
      <w:r>
        <w:rPr>
          <w:rFonts w:ascii="Arial" w:eastAsia="Arial" w:hAnsi="Arial" w:cs="Arial"/>
          <w:sz w:val="24"/>
          <w:szCs w:val="24"/>
        </w:rPr>
        <w:t>c.</w:t>
      </w:r>
      <w:r>
        <w:rPr>
          <w:rFonts w:ascii="Arial" w:eastAsia="Arial" w:hAnsi="Arial" w:cs="Arial"/>
          <w:sz w:val="24"/>
          <w:szCs w:val="24"/>
        </w:rPr>
        <w:tab/>
        <w:t>Jika</w:t>
      </w:r>
      <w:r>
        <w:rPr>
          <w:rFonts w:ascii="Arial" w:eastAsia="Arial" w:hAnsi="Arial" w:cs="Arial"/>
          <w:spacing w:val="38"/>
          <w:sz w:val="24"/>
          <w:szCs w:val="24"/>
        </w:rPr>
        <w:t xml:space="preserve"> </w:t>
      </w:r>
      <w:r>
        <w:rPr>
          <w:rFonts w:ascii="Arial" w:eastAsia="Arial" w:hAnsi="Arial" w:cs="Arial"/>
          <w:sz w:val="24"/>
          <w:szCs w:val="24"/>
        </w:rPr>
        <w:t>rincian</w:t>
      </w:r>
      <w:r>
        <w:rPr>
          <w:rFonts w:ascii="Arial" w:eastAsia="Arial" w:hAnsi="Arial" w:cs="Arial"/>
          <w:spacing w:val="38"/>
          <w:sz w:val="24"/>
          <w:szCs w:val="24"/>
        </w:rPr>
        <w:t xml:space="preserve"> </w:t>
      </w:r>
      <w:r>
        <w:rPr>
          <w:rFonts w:ascii="Arial" w:eastAsia="Arial" w:hAnsi="Arial" w:cs="Arial"/>
          <w:sz w:val="24"/>
          <w:szCs w:val="24"/>
        </w:rPr>
        <w:t>tidak</w:t>
      </w:r>
      <w:r>
        <w:rPr>
          <w:rFonts w:ascii="Arial" w:eastAsia="Arial" w:hAnsi="Arial" w:cs="Arial"/>
          <w:spacing w:val="38"/>
          <w:sz w:val="24"/>
          <w:szCs w:val="24"/>
        </w:rPr>
        <w:t xml:space="preserve"> </w:t>
      </w:r>
      <w:r>
        <w:rPr>
          <w:rFonts w:ascii="Arial" w:eastAsia="Arial" w:hAnsi="Arial" w:cs="Arial"/>
          <w:sz w:val="24"/>
          <w:szCs w:val="24"/>
        </w:rPr>
        <w:t>cukup</w:t>
      </w:r>
      <w:r>
        <w:rPr>
          <w:rFonts w:ascii="Arial" w:eastAsia="Arial" w:hAnsi="Arial" w:cs="Arial"/>
          <w:spacing w:val="38"/>
          <w:sz w:val="24"/>
          <w:szCs w:val="24"/>
        </w:rPr>
        <w:t xml:space="preserve"> </w:t>
      </w:r>
      <w:r>
        <w:rPr>
          <w:rFonts w:ascii="Arial" w:eastAsia="Arial" w:hAnsi="Arial" w:cs="Arial"/>
          <w:sz w:val="24"/>
          <w:szCs w:val="24"/>
        </w:rPr>
        <w:t>ditulis</w:t>
      </w:r>
      <w:r>
        <w:rPr>
          <w:rFonts w:ascii="Arial" w:eastAsia="Arial" w:hAnsi="Arial" w:cs="Arial"/>
          <w:spacing w:val="38"/>
          <w:sz w:val="24"/>
          <w:szCs w:val="24"/>
        </w:rPr>
        <w:t xml:space="preserve"> </w:t>
      </w:r>
      <w:r>
        <w:rPr>
          <w:rFonts w:ascii="Arial" w:eastAsia="Arial" w:hAnsi="Arial" w:cs="Arial"/>
          <w:sz w:val="24"/>
          <w:szCs w:val="24"/>
        </w:rPr>
        <w:t>dalam</w:t>
      </w:r>
      <w:r>
        <w:rPr>
          <w:rFonts w:ascii="Arial" w:eastAsia="Arial" w:hAnsi="Arial" w:cs="Arial"/>
          <w:spacing w:val="38"/>
          <w:sz w:val="24"/>
          <w:szCs w:val="24"/>
        </w:rPr>
        <w:t xml:space="preserve"> </w:t>
      </w:r>
      <w:r>
        <w:rPr>
          <w:rFonts w:ascii="Arial" w:eastAsia="Arial" w:hAnsi="Arial" w:cs="Arial"/>
          <w:sz w:val="24"/>
          <w:szCs w:val="24"/>
        </w:rPr>
        <w:t>1</w:t>
      </w:r>
      <w:r>
        <w:rPr>
          <w:rFonts w:ascii="Arial" w:eastAsia="Arial" w:hAnsi="Arial" w:cs="Arial"/>
          <w:spacing w:val="38"/>
          <w:sz w:val="24"/>
          <w:szCs w:val="24"/>
        </w:rPr>
        <w:t xml:space="preserve"> </w:t>
      </w:r>
      <w:r>
        <w:rPr>
          <w:rFonts w:ascii="Arial" w:eastAsia="Arial" w:hAnsi="Arial" w:cs="Arial"/>
          <w:sz w:val="24"/>
          <w:szCs w:val="24"/>
        </w:rPr>
        <w:t>baris</w:t>
      </w:r>
      <w:r>
        <w:rPr>
          <w:rFonts w:ascii="Arial" w:eastAsia="Arial" w:hAnsi="Arial" w:cs="Arial"/>
          <w:spacing w:val="38"/>
          <w:sz w:val="24"/>
          <w:szCs w:val="24"/>
        </w:rPr>
        <w:t xml:space="preserve"> </w:t>
      </w:r>
      <w:r>
        <w:rPr>
          <w:rFonts w:ascii="Arial" w:eastAsia="Arial" w:hAnsi="Arial" w:cs="Arial"/>
          <w:sz w:val="24"/>
          <w:szCs w:val="24"/>
        </w:rPr>
        <w:t>maka</w:t>
      </w:r>
      <w:r>
        <w:rPr>
          <w:rFonts w:ascii="Arial" w:eastAsia="Arial" w:hAnsi="Arial" w:cs="Arial"/>
          <w:spacing w:val="38"/>
          <w:sz w:val="24"/>
          <w:szCs w:val="24"/>
        </w:rPr>
        <w:t xml:space="preserve"> </w:t>
      </w:r>
      <w:r>
        <w:rPr>
          <w:rFonts w:ascii="Arial" w:eastAsia="Arial" w:hAnsi="Arial" w:cs="Arial"/>
          <w:sz w:val="24"/>
          <w:szCs w:val="24"/>
        </w:rPr>
        <w:t>huruf</w:t>
      </w:r>
      <w:r>
        <w:rPr>
          <w:rFonts w:ascii="Arial" w:eastAsia="Arial" w:hAnsi="Arial" w:cs="Arial"/>
          <w:spacing w:val="38"/>
          <w:sz w:val="24"/>
          <w:szCs w:val="24"/>
        </w:rPr>
        <w:t xml:space="preserve"> </w:t>
      </w:r>
      <w:r>
        <w:rPr>
          <w:rFonts w:ascii="Arial" w:eastAsia="Arial" w:hAnsi="Arial" w:cs="Arial"/>
          <w:sz w:val="24"/>
          <w:szCs w:val="24"/>
        </w:rPr>
        <w:t>pertama</w:t>
      </w:r>
      <w:r>
        <w:rPr>
          <w:rFonts w:ascii="Arial" w:eastAsia="Arial" w:hAnsi="Arial" w:cs="Arial"/>
          <w:spacing w:val="38"/>
          <w:sz w:val="24"/>
          <w:szCs w:val="24"/>
        </w:rPr>
        <w:t xml:space="preserve"> </w:t>
      </w:r>
      <w:r>
        <w:rPr>
          <w:rFonts w:ascii="Arial" w:eastAsia="Arial" w:hAnsi="Arial" w:cs="Arial"/>
          <w:sz w:val="24"/>
          <w:szCs w:val="24"/>
        </w:rPr>
        <w:t>baris kedua dan seterusnya ditulis tepat di bawah huruf pertama baris pertama</w:t>
      </w:r>
    </w:p>
    <w:p w:rsidR="00090544" w:rsidRDefault="00090544">
      <w:pPr>
        <w:spacing w:before="8"/>
        <w:ind w:left="1196" w:right="7901"/>
        <w:jc w:val="center"/>
        <w:rPr>
          <w:rFonts w:ascii="Arial" w:eastAsia="Arial" w:hAnsi="Arial" w:cs="Arial"/>
          <w:sz w:val="24"/>
          <w:szCs w:val="24"/>
        </w:rPr>
      </w:pPr>
    </w:p>
    <w:p w:rsidR="00090544" w:rsidRDefault="003B17C1">
      <w:pPr>
        <w:ind w:left="100"/>
        <w:rPr>
          <w:rFonts w:ascii="Arial" w:eastAsia="Arial" w:hAnsi="Arial" w:cs="Arial"/>
          <w:sz w:val="24"/>
          <w:szCs w:val="24"/>
        </w:rPr>
      </w:pPr>
      <w:r>
        <w:rPr>
          <w:rFonts w:ascii="Arial" w:eastAsia="Arial" w:hAnsi="Arial" w:cs="Arial"/>
          <w:b/>
          <w:sz w:val="24"/>
          <w:szCs w:val="24"/>
        </w:rPr>
        <w:t xml:space="preserve">5.    </w:t>
      </w:r>
      <w:r>
        <w:rPr>
          <w:rFonts w:ascii="Arial" w:eastAsia="Arial" w:hAnsi="Arial" w:cs="Arial"/>
          <w:b/>
          <w:spacing w:val="34"/>
          <w:sz w:val="24"/>
          <w:szCs w:val="24"/>
        </w:rPr>
        <w:t xml:space="preserve"> </w:t>
      </w:r>
      <w:r>
        <w:rPr>
          <w:rFonts w:ascii="Arial" w:eastAsia="Arial" w:hAnsi="Arial" w:cs="Arial"/>
          <w:b/>
          <w:sz w:val="24"/>
          <w:szCs w:val="24"/>
        </w:rPr>
        <w:t>Letak Simetris.</w:t>
      </w:r>
    </w:p>
    <w:p w:rsidR="00090544" w:rsidRDefault="00090544">
      <w:pPr>
        <w:spacing w:before="16" w:line="260" w:lineRule="exact"/>
        <w:rPr>
          <w:sz w:val="26"/>
          <w:szCs w:val="26"/>
        </w:rPr>
      </w:pPr>
    </w:p>
    <w:p w:rsidR="00090544" w:rsidRDefault="003B17C1">
      <w:pPr>
        <w:spacing w:line="480" w:lineRule="auto"/>
        <w:ind w:left="667" w:right="71"/>
        <w:rPr>
          <w:rFonts w:ascii="Arial" w:eastAsia="Arial" w:hAnsi="Arial" w:cs="Arial"/>
          <w:sz w:val="24"/>
          <w:szCs w:val="24"/>
        </w:rPr>
      </w:pPr>
      <w:r>
        <w:rPr>
          <w:rFonts w:ascii="Arial" w:eastAsia="Arial" w:hAnsi="Arial" w:cs="Arial"/>
          <w:sz w:val="24"/>
          <w:szCs w:val="24"/>
        </w:rPr>
        <w:t xml:space="preserve">Letak </w:t>
      </w:r>
      <w:r>
        <w:rPr>
          <w:rFonts w:ascii="Arial" w:eastAsia="Arial" w:hAnsi="Arial" w:cs="Arial"/>
          <w:spacing w:val="27"/>
          <w:sz w:val="24"/>
          <w:szCs w:val="24"/>
        </w:rPr>
        <w:t xml:space="preserve"> </w:t>
      </w:r>
      <w:r>
        <w:rPr>
          <w:rFonts w:ascii="Arial" w:eastAsia="Arial" w:hAnsi="Arial" w:cs="Arial"/>
          <w:sz w:val="24"/>
          <w:szCs w:val="24"/>
        </w:rPr>
        <w:t xml:space="preserve">gambar, </w:t>
      </w:r>
      <w:r>
        <w:rPr>
          <w:rFonts w:ascii="Arial" w:eastAsia="Arial" w:hAnsi="Arial" w:cs="Arial"/>
          <w:spacing w:val="27"/>
          <w:sz w:val="24"/>
          <w:szCs w:val="24"/>
        </w:rPr>
        <w:t xml:space="preserve"> </w:t>
      </w:r>
      <w:r>
        <w:rPr>
          <w:rFonts w:ascii="Arial" w:eastAsia="Arial" w:hAnsi="Arial" w:cs="Arial"/>
          <w:sz w:val="24"/>
          <w:szCs w:val="24"/>
        </w:rPr>
        <w:t xml:space="preserve">table, </w:t>
      </w:r>
      <w:r>
        <w:rPr>
          <w:rFonts w:ascii="Arial" w:eastAsia="Arial" w:hAnsi="Arial" w:cs="Arial"/>
          <w:spacing w:val="27"/>
          <w:sz w:val="24"/>
          <w:szCs w:val="24"/>
        </w:rPr>
        <w:t xml:space="preserve"> </w:t>
      </w:r>
      <w:r>
        <w:rPr>
          <w:rFonts w:ascii="Arial" w:eastAsia="Arial" w:hAnsi="Arial" w:cs="Arial"/>
          <w:sz w:val="24"/>
          <w:szCs w:val="24"/>
        </w:rPr>
        <w:t xml:space="preserve">daftar, </w:t>
      </w:r>
      <w:r>
        <w:rPr>
          <w:rFonts w:ascii="Arial" w:eastAsia="Arial" w:hAnsi="Arial" w:cs="Arial"/>
          <w:spacing w:val="27"/>
          <w:sz w:val="24"/>
          <w:szCs w:val="24"/>
        </w:rPr>
        <w:t xml:space="preserve"> </w:t>
      </w:r>
      <w:r>
        <w:rPr>
          <w:rFonts w:ascii="Arial" w:eastAsia="Arial" w:hAnsi="Arial" w:cs="Arial"/>
          <w:sz w:val="24"/>
          <w:szCs w:val="24"/>
        </w:rPr>
        <w:t xml:space="preserve">persamaan, </w:t>
      </w:r>
      <w:r>
        <w:rPr>
          <w:rFonts w:ascii="Arial" w:eastAsia="Arial" w:hAnsi="Arial" w:cs="Arial"/>
          <w:spacing w:val="27"/>
          <w:sz w:val="24"/>
          <w:szCs w:val="24"/>
        </w:rPr>
        <w:t xml:space="preserve"> </w:t>
      </w:r>
      <w:r>
        <w:rPr>
          <w:rFonts w:ascii="Arial" w:eastAsia="Arial" w:hAnsi="Arial" w:cs="Arial"/>
          <w:sz w:val="24"/>
          <w:szCs w:val="24"/>
        </w:rPr>
        <w:t xml:space="preserve">judul </w:t>
      </w:r>
      <w:r>
        <w:rPr>
          <w:rFonts w:ascii="Arial" w:eastAsia="Arial" w:hAnsi="Arial" w:cs="Arial"/>
          <w:spacing w:val="27"/>
          <w:sz w:val="24"/>
          <w:szCs w:val="24"/>
        </w:rPr>
        <w:t xml:space="preserve"> </w:t>
      </w:r>
      <w:r>
        <w:rPr>
          <w:rFonts w:ascii="Arial" w:eastAsia="Arial" w:hAnsi="Arial" w:cs="Arial"/>
          <w:sz w:val="24"/>
          <w:szCs w:val="24"/>
        </w:rPr>
        <w:t xml:space="preserve">dan </w:t>
      </w:r>
      <w:r>
        <w:rPr>
          <w:rFonts w:ascii="Arial" w:eastAsia="Arial" w:hAnsi="Arial" w:cs="Arial"/>
          <w:spacing w:val="27"/>
          <w:sz w:val="24"/>
          <w:szCs w:val="24"/>
        </w:rPr>
        <w:t xml:space="preserve"> </w:t>
      </w:r>
      <w:r>
        <w:rPr>
          <w:rFonts w:ascii="Arial" w:eastAsia="Arial" w:hAnsi="Arial" w:cs="Arial"/>
          <w:sz w:val="24"/>
          <w:szCs w:val="24"/>
        </w:rPr>
        <w:t xml:space="preserve">subjudul </w:t>
      </w:r>
      <w:r>
        <w:rPr>
          <w:rFonts w:ascii="Arial" w:eastAsia="Arial" w:hAnsi="Arial" w:cs="Arial"/>
          <w:spacing w:val="27"/>
          <w:sz w:val="24"/>
          <w:szCs w:val="24"/>
        </w:rPr>
        <w:t xml:space="preserve"> </w:t>
      </w:r>
      <w:r>
        <w:rPr>
          <w:rFonts w:ascii="Arial" w:eastAsia="Arial" w:hAnsi="Arial" w:cs="Arial"/>
          <w:sz w:val="24"/>
          <w:szCs w:val="24"/>
        </w:rPr>
        <w:t xml:space="preserve">harus </w:t>
      </w:r>
      <w:r>
        <w:rPr>
          <w:rFonts w:ascii="Arial" w:eastAsia="Arial" w:hAnsi="Arial" w:cs="Arial"/>
          <w:spacing w:val="27"/>
          <w:sz w:val="24"/>
          <w:szCs w:val="24"/>
        </w:rPr>
        <w:t xml:space="preserve"> </w:t>
      </w:r>
      <w:r>
        <w:rPr>
          <w:rFonts w:ascii="Arial" w:eastAsia="Arial" w:hAnsi="Arial" w:cs="Arial"/>
          <w:sz w:val="24"/>
          <w:szCs w:val="24"/>
        </w:rPr>
        <w:t>ditulis simetris terhadap sembir kiri dan kanan ruang tulis.</w:t>
      </w:r>
    </w:p>
    <w:p w:rsidR="00512831" w:rsidRDefault="00512831">
      <w:pPr>
        <w:spacing w:line="480" w:lineRule="auto"/>
        <w:ind w:left="667" w:right="71"/>
        <w:rPr>
          <w:rFonts w:ascii="Arial" w:eastAsia="Arial" w:hAnsi="Arial" w:cs="Arial"/>
          <w:sz w:val="24"/>
          <w:szCs w:val="24"/>
        </w:rPr>
      </w:pPr>
    </w:p>
    <w:p w:rsidR="00512831" w:rsidRDefault="00512831">
      <w:pPr>
        <w:spacing w:line="480" w:lineRule="auto"/>
        <w:ind w:left="667" w:right="71"/>
        <w:rPr>
          <w:rFonts w:ascii="Arial" w:eastAsia="Arial" w:hAnsi="Arial" w:cs="Arial"/>
          <w:sz w:val="24"/>
          <w:szCs w:val="24"/>
        </w:rPr>
      </w:pPr>
    </w:p>
    <w:p w:rsidR="00512831" w:rsidRDefault="00512831">
      <w:pPr>
        <w:spacing w:line="480" w:lineRule="auto"/>
        <w:ind w:left="667" w:right="71"/>
        <w:rPr>
          <w:rFonts w:ascii="Arial" w:eastAsia="Arial" w:hAnsi="Arial" w:cs="Arial"/>
          <w:sz w:val="24"/>
          <w:szCs w:val="24"/>
        </w:rPr>
      </w:pPr>
    </w:p>
    <w:p w:rsidR="00512831" w:rsidRDefault="00512831">
      <w:pPr>
        <w:spacing w:line="480" w:lineRule="auto"/>
        <w:ind w:left="667" w:right="71"/>
        <w:rPr>
          <w:rFonts w:ascii="Arial" w:eastAsia="Arial" w:hAnsi="Arial" w:cs="Arial"/>
          <w:sz w:val="24"/>
          <w:szCs w:val="24"/>
        </w:rPr>
      </w:pPr>
    </w:p>
    <w:p w:rsidR="00090544" w:rsidRDefault="003B17C1">
      <w:pPr>
        <w:spacing w:before="8"/>
        <w:ind w:left="3333"/>
        <w:rPr>
          <w:rFonts w:ascii="Arial" w:eastAsia="Arial" w:hAnsi="Arial" w:cs="Arial"/>
          <w:sz w:val="24"/>
          <w:szCs w:val="24"/>
        </w:rPr>
      </w:pPr>
      <w:r>
        <w:rPr>
          <w:rFonts w:ascii="Arial" w:eastAsia="Arial" w:hAnsi="Arial" w:cs="Arial"/>
          <w:b/>
          <w:sz w:val="24"/>
          <w:szCs w:val="24"/>
        </w:rPr>
        <w:t>C.</w:t>
      </w:r>
      <w:r>
        <w:rPr>
          <w:rFonts w:ascii="Arial" w:eastAsia="Arial" w:hAnsi="Arial" w:cs="Arial"/>
          <w:b/>
          <w:spacing w:val="53"/>
          <w:sz w:val="24"/>
          <w:szCs w:val="24"/>
        </w:rPr>
        <w:t xml:space="preserve"> </w:t>
      </w:r>
      <w:r>
        <w:rPr>
          <w:rFonts w:ascii="Arial" w:eastAsia="Arial" w:hAnsi="Arial" w:cs="Arial"/>
          <w:b/>
          <w:sz w:val="24"/>
          <w:szCs w:val="24"/>
        </w:rPr>
        <w:t>Pemberian Tanda Urut</w:t>
      </w:r>
    </w:p>
    <w:p w:rsidR="00090544" w:rsidRDefault="00090544">
      <w:pPr>
        <w:spacing w:before="16" w:line="260" w:lineRule="exact"/>
        <w:rPr>
          <w:sz w:val="26"/>
          <w:szCs w:val="26"/>
        </w:rPr>
      </w:pPr>
    </w:p>
    <w:p w:rsidR="00090544" w:rsidRDefault="003B17C1">
      <w:pPr>
        <w:spacing w:line="480" w:lineRule="auto"/>
        <w:ind w:left="100" w:right="71" w:firstLine="567"/>
        <w:jc w:val="both"/>
        <w:rPr>
          <w:rFonts w:ascii="Arial" w:eastAsia="Arial" w:hAnsi="Arial" w:cs="Arial"/>
          <w:sz w:val="24"/>
          <w:szCs w:val="24"/>
        </w:rPr>
      </w:pPr>
      <w:r>
        <w:rPr>
          <w:rFonts w:ascii="Arial" w:eastAsia="Arial" w:hAnsi="Arial" w:cs="Arial"/>
          <w:sz w:val="24"/>
          <w:szCs w:val="24"/>
        </w:rPr>
        <w:t>Bagian</w:t>
      </w:r>
      <w:r>
        <w:rPr>
          <w:rFonts w:ascii="Arial" w:eastAsia="Arial" w:hAnsi="Arial" w:cs="Arial"/>
          <w:spacing w:val="61"/>
          <w:sz w:val="24"/>
          <w:szCs w:val="24"/>
        </w:rPr>
        <w:t xml:space="preserve"> </w:t>
      </w:r>
      <w:r>
        <w:rPr>
          <w:rFonts w:ascii="Arial" w:eastAsia="Arial" w:hAnsi="Arial" w:cs="Arial"/>
          <w:sz w:val="24"/>
          <w:szCs w:val="24"/>
        </w:rPr>
        <w:t>ini</w:t>
      </w:r>
      <w:r>
        <w:rPr>
          <w:rFonts w:ascii="Arial" w:eastAsia="Arial" w:hAnsi="Arial" w:cs="Arial"/>
          <w:spacing w:val="61"/>
          <w:sz w:val="24"/>
          <w:szCs w:val="24"/>
        </w:rPr>
        <w:t xml:space="preserve"> </w:t>
      </w:r>
      <w:r>
        <w:rPr>
          <w:rFonts w:ascii="Arial" w:eastAsia="Arial" w:hAnsi="Arial" w:cs="Arial"/>
          <w:sz w:val="24"/>
          <w:szCs w:val="24"/>
        </w:rPr>
        <w:t>meliputi</w:t>
      </w:r>
      <w:r>
        <w:rPr>
          <w:rFonts w:ascii="Arial" w:eastAsia="Arial" w:hAnsi="Arial" w:cs="Arial"/>
          <w:spacing w:val="61"/>
          <w:sz w:val="24"/>
          <w:szCs w:val="24"/>
        </w:rPr>
        <w:t xml:space="preserve"> </w:t>
      </w:r>
      <w:r>
        <w:rPr>
          <w:rFonts w:ascii="Arial" w:eastAsia="Arial" w:hAnsi="Arial" w:cs="Arial"/>
          <w:sz w:val="24"/>
          <w:szCs w:val="24"/>
        </w:rPr>
        <w:t>tata</w:t>
      </w:r>
      <w:r>
        <w:rPr>
          <w:rFonts w:ascii="Arial" w:eastAsia="Arial" w:hAnsi="Arial" w:cs="Arial"/>
          <w:spacing w:val="61"/>
          <w:sz w:val="24"/>
          <w:szCs w:val="24"/>
        </w:rPr>
        <w:t xml:space="preserve"> </w:t>
      </w:r>
      <w:r>
        <w:rPr>
          <w:rFonts w:ascii="Arial" w:eastAsia="Arial" w:hAnsi="Arial" w:cs="Arial"/>
          <w:sz w:val="24"/>
          <w:szCs w:val="24"/>
        </w:rPr>
        <w:t>cara</w:t>
      </w:r>
      <w:r>
        <w:rPr>
          <w:rFonts w:ascii="Arial" w:eastAsia="Arial" w:hAnsi="Arial" w:cs="Arial"/>
          <w:spacing w:val="61"/>
          <w:sz w:val="24"/>
          <w:szCs w:val="24"/>
        </w:rPr>
        <w:t xml:space="preserve"> </w:t>
      </w:r>
      <w:r>
        <w:rPr>
          <w:rFonts w:ascii="Arial" w:eastAsia="Arial" w:hAnsi="Arial" w:cs="Arial"/>
          <w:sz w:val="24"/>
          <w:szCs w:val="24"/>
        </w:rPr>
        <w:t>pemberian</w:t>
      </w:r>
      <w:r>
        <w:rPr>
          <w:rFonts w:ascii="Arial" w:eastAsia="Arial" w:hAnsi="Arial" w:cs="Arial"/>
          <w:spacing w:val="61"/>
          <w:sz w:val="24"/>
          <w:szCs w:val="24"/>
        </w:rPr>
        <w:t xml:space="preserve"> </w:t>
      </w:r>
      <w:r>
        <w:rPr>
          <w:rFonts w:ascii="Arial" w:eastAsia="Arial" w:hAnsi="Arial" w:cs="Arial"/>
          <w:sz w:val="24"/>
          <w:szCs w:val="24"/>
        </w:rPr>
        <w:t>tanda</w:t>
      </w:r>
      <w:r>
        <w:rPr>
          <w:rFonts w:ascii="Arial" w:eastAsia="Arial" w:hAnsi="Arial" w:cs="Arial"/>
          <w:spacing w:val="61"/>
          <w:sz w:val="24"/>
          <w:szCs w:val="24"/>
        </w:rPr>
        <w:t xml:space="preserve"> </w:t>
      </w:r>
      <w:r>
        <w:rPr>
          <w:rFonts w:ascii="Arial" w:eastAsia="Arial" w:hAnsi="Arial" w:cs="Arial"/>
          <w:sz w:val="24"/>
          <w:szCs w:val="24"/>
        </w:rPr>
        <w:t>urut</w:t>
      </w:r>
      <w:r>
        <w:rPr>
          <w:rFonts w:ascii="Arial" w:eastAsia="Arial" w:hAnsi="Arial" w:cs="Arial"/>
          <w:spacing w:val="61"/>
          <w:sz w:val="24"/>
          <w:szCs w:val="24"/>
        </w:rPr>
        <w:t xml:space="preserve"> </w:t>
      </w:r>
      <w:r>
        <w:rPr>
          <w:rFonts w:ascii="Arial" w:eastAsia="Arial" w:hAnsi="Arial" w:cs="Arial"/>
          <w:sz w:val="24"/>
          <w:szCs w:val="24"/>
        </w:rPr>
        <w:t>untuk</w:t>
      </w:r>
      <w:r>
        <w:rPr>
          <w:rFonts w:ascii="Arial" w:eastAsia="Arial" w:hAnsi="Arial" w:cs="Arial"/>
          <w:spacing w:val="61"/>
          <w:sz w:val="24"/>
          <w:szCs w:val="24"/>
        </w:rPr>
        <w:t xml:space="preserve"> </w:t>
      </w:r>
      <w:r>
        <w:rPr>
          <w:rFonts w:ascii="Arial" w:eastAsia="Arial" w:hAnsi="Arial" w:cs="Arial"/>
          <w:sz w:val="24"/>
          <w:szCs w:val="24"/>
        </w:rPr>
        <w:t>halaman</w:t>
      </w:r>
      <w:r>
        <w:rPr>
          <w:rFonts w:ascii="Arial" w:eastAsia="Arial" w:hAnsi="Arial" w:cs="Arial"/>
          <w:spacing w:val="61"/>
          <w:sz w:val="24"/>
          <w:szCs w:val="24"/>
        </w:rPr>
        <w:t xml:space="preserve"> </w:t>
      </w:r>
      <w:r>
        <w:rPr>
          <w:rFonts w:ascii="Arial" w:eastAsia="Arial" w:hAnsi="Arial" w:cs="Arial"/>
          <w:sz w:val="24"/>
          <w:szCs w:val="24"/>
        </w:rPr>
        <w:t>naskah, table, gambar, persamaan serta judul/subjudul/anak sub judul. Pemberian tanda urut dilakukan dengan penomoran menggunakan angka Romawi atau angka Arab atau dengan pegabjadan menggunakan huruf kapital atau huruf biasa.</w:t>
      </w:r>
    </w:p>
    <w:p w:rsidR="00090544" w:rsidRDefault="003B17C1">
      <w:pPr>
        <w:spacing w:before="8"/>
        <w:ind w:left="100"/>
        <w:rPr>
          <w:rFonts w:ascii="Arial" w:eastAsia="Arial" w:hAnsi="Arial" w:cs="Arial"/>
          <w:b/>
          <w:sz w:val="24"/>
          <w:szCs w:val="24"/>
        </w:rPr>
      </w:pPr>
      <w:r>
        <w:rPr>
          <w:rFonts w:ascii="Arial" w:eastAsia="Arial" w:hAnsi="Arial" w:cs="Arial"/>
          <w:b/>
          <w:sz w:val="24"/>
          <w:szCs w:val="24"/>
        </w:rPr>
        <w:t xml:space="preserve">1.    </w:t>
      </w:r>
      <w:r>
        <w:rPr>
          <w:rFonts w:ascii="Arial" w:eastAsia="Arial" w:hAnsi="Arial" w:cs="Arial"/>
          <w:b/>
          <w:spacing w:val="34"/>
          <w:sz w:val="24"/>
          <w:szCs w:val="24"/>
        </w:rPr>
        <w:t xml:space="preserve"> </w:t>
      </w:r>
      <w:r>
        <w:rPr>
          <w:rFonts w:ascii="Arial" w:eastAsia="Arial" w:hAnsi="Arial" w:cs="Arial"/>
          <w:b/>
          <w:sz w:val="24"/>
          <w:szCs w:val="24"/>
        </w:rPr>
        <w:t>Halaman</w:t>
      </w:r>
    </w:p>
    <w:p w:rsidR="00090544" w:rsidRDefault="003B17C1">
      <w:pPr>
        <w:spacing w:before="65" w:line="480" w:lineRule="auto"/>
        <w:ind w:left="667" w:right="71" w:firstLine="567"/>
        <w:jc w:val="both"/>
        <w:rPr>
          <w:rFonts w:ascii="Arial" w:eastAsia="Arial" w:hAnsi="Arial" w:cs="Arial"/>
          <w:sz w:val="24"/>
          <w:szCs w:val="24"/>
        </w:rPr>
      </w:pPr>
      <w:r>
        <w:rPr>
          <w:rFonts w:ascii="Arial" w:eastAsia="Arial" w:hAnsi="Arial" w:cs="Arial"/>
          <w:sz w:val="24"/>
          <w:szCs w:val="24"/>
        </w:rPr>
        <w:t xml:space="preserve">Bagian awal skripsi, mulai dari prakata sampai dengan akhir daftar, diberi nomor halaman dengan angka Romawi kecil. Mulai dari Bab I Pendahuluan sampai lampiran diberi nomor halaman dengan angka Arab, ditempatkan di sebelah kanan atas. Pada aplikasi pengolah kata, gunakan perintah </w:t>
      </w:r>
      <w:r>
        <w:rPr>
          <w:rFonts w:ascii="Arial" w:eastAsia="Arial" w:hAnsi="Arial" w:cs="Arial"/>
          <w:i/>
          <w:sz w:val="24"/>
          <w:szCs w:val="24"/>
        </w:rPr>
        <w:t xml:space="preserve">insert </w:t>
      </w:r>
      <w:r>
        <w:rPr>
          <w:rFonts w:ascii="Arial" w:eastAsia="Arial" w:hAnsi="Arial" w:cs="Arial"/>
          <w:sz w:val="24"/>
          <w:szCs w:val="24"/>
        </w:rPr>
        <w:t xml:space="preserve">lalu </w:t>
      </w:r>
      <w:r>
        <w:rPr>
          <w:rFonts w:ascii="Arial" w:eastAsia="Arial" w:hAnsi="Arial" w:cs="Arial"/>
          <w:i/>
          <w:sz w:val="24"/>
          <w:szCs w:val="24"/>
        </w:rPr>
        <w:t>page numbers</w:t>
      </w:r>
      <w:r>
        <w:rPr>
          <w:rFonts w:ascii="Arial" w:eastAsia="Arial" w:hAnsi="Arial" w:cs="Arial"/>
          <w:sz w:val="24"/>
          <w:szCs w:val="24"/>
        </w:rPr>
        <w:t xml:space="preserve">kemudian pilih </w:t>
      </w:r>
      <w:r>
        <w:rPr>
          <w:rFonts w:ascii="Arial" w:eastAsia="Arial" w:hAnsi="Arial" w:cs="Arial"/>
          <w:i/>
          <w:sz w:val="24"/>
          <w:szCs w:val="24"/>
        </w:rPr>
        <w:t xml:space="preserve">top page. </w:t>
      </w:r>
      <w:r>
        <w:rPr>
          <w:rFonts w:ascii="Arial" w:eastAsia="Arial" w:hAnsi="Arial" w:cs="Arial"/>
          <w:sz w:val="24"/>
          <w:szCs w:val="24"/>
        </w:rPr>
        <w:t>Nomor halaman tidak ditulis pada awal setiap bab.</w:t>
      </w:r>
    </w:p>
    <w:p w:rsidR="00090544" w:rsidRDefault="003B17C1">
      <w:pPr>
        <w:spacing w:before="8"/>
        <w:ind w:left="100"/>
        <w:rPr>
          <w:rFonts w:ascii="Arial" w:eastAsia="Arial" w:hAnsi="Arial" w:cs="Arial"/>
          <w:sz w:val="24"/>
          <w:szCs w:val="24"/>
        </w:rPr>
      </w:pPr>
      <w:r>
        <w:rPr>
          <w:rFonts w:ascii="Arial" w:eastAsia="Arial" w:hAnsi="Arial" w:cs="Arial"/>
          <w:b/>
          <w:sz w:val="24"/>
          <w:szCs w:val="24"/>
        </w:rPr>
        <w:t xml:space="preserve">2.    </w:t>
      </w:r>
      <w:r>
        <w:rPr>
          <w:rFonts w:ascii="Arial" w:eastAsia="Arial" w:hAnsi="Arial" w:cs="Arial"/>
          <w:b/>
          <w:spacing w:val="34"/>
          <w:sz w:val="24"/>
          <w:szCs w:val="24"/>
        </w:rPr>
        <w:t xml:space="preserve"> </w:t>
      </w:r>
      <w:r>
        <w:rPr>
          <w:rFonts w:ascii="Arial" w:eastAsia="Arial" w:hAnsi="Arial" w:cs="Arial"/>
          <w:b/>
          <w:sz w:val="24"/>
          <w:szCs w:val="24"/>
        </w:rPr>
        <w:t>Tabel</w:t>
      </w:r>
    </w:p>
    <w:p w:rsidR="00090544" w:rsidRDefault="00090544">
      <w:pPr>
        <w:spacing w:before="16" w:line="260" w:lineRule="exact"/>
        <w:rPr>
          <w:sz w:val="26"/>
          <w:szCs w:val="26"/>
        </w:rPr>
      </w:pPr>
    </w:p>
    <w:p w:rsidR="00090544" w:rsidRDefault="003B17C1">
      <w:pPr>
        <w:spacing w:line="480" w:lineRule="auto"/>
        <w:ind w:left="667" w:right="71" w:firstLine="567"/>
        <w:jc w:val="both"/>
        <w:rPr>
          <w:rFonts w:ascii="Arial" w:eastAsia="Arial" w:hAnsi="Arial" w:cs="Arial"/>
          <w:sz w:val="24"/>
          <w:szCs w:val="24"/>
        </w:rPr>
      </w:pPr>
      <w:r>
        <w:rPr>
          <w:rFonts w:ascii="Arial" w:eastAsia="Arial" w:hAnsi="Arial" w:cs="Arial"/>
          <w:sz w:val="24"/>
          <w:szCs w:val="24"/>
        </w:rPr>
        <w:t>Tabel diberi tanda urut dengan angka Arab. Nomor table berurut dari awal sampai akhir. Di bawah tabel dapat ditulis sumber table dan keteranga</w:t>
      </w:r>
      <w:r w:rsidR="00C84F4F">
        <w:rPr>
          <w:rFonts w:ascii="Arial" w:eastAsia="Arial" w:hAnsi="Arial" w:cs="Arial"/>
          <w:sz w:val="24"/>
          <w:szCs w:val="24"/>
        </w:rPr>
        <w:t>n lain yang perlu misalnya sing</w:t>
      </w:r>
      <w:r w:rsidR="000D1494">
        <w:rPr>
          <w:rFonts w:ascii="Arial" w:eastAsia="Arial" w:hAnsi="Arial" w:cs="Arial"/>
          <w:sz w:val="24"/>
          <w:szCs w:val="24"/>
        </w:rPr>
        <w:t>katan, probabilitas statistik</w:t>
      </w:r>
      <w:r>
        <w:rPr>
          <w:rFonts w:ascii="Arial" w:eastAsia="Arial" w:hAnsi="Arial" w:cs="Arial"/>
          <w:sz w:val="24"/>
          <w:szCs w:val="24"/>
        </w:rPr>
        <w:t xml:space="preserve"> dan lainnya.</w:t>
      </w:r>
    </w:p>
    <w:p w:rsidR="00090544" w:rsidRDefault="003B17C1">
      <w:pPr>
        <w:spacing w:before="8"/>
        <w:ind w:left="100"/>
        <w:rPr>
          <w:rFonts w:ascii="Arial" w:eastAsia="Arial" w:hAnsi="Arial" w:cs="Arial"/>
          <w:sz w:val="24"/>
          <w:szCs w:val="24"/>
        </w:rPr>
      </w:pPr>
      <w:r>
        <w:rPr>
          <w:rFonts w:ascii="Arial" w:eastAsia="Arial" w:hAnsi="Arial" w:cs="Arial"/>
          <w:b/>
          <w:sz w:val="24"/>
          <w:szCs w:val="24"/>
        </w:rPr>
        <w:t xml:space="preserve">3.    </w:t>
      </w:r>
      <w:r>
        <w:rPr>
          <w:rFonts w:ascii="Arial" w:eastAsia="Arial" w:hAnsi="Arial" w:cs="Arial"/>
          <w:b/>
          <w:spacing w:val="34"/>
          <w:sz w:val="24"/>
          <w:szCs w:val="24"/>
        </w:rPr>
        <w:t xml:space="preserve"> </w:t>
      </w:r>
      <w:r>
        <w:rPr>
          <w:rFonts w:ascii="Arial" w:eastAsia="Arial" w:hAnsi="Arial" w:cs="Arial"/>
          <w:b/>
          <w:sz w:val="24"/>
          <w:szCs w:val="24"/>
        </w:rPr>
        <w:t>Gambar</w:t>
      </w:r>
    </w:p>
    <w:p w:rsidR="00090544" w:rsidRDefault="00090544">
      <w:pPr>
        <w:spacing w:before="16" w:line="260" w:lineRule="exact"/>
        <w:rPr>
          <w:sz w:val="26"/>
          <w:szCs w:val="26"/>
        </w:rPr>
      </w:pPr>
    </w:p>
    <w:p w:rsidR="00090544" w:rsidRDefault="003B17C1">
      <w:pPr>
        <w:spacing w:line="480" w:lineRule="auto"/>
        <w:ind w:left="667" w:right="71" w:firstLine="567"/>
        <w:jc w:val="both"/>
        <w:rPr>
          <w:rFonts w:ascii="Arial" w:eastAsia="Arial" w:hAnsi="Arial" w:cs="Arial"/>
          <w:sz w:val="24"/>
          <w:szCs w:val="24"/>
        </w:rPr>
      </w:pPr>
      <w:r>
        <w:rPr>
          <w:rFonts w:ascii="Arial" w:eastAsia="Arial" w:hAnsi="Arial" w:cs="Arial"/>
          <w:sz w:val="24"/>
          <w:szCs w:val="24"/>
        </w:rPr>
        <w:t>Yang termasuk dalam gambar adalah bagan, skema, peta, dan foto. Gambar diberi tanda urut dengan angka Arab. Nomor gambar berurut dari nomor 1 sampai akhir dan dilengkapi dengan keterangan.</w:t>
      </w:r>
    </w:p>
    <w:p w:rsidR="00090544" w:rsidRDefault="003B17C1">
      <w:pPr>
        <w:spacing w:before="8"/>
        <w:ind w:left="100"/>
        <w:rPr>
          <w:rFonts w:ascii="Arial" w:eastAsia="Arial" w:hAnsi="Arial" w:cs="Arial"/>
          <w:sz w:val="24"/>
          <w:szCs w:val="24"/>
        </w:rPr>
      </w:pPr>
      <w:r>
        <w:rPr>
          <w:rFonts w:ascii="Arial" w:eastAsia="Arial" w:hAnsi="Arial" w:cs="Arial"/>
          <w:b/>
          <w:sz w:val="24"/>
          <w:szCs w:val="24"/>
        </w:rPr>
        <w:t xml:space="preserve">4.    </w:t>
      </w:r>
      <w:r>
        <w:rPr>
          <w:rFonts w:ascii="Arial" w:eastAsia="Arial" w:hAnsi="Arial" w:cs="Arial"/>
          <w:b/>
          <w:spacing w:val="34"/>
          <w:sz w:val="24"/>
          <w:szCs w:val="24"/>
        </w:rPr>
        <w:t xml:space="preserve"> </w:t>
      </w:r>
      <w:r>
        <w:rPr>
          <w:rFonts w:ascii="Arial" w:eastAsia="Arial" w:hAnsi="Arial" w:cs="Arial"/>
          <w:b/>
          <w:sz w:val="24"/>
          <w:szCs w:val="24"/>
        </w:rPr>
        <w:t>Persamaan</w:t>
      </w:r>
    </w:p>
    <w:p w:rsidR="00090544" w:rsidRDefault="00090544">
      <w:pPr>
        <w:spacing w:before="16" w:line="260" w:lineRule="exact"/>
        <w:rPr>
          <w:sz w:val="26"/>
          <w:szCs w:val="26"/>
        </w:rPr>
      </w:pPr>
    </w:p>
    <w:p w:rsidR="00090544" w:rsidRDefault="003B17C1">
      <w:pPr>
        <w:spacing w:line="480" w:lineRule="auto"/>
        <w:ind w:left="667" w:right="71" w:firstLine="567"/>
        <w:jc w:val="both"/>
        <w:rPr>
          <w:rFonts w:ascii="Arial" w:eastAsia="Arial" w:hAnsi="Arial" w:cs="Arial"/>
          <w:sz w:val="24"/>
          <w:szCs w:val="24"/>
        </w:rPr>
      </w:pPr>
      <w:r>
        <w:rPr>
          <w:rFonts w:ascii="Arial" w:eastAsia="Arial" w:hAnsi="Arial" w:cs="Arial"/>
          <w:sz w:val="24"/>
          <w:szCs w:val="24"/>
        </w:rPr>
        <w:t xml:space="preserve">Tanda urut persamaan yang berbentuk rumus matematika, reaksi kimia dan lain-lainya </w:t>
      </w:r>
      <w:r>
        <w:rPr>
          <w:rFonts w:ascii="Arial" w:eastAsia="Arial" w:hAnsi="Arial" w:cs="Arial"/>
          <w:spacing w:val="3"/>
          <w:sz w:val="24"/>
          <w:szCs w:val="24"/>
        </w:rPr>
        <w:t xml:space="preserve"> </w:t>
      </w:r>
      <w:r>
        <w:rPr>
          <w:rFonts w:ascii="Arial" w:eastAsia="Arial" w:hAnsi="Arial" w:cs="Arial"/>
          <w:sz w:val="24"/>
          <w:szCs w:val="24"/>
        </w:rPr>
        <w:t>ditulis</w:t>
      </w:r>
      <w:r>
        <w:rPr>
          <w:rFonts w:ascii="Arial" w:eastAsia="Arial" w:hAnsi="Arial" w:cs="Arial"/>
          <w:spacing w:val="1"/>
          <w:sz w:val="24"/>
          <w:szCs w:val="24"/>
        </w:rPr>
        <w:t xml:space="preserve"> </w:t>
      </w:r>
      <w:r>
        <w:rPr>
          <w:rFonts w:ascii="Arial" w:eastAsia="Arial" w:hAnsi="Arial" w:cs="Arial"/>
          <w:sz w:val="24"/>
          <w:szCs w:val="24"/>
        </w:rPr>
        <w:t>dengan</w:t>
      </w:r>
      <w:r>
        <w:rPr>
          <w:rFonts w:ascii="Arial" w:eastAsia="Arial" w:hAnsi="Arial" w:cs="Arial"/>
          <w:spacing w:val="1"/>
          <w:sz w:val="24"/>
          <w:szCs w:val="24"/>
        </w:rPr>
        <w:t xml:space="preserve"> </w:t>
      </w:r>
      <w:r>
        <w:rPr>
          <w:rFonts w:ascii="Arial" w:eastAsia="Arial" w:hAnsi="Arial" w:cs="Arial"/>
          <w:sz w:val="24"/>
          <w:szCs w:val="24"/>
        </w:rPr>
        <w:t>angka</w:t>
      </w:r>
      <w:r>
        <w:rPr>
          <w:rFonts w:ascii="Arial" w:eastAsia="Arial" w:hAnsi="Arial" w:cs="Arial"/>
          <w:spacing w:val="1"/>
          <w:sz w:val="24"/>
          <w:szCs w:val="24"/>
        </w:rPr>
        <w:t xml:space="preserve"> </w:t>
      </w:r>
      <w:r>
        <w:rPr>
          <w:rFonts w:ascii="Arial" w:eastAsia="Arial" w:hAnsi="Arial" w:cs="Arial"/>
          <w:sz w:val="24"/>
          <w:szCs w:val="24"/>
        </w:rPr>
        <w:t>Arab.</w:t>
      </w:r>
      <w:r>
        <w:rPr>
          <w:rFonts w:ascii="Arial" w:eastAsia="Arial" w:hAnsi="Arial" w:cs="Arial"/>
          <w:spacing w:val="1"/>
          <w:sz w:val="24"/>
          <w:szCs w:val="24"/>
        </w:rPr>
        <w:t xml:space="preserve"> </w:t>
      </w:r>
      <w:r>
        <w:rPr>
          <w:rFonts w:ascii="Arial" w:eastAsia="Arial" w:hAnsi="Arial" w:cs="Arial"/>
          <w:sz w:val="24"/>
          <w:szCs w:val="24"/>
        </w:rPr>
        <w:t>Nomor</w:t>
      </w:r>
      <w:r>
        <w:rPr>
          <w:rFonts w:ascii="Arial" w:eastAsia="Arial" w:hAnsi="Arial" w:cs="Arial"/>
          <w:spacing w:val="1"/>
          <w:sz w:val="24"/>
          <w:szCs w:val="24"/>
        </w:rPr>
        <w:t xml:space="preserve"> </w:t>
      </w:r>
      <w:r>
        <w:rPr>
          <w:rFonts w:ascii="Arial" w:eastAsia="Arial" w:hAnsi="Arial" w:cs="Arial"/>
          <w:sz w:val="24"/>
          <w:szCs w:val="24"/>
        </w:rPr>
        <w:t>gambar</w:t>
      </w:r>
      <w:r>
        <w:rPr>
          <w:rFonts w:ascii="Arial" w:eastAsia="Arial" w:hAnsi="Arial" w:cs="Arial"/>
          <w:spacing w:val="1"/>
          <w:sz w:val="24"/>
          <w:szCs w:val="24"/>
        </w:rPr>
        <w:t xml:space="preserve"> </w:t>
      </w:r>
      <w:r>
        <w:rPr>
          <w:rFonts w:ascii="Arial" w:eastAsia="Arial" w:hAnsi="Arial" w:cs="Arial"/>
          <w:sz w:val="24"/>
          <w:szCs w:val="24"/>
        </w:rPr>
        <w:t>berurut</w:t>
      </w:r>
      <w:r>
        <w:rPr>
          <w:rFonts w:ascii="Arial" w:eastAsia="Arial" w:hAnsi="Arial" w:cs="Arial"/>
          <w:spacing w:val="1"/>
          <w:sz w:val="24"/>
          <w:szCs w:val="24"/>
        </w:rPr>
        <w:t xml:space="preserve"> </w:t>
      </w:r>
      <w:r>
        <w:rPr>
          <w:rFonts w:ascii="Arial" w:eastAsia="Arial" w:hAnsi="Arial" w:cs="Arial"/>
          <w:sz w:val="24"/>
          <w:szCs w:val="24"/>
        </w:rPr>
        <w:t>dari</w:t>
      </w:r>
      <w:r>
        <w:rPr>
          <w:rFonts w:ascii="Arial" w:eastAsia="Arial" w:hAnsi="Arial" w:cs="Arial"/>
          <w:spacing w:val="1"/>
          <w:sz w:val="24"/>
          <w:szCs w:val="24"/>
        </w:rPr>
        <w:t xml:space="preserve"> </w:t>
      </w:r>
      <w:r>
        <w:rPr>
          <w:rFonts w:ascii="Arial" w:eastAsia="Arial" w:hAnsi="Arial" w:cs="Arial"/>
          <w:sz w:val="24"/>
          <w:szCs w:val="24"/>
        </w:rPr>
        <w:t>nomor</w:t>
      </w:r>
      <w:r>
        <w:rPr>
          <w:rFonts w:ascii="Arial" w:eastAsia="Arial" w:hAnsi="Arial" w:cs="Arial"/>
          <w:spacing w:val="1"/>
          <w:sz w:val="24"/>
          <w:szCs w:val="24"/>
        </w:rPr>
        <w:t xml:space="preserve"> </w:t>
      </w:r>
      <w:r>
        <w:rPr>
          <w:rFonts w:ascii="Arial" w:eastAsia="Arial" w:hAnsi="Arial" w:cs="Arial"/>
          <w:sz w:val="24"/>
          <w:szCs w:val="24"/>
        </w:rPr>
        <w:t>1 sampai akhir dan dilengkapi dengan keterangan</w:t>
      </w:r>
    </w:p>
    <w:p w:rsidR="00090544" w:rsidRDefault="00090544">
      <w:pPr>
        <w:spacing w:before="10" w:line="140" w:lineRule="exact"/>
        <w:rPr>
          <w:sz w:val="15"/>
          <w:szCs w:val="15"/>
        </w:rPr>
      </w:pPr>
    </w:p>
    <w:p w:rsidR="00090544" w:rsidRDefault="00090544">
      <w:pPr>
        <w:spacing w:line="200" w:lineRule="exact"/>
      </w:pPr>
    </w:p>
    <w:p w:rsidR="00090544" w:rsidRDefault="00090544">
      <w:pPr>
        <w:spacing w:line="200" w:lineRule="exact"/>
      </w:pPr>
    </w:p>
    <w:p w:rsidR="00090544" w:rsidRDefault="00B143BB">
      <w:pPr>
        <w:spacing w:line="480" w:lineRule="auto"/>
        <w:ind w:left="1281" w:right="116" w:firstLine="826"/>
        <w:rPr>
          <w:rFonts w:ascii="Arial" w:eastAsia="Arial" w:hAnsi="Arial" w:cs="Arial"/>
          <w:sz w:val="24"/>
          <w:szCs w:val="24"/>
        </w:rPr>
      </w:pPr>
      <w:r>
        <w:pict>
          <v:group id="_x0000_s1051" style="position:absolute;left:0;text-align:left;margin-left:198.5pt;margin-top:27.8pt;width:31.2pt;height:15.85pt;z-index:-1423;mso-position-horizontal-relative:page" coordorigin="3970,556" coordsize="624,317">
            <v:shape id="_x0000_s1053" style="position:absolute;left:3984;top:710;width:355;height:0" coordorigin="3984,710" coordsize="355,0" path="m3984,710r355,e" filled="f" strokeweight="1.44pt">
              <v:path arrowok="t"/>
            </v:shape>
            <v:shape id="_x0000_s1052" style="position:absolute;left:4342;top:616;width:192;height:197" coordorigin="4342,616" coordsize="192,197" path="m4342,813l4534,712,4342,616r,197xe" fillcolor="black" stroked="f">
              <v:path arrowok="t"/>
            </v:shape>
            <w10:wrap anchorx="page"/>
          </v:group>
        </w:pict>
      </w:r>
      <w:r w:rsidR="003B17C1">
        <w:rPr>
          <w:rFonts w:ascii="Arial" w:eastAsia="Arial" w:hAnsi="Arial" w:cs="Arial"/>
          <w:sz w:val="24"/>
          <w:szCs w:val="24"/>
        </w:rPr>
        <w:t xml:space="preserve">Y = ax + b                                                                                   </w:t>
      </w:r>
      <w:r w:rsidR="003B17C1">
        <w:rPr>
          <w:rFonts w:ascii="Arial" w:eastAsia="Arial" w:hAnsi="Arial" w:cs="Arial"/>
          <w:spacing w:val="1"/>
          <w:sz w:val="24"/>
          <w:szCs w:val="24"/>
        </w:rPr>
        <w:t xml:space="preserve"> </w:t>
      </w:r>
      <w:r w:rsidR="003B17C1">
        <w:rPr>
          <w:rFonts w:ascii="Arial" w:eastAsia="Arial" w:hAnsi="Arial" w:cs="Arial"/>
          <w:sz w:val="24"/>
          <w:szCs w:val="24"/>
        </w:rPr>
        <w:t xml:space="preserve">(1) HCL + KOH          </w:t>
      </w:r>
      <w:r w:rsidR="003B17C1">
        <w:rPr>
          <w:rFonts w:ascii="Arial" w:eastAsia="Arial" w:hAnsi="Arial" w:cs="Arial"/>
          <w:spacing w:val="2"/>
          <w:sz w:val="24"/>
          <w:szCs w:val="24"/>
        </w:rPr>
        <w:t xml:space="preserve"> </w:t>
      </w:r>
      <w:r w:rsidR="003B17C1">
        <w:rPr>
          <w:rFonts w:ascii="Arial" w:eastAsia="Arial" w:hAnsi="Arial" w:cs="Arial"/>
          <w:sz w:val="24"/>
          <w:szCs w:val="24"/>
        </w:rPr>
        <w:t>KCL + H</w:t>
      </w:r>
      <w:r w:rsidR="003B17C1">
        <w:rPr>
          <w:rFonts w:ascii="Arial" w:eastAsia="Arial" w:hAnsi="Arial" w:cs="Arial"/>
          <w:spacing w:val="1"/>
          <w:position w:val="-3"/>
          <w:sz w:val="16"/>
          <w:szCs w:val="16"/>
        </w:rPr>
        <w:t>2</w:t>
      </w:r>
      <w:r w:rsidR="003B17C1">
        <w:rPr>
          <w:rFonts w:ascii="Arial" w:eastAsia="Arial" w:hAnsi="Arial" w:cs="Arial"/>
          <w:sz w:val="24"/>
          <w:szCs w:val="24"/>
        </w:rPr>
        <w:t xml:space="preserve">O                                                               </w:t>
      </w:r>
      <w:r w:rsidR="003B17C1">
        <w:rPr>
          <w:rFonts w:ascii="Arial" w:eastAsia="Arial" w:hAnsi="Arial" w:cs="Arial"/>
          <w:spacing w:val="54"/>
          <w:sz w:val="24"/>
          <w:szCs w:val="24"/>
        </w:rPr>
        <w:t xml:space="preserve"> </w:t>
      </w:r>
      <w:r w:rsidR="003B17C1">
        <w:rPr>
          <w:rFonts w:ascii="Arial" w:eastAsia="Arial" w:hAnsi="Arial" w:cs="Arial"/>
          <w:sz w:val="24"/>
          <w:szCs w:val="24"/>
        </w:rPr>
        <w:t>(2)</w:t>
      </w:r>
    </w:p>
    <w:p w:rsidR="00090544" w:rsidRDefault="00090544">
      <w:pPr>
        <w:spacing w:before="4" w:line="120" w:lineRule="exact"/>
        <w:rPr>
          <w:sz w:val="13"/>
          <w:szCs w:val="13"/>
        </w:rPr>
      </w:pPr>
    </w:p>
    <w:p w:rsidR="00090544" w:rsidRDefault="00090544">
      <w:pPr>
        <w:spacing w:line="200" w:lineRule="exact"/>
      </w:pPr>
    </w:p>
    <w:p w:rsidR="00090544" w:rsidRDefault="00090544">
      <w:pPr>
        <w:spacing w:line="200" w:lineRule="exact"/>
      </w:pPr>
    </w:p>
    <w:p w:rsidR="00090544" w:rsidRDefault="003B17C1">
      <w:pPr>
        <w:ind w:left="100"/>
        <w:rPr>
          <w:rFonts w:ascii="Arial" w:eastAsia="Arial" w:hAnsi="Arial" w:cs="Arial"/>
          <w:b/>
          <w:sz w:val="24"/>
          <w:szCs w:val="24"/>
        </w:rPr>
      </w:pPr>
      <w:r>
        <w:rPr>
          <w:rFonts w:ascii="Arial" w:eastAsia="Arial" w:hAnsi="Arial" w:cs="Arial"/>
          <w:b/>
          <w:sz w:val="24"/>
          <w:szCs w:val="24"/>
        </w:rPr>
        <w:t xml:space="preserve">5.    </w:t>
      </w:r>
      <w:r>
        <w:rPr>
          <w:rFonts w:ascii="Arial" w:eastAsia="Arial" w:hAnsi="Arial" w:cs="Arial"/>
          <w:b/>
          <w:spacing w:val="34"/>
          <w:sz w:val="24"/>
          <w:szCs w:val="24"/>
        </w:rPr>
        <w:t xml:space="preserve"> </w:t>
      </w:r>
      <w:r>
        <w:rPr>
          <w:rFonts w:ascii="Arial" w:eastAsia="Arial" w:hAnsi="Arial" w:cs="Arial"/>
          <w:b/>
          <w:sz w:val="24"/>
          <w:szCs w:val="24"/>
        </w:rPr>
        <w:t>Judul, subjudul dan seterusnya</w:t>
      </w:r>
    </w:p>
    <w:p w:rsidR="00301744" w:rsidRDefault="00301744">
      <w:pPr>
        <w:ind w:left="100"/>
        <w:rPr>
          <w:rFonts w:ascii="Arial" w:eastAsia="Arial" w:hAnsi="Arial" w:cs="Arial"/>
          <w:b/>
          <w:sz w:val="24"/>
          <w:szCs w:val="24"/>
        </w:rPr>
      </w:pPr>
    </w:p>
    <w:p w:rsidR="00090544" w:rsidRDefault="003B17C1">
      <w:pPr>
        <w:spacing w:before="65" w:line="480" w:lineRule="auto"/>
        <w:ind w:left="667" w:right="71" w:firstLine="567"/>
        <w:jc w:val="both"/>
        <w:rPr>
          <w:rFonts w:ascii="Arial" w:eastAsia="Arial" w:hAnsi="Arial" w:cs="Arial"/>
          <w:sz w:val="24"/>
          <w:szCs w:val="24"/>
        </w:rPr>
      </w:pPr>
      <w:r>
        <w:rPr>
          <w:rFonts w:ascii="Arial" w:eastAsia="Arial" w:hAnsi="Arial" w:cs="Arial"/>
          <w:sz w:val="24"/>
          <w:szCs w:val="24"/>
        </w:rPr>
        <w:t>Tanda urut bab, subbab, judul, anak-subjudul, sub-anak-subjudul dan seterusnya berturut-turut m</w:t>
      </w:r>
      <w:r w:rsidR="00301744">
        <w:rPr>
          <w:rFonts w:ascii="Arial" w:eastAsia="Arial" w:hAnsi="Arial" w:cs="Arial"/>
          <w:sz w:val="24"/>
          <w:szCs w:val="24"/>
        </w:rPr>
        <w:t>enggunakan angka Romawi, huruf k</w:t>
      </w:r>
      <w:r>
        <w:rPr>
          <w:rFonts w:ascii="Arial" w:eastAsia="Arial" w:hAnsi="Arial" w:cs="Arial"/>
          <w:sz w:val="24"/>
          <w:szCs w:val="24"/>
        </w:rPr>
        <w:t>apital, angka Arab, huruf biasa dan angka berkurung.</w:t>
      </w:r>
    </w:p>
    <w:p w:rsidR="00090544" w:rsidRDefault="00090544">
      <w:pPr>
        <w:spacing w:before="10" w:line="140" w:lineRule="exact"/>
        <w:rPr>
          <w:sz w:val="15"/>
          <w:szCs w:val="15"/>
        </w:rPr>
      </w:pPr>
    </w:p>
    <w:p w:rsidR="00090544" w:rsidRDefault="00090544">
      <w:pPr>
        <w:spacing w:line="200" w:lineRule="exact"/>
      </w:pPr>
    </w:p>
    <w:p w:rsidR="00090544" w:rsidRDefault="00090544">
      <w:pPr>
        <w:spacing w:line="200" w:lineRule="exact"/>
      </w:pPr>
    </w:p>
    <w:p w:rsidR="00090544" w:rsidRDefault="003B17C1">
      <w:pPr>
        <w:ind w:left="3528" w:right="3182"/>
        <w:jc w:val="center"/>
        <w:rPr>
          <w:rFonts w:ascii="Arial" w:eastAsia="Arial" w:hAnsi="Arial" w:cs="Arial"/>
          <w:sz w:val="24"/>
          <w:szCs w:val="24"/>
        </w:rPr>
      </w:pPr>
      <w:r>
        <w:rPr>
          <w:rFonts w:ascii="Arial" w:eastAsia="Arial" w:hAnsi="Arial" w:cs="Arial"/>
          <w:b/>
          <w:sz w:val="24"/>
          <w:szCs w:val="24"/>
        </w:rPr>
        <w:t>D.</w:t>
      </w:r>
      <w:r>
        <w:rPr>
          <w:rFonts w:ascii="Arial" w:eastAsia="Arial" w:hAnsi="Arial" w:cs="Arial"/>
          <w:b/>
          <w:spacing w:val="53"/>
          <w:sz w:val="24"/>
          <w:szCs w:val="24"/>
        </w:rPr>
        <w:t xml:space="preserve"> </w:t>
      </w:r>
      <w:r>
        <w:rPr>
          <w:rFonts w:ascii="Arial" w:eastAsia="Arial" w:hAnsi="Arial" w:cs="Arial"/>
          <w:b/>
          <w:sz w:val="24"/>
          <w:szCs w:val="24"/>
        </w:rPr>
        <w:t>Tabel dan Gambar</w:t>
      </w:r>
    </w:p>
    <w:p w:rsidR="00090544" w:rsidRDefault="00090544">
      <w:pPr>
        <w:spacing w:before="16" w:line="260" w:lineRule="exact"/>
        <w:rPr>
          <w:sz w:val="26"/>
          <w:szCs w:val="26"/>
        </w:rPr>
      </w:pPr>
    </w:p>
    <w:p w:rsidR="00090544" w:rsidRDefault="003B17C1">
      <w:pPr>
        <w:ind w:left="100"/>
        <w:rPr>
          <w:rFonts w:ascii="Arial" w:eastAsia="Arial" w:hAnsi="Arial" w:cs="Arial"/>
          <w:sz w:val="24"/>
          <w:szCs w:val="24"/>
        </w:rPr>
      </w:pPr>
      <w:r>
        <w:rPr>
          <w:rFonts w:ascii="Arial" w:eastAsia="Arial" w:hAnsi="Arial" w:cs="Arial"/>
          <w:b/>
          <w:sz w:val="24"/>
          <w:szCs w:val="24"/>
        </w:rPr>
        <w:t xml:space="preserve">1.    </w:t>
      </w:r>
      <w:r>
        <w:rPr>
          <w:rFonts w:ascii="Arial" w:eastAsia="Arial" w:hAnsi="Arial" w:cs="Arial"/>
          <w:b/>
          <w:spacing w:val="34"/>
          <w:sz w:val="24"/>
          <w:szCs w:val="24"/>
        </w:rPr>
        <w:t xml:space="preserve"> </w:t>
      </w:r>
      <w:r>
        <w:rPr>
          <w:rFonts w:ascii="Arial" w:eastAsia="Arial" w:hAnsi="Arial" w:cs="Arial"/>
          <w:b/>
          <w:sz w:val="24"/>
          <w:szCs w:val="24"/>
        </w:rPr>
        <w:t>Tabel</w:t>
      </w:r>
    </w:p>
    <w:p w:rsidR="00090544" w:rsidRDefault="00090544">
      <w:pPr>
        <w:spacing w:before="16" w:line="260" w:lineRule="exact"/>
        <w:rPr>
          <w:sz w:val="26"/>
          <w:szCs w:val="26"/>
        </w:rPr>
      </w:pPr>
    </w:p>
    <w:p w:rsidR="00090544" w:rsidRDefault="003B17C1">
      <w:pPr>
        <w:spacing w:line="480" w:lineRule="auto"/>
        <w:ind w:left="667" w:right="71" w:firstLine="567"/>
        <w:jc w:val="both"/>
        <w:rPr>
          <w:rFonts w:ascii="Arial" w:eastAsia="Arial" w:hAnsi="Arial" w:cs="Arial"/>
          <w:sz w:val="24"/>
          <w:szCs w:val="24"/>
        </w:rPr>
      </w:pPr>
      <w:r>
        <w:rPr>
          <w:rFonts w:ascii="Arial" w:eastAsia="Arial" w:hAnsi="Arial" w:cs="Arial"/>
          <w:sz w:val="24"/>
          <w:szCs w:val="24"/>
        </w:rPr>
        <w:t>Tabel adalah uraian dalam bentuk kolom dan baris yang sistematik dan ringkas. Dengan menggunakan tabe</w:t>
      </w:r>
      <w:r w:rsidR="00301744">
        <w:rPr>
          <w:rFonts w:ascii="Arial" w:eastAsia="Arial" w:hAnsi="Arial" w:cs="Arial"/>
          <w:sz w:val="24"/>
          <w:szCs w:val="24"/>
        </w:rPr>
        <w:t>l</w:t>
      </w:r>
      <w:r>
        <w:rPr>
          <w:rFonts w:ascii="Arial" w:eastAsia="Arial" w:hAnsi="Arial" w:cs="Arial"/>
          <w:sz w:val="24"/>
          <w:szCs w:val="24"/>
        </w:rPr>
        <w:t>, pembaca akan lebih mudah memahami suatu pernyataan dalam skripsi.</w:t>
      </w:r>
    </w:p>
    <w:p w:rsidR="00090544" w:rsidRDefault="003B17C1">
      <w:pPr>
        <w:spacing w:before="8" w:line="480" w:lineRule="auto"/>
        <w:ind w:left="667" w:right="71" w:firstLine="567"/>
        <w:jc w:val="both"/>
        <w:rPr>
          <w:rFonts w:ascii="Arial" w:eastAsia="Arial" w:hAnsi="Arial" w:cs="Arial"/>
          <w:sz w:val="24"/>
          <w:szCs w:val="24"/>
        </w:rPr>
      </w:pPr>
      <w:r>
        <w:rPr>
          <w:rFonts w:ascii="Arial" w:eastAsia="Arial" w:hAnsi="Arial" w:cs="Arial"/>
          <w:sz w:val="24"/>
          <w:szCs w:val="24"/>
        </w:rPr>
        <w:t>Judul tabe</w:t>
      </w:r>
      <w:r w:rsidR="00DD5F74">
        <w:rPr>
          <w:rFonts w:ascii="Arial" w:eastAsia="Arial" w:hAnsi="Arial" w:cs="Arial"/>
          <w:sz w:val="24"/>
          <w:szCs w:val="24"/>
        </w:rPr>
        <w:t>l</w:t>
      </w:r>
      <w:r>
        <w:rPr>
          <w:rFonts w:ascii="Arial" w:eastAsia="Arial" w:hAnsi="Arial" w:cs="Arial"/>
          <w:sz w:val="24"/>
          <w:szCs w:val="24"/>
        </w:rPr>
        <w:t xml:space="preserve"> ditulis dengan diawali tulisan </w:t>
      </w:r>
      <w:r>
        <w:rPr>
          <w:rFonts w:ascii="Arial" w:eastAsia="Arial" w:hAnsi="Arial" w:cs="Arial"/>
          <w:b/>
          <w:sz w:val="24"/>
          <w:szCs w:val="24"/>
        </w:rPr>
        <w:t xml:space="preserve">Tabel </w:t>
      </w:r>
      <w:r>
        <w:rPr>
          <w:rFonts w:ascii="Arial" w:eastAsia="Arial" w:hAnsi="Arial" w:cs="Arial"/>
          <w:sz w:val="24"/>
          <w:szCs w:val="24"/>
        </w:rPr>
        <w:t>beserta nomor urutnya, dengan</w:t>
      </w:r>
      <w:r>
        <w:rPr>
          <w:rFonts w:ascii="Arial" w:eastAsia="Arial" w:hAnsi="Arial" w:cs="Arial"/>
          <w:spacing w:val="54"/>
          <w:sz w:val="24"/>
          <w:szCs w:val="24"/>
        </w:rPr>
        <w:t xml:space="preserve"> </w:t>
      </w:r>
      <w:r>
        <w:rPr>
          <w:rFonts w:ascii="Arial" w:eastAsia="Arial" w:hAnsi="Arial" w:cs="Arial"/>
          <w:sz w:val="24"/>
          <w:szCs w:val="24"/>
        </w:rPr>
        <w:t>angka</w:t>
      </w:r>
      <w:r>
        <w:rPr>
          <w:rFonts w:ascii="Arial" w:eastAsia="Arial" w:hAnsi="Arial" w:cs="Arial"/>
          <w:spacing w:val="54"/>
          <w:sz w:val="24"/>
          <w:szCs w:val="24"/>
        </w:rPr>
        <w:t xml:space="preserve"> </w:t>
      </w:r>
      <w:r>
        <w:rPr>
          <w:rFonts w:ascii="Arial" w:eastAsia="Arial" w:hAnsi="Arial" w:cs="Arial"/>
          <w:sz w:val="24"/>
          <w:szCs w:val="24"/>
        </w:rPr>
        <w:t>Arab</w:t>
      </w:r>
      <w:r>
        <w:rPr>
          <w:rFonts w:ascii="Arial" w:eastAsia="Arial" w:hAnsi="Arial" w:cs="Arial"/>
          <w:spacing w:val="54"/>
          <w:sz w:val="24"/>
          <w:szCs w:val="24"/>
        </w:rPr>
        <w:t xml:space="preserve"> </w:t>
      </w:r>
      <w:r>
        <w:rPr>
          <w:rFonts w:ascii="Arial" w:eastAsia="Arial" w:hAnsi="Arial" w:cs="Arial"/>
          <w:sz w:val="24"/>
          <w:szCs w:val="24"/>
        </w:rPr>
        <w:t>dan</w:t>
      </w:r>
      <w:r>
        <w:rPr>
          <w:rFonts w:ascii="Arial" w:eastAsia="Arial" w:hAnsi="Arial" w:cs="Arial"/>
          <w:spacing w:val="54"/>
          <w:sz w:val="24"/>
          <w:szCs w:val="24"/>
        </w:rPr>
        <w:t xml:space="preserve"> </w:t>
      </w:r>
      <w:r>
        <w:rPr>
          <w:rFonts w:ascii="Arial" w:eastAsia="Arial" w:hAnsi="Arial" w:cs="Arial"/>
          <w:sz w:val="24"/>
          <w:szCs w:val="24"/>
        </w:rPr>
        <w:t>titik;</w:t>
      </w:r>
      <w:r>
        <w:rPr>
          <w:rFonts w:ascii="Arial" w:eastAsia="Arial" w:hAnsi="Arial" w:cs="Arial"/>
          <w:spacing w:val="54"/>
          <w:sz w:val="24"/>
          <w:szCs w:val="24"/>
        </w:rPr>
        <w:t xml:space="preserve"> </w:t>
      </w:r>
      <w:r>
        <w:rPr>
          <w:rFonts w:ascii="Arial" w:eastAsia="Arial" w:hAnsi="Arial" w:cs="Arial"/>
          <w:sz w:val="24"/>
          <w:szCs w:val="24"/>
        </w:rPr>
        <w:t>hanya</w:t>
      </w:r>
      <w:r>
        <w:rPr>
          <w:rFonts w:ascii="Arial" w:eastAsia="Arial" w:hAnsi="Arial" w:cs="Arial"/>
          <w:spacing w:val="54"/>
          <w:sz w:val="24"/>
          <w:szCs w:val="24"/>
        </w:rPr>
        <w:t xml:space="preserve"> </w:t>
      </w:r>
      <w:r>
        <w:rPr>
          <w:rFonts w:ascii="Arial" w:eastAsia="Arial" w:hAnsi="Arial" w:cs="Arial"/>
          <w:sz w:val="24"/>
          <w:szCs w:val="24"/>
        </w:rPr>
        <w:t>huruf</w:t>
      </w:r>
      <w:r>
        <w:rPr>
          <w:rFonts w:ascii="Arial" w:eastAsia="Arial" w:hAnsi="Arial" w:cs="Arial"/>
          <w:spacing w:val="54"/>
          <w:sz w:val="24"/>
          <w:szCs w:val="24"/>
        </w:rPr>
        <w:t xml:space="preserve"> </w:t>
      </w:r>
      <w:r>
        <w:rPr>
          <w:rFonts w:ascii="Arial" w:eastAsia="Arial" w:hAnsi="Arial" w:cs="Arial"/>
          <w:sz w:val="24"/>
          <w:szCs w:val="24"/>
        </w:rPr>
        <w:t>pertama</w:t>
      </w:r>
      <w:r>
        <w:rPr>
          <w:rFonts w:ascii="Arial" w:eastAsia="Arial" w:hAnsi="Arial" w:cs="Arial"/>
          <w:spacing w:val="54"/>
          <w:sz w:val="24"/>
          <w:szCs w:val="24"/>
        </w:rPr>
        <w:t xml:space="preserve"> </w:t>
      </w:r>
      <w:r>
        <w:rPr>
          <w:rFonts w:ascii="Arial" w:eastAsia="Arial" w:hAnsi="Arial" w:cs="Arial"/>
          <w:sz w:val="24"/>
          <w:szCs w:val="24"/>
        </w:rPr>
        <w:t>dari</w:t>
      </w:r>
      <w:r>
        <w:rPr>
          <w:rFonts w:ascii="Arial" w:eastAsia="Arial" w:hAnsi="Arial" w:cs="Arial"/>
          <w:spacing w:val="54"/>
          <w:sz w:val="24"/>
          <w:szCs w:val="24"/>
        </w:rPr>
        <w:t xml:space="preserve"> </w:t>
      </w:r>
      <w:r>
        <w:rPr>
          <w:rFonts w:ascii="Arial" w:eastAsia="Arial" w:hAnsi="Arial" w:cs="Arial"/>
          <w:sz w:val="24"/>
          <w:szCs w:val="24"/>
        </w:rPr>
        <w:t>kata</w:t>
      </w:r>
      <w:r>
        <w:rPr>
          <w:rFonts w:ascii="Arial" w:eastAsia="Arial" w:hAnsi="Arial" w:cs="Arial"/>
          <w:spacing w:val="54"/>
          <w:sz w:val="24"/>
          <w:szCs w:val="24"/>
        </w:rPr>
        <w:t xml:space="preserve"> </w:t>
      </w:r>
      <w:r>
        <w:rPr>
          <w:rFonts w:ascii="Arial" w:eastAsia="Arial" w:hAnsi="Arial" w:cs="Arial"/>
          <w:sz w:val="24"/>
          <w:szCs w:val="24"/>
        </w:rPr>
        <w:t>pertama</w:t>
      </w:r>
      <w:r>
        <w:rPr>
          <w:rFonts w:ascii="Arial" w:eastAsia="Arial" w:hAnsi="Arial" w:cs="Arial"/>
          <w:spacing w:val="54"/>
          <w:sz w:val="24"/>
          <w:szCs w:val="24"/>
        </w:rPr>
        <w:t xml:space="preserve"> </w:t>
      </w:r>
      <w:r>
        <w:rPr>
          <w:rFonts w:ascii="Arial" w:eastAsia="Arial" w:hAnsi="Arial" w:cs="Arial"/>
          <w:sz w:val="24"/>
          <w:szCs w:val="24"/>
        </w:rPr>
        <w:t xml:space="preserve">yang ditulis huruf </w:t>
      </w:r>
      <w:r w:rsidR="00DD5F74">
        <w:rPr>
          <w:rFonts w:ascii="Arial" w:eastAsia="Arial" w:hAnsi="Arial" w:cs="Arial"/>
          <w:sz w:val="24"/>
          <w:szCs w:val="24"/>
        </w:rPr>
        <w:t>k</w:t>
      </w:r>
      <w:r>
        <w:rPr>
          <w:rFonts w:ascii="Arial" w:eastAsia="Arial" w:hAnsi="Arial" w:cs="Arial"/>
          <w:sz w:val="24"/>
          <w:szCs w:val="24"/>
        </w:rPr>
        <w:t>apital dan tidak diakhiri tanda titik. Keseluruhan judul ini ditempatkan</w:t>
      </w:r>
      <w:r>
        <w:rPr>
          <w:rFonts w:ascii="Arial" w:eastAsia="Arial" w:hAnsi="Arial" w:cs="Arial"/>
          <w:spacing w:val="49"/>
          <w:sz w:val="24"/>
          <w:szCs w:val="24"/>
        </w:rPr>
        <w:t xml:space="preserve"> </w:t>
      </w:r>
      <w:r>
        <w:rPr>
          <w:rFonts w:ascii="Arial" w:eastAsia="Arial" w:hAnsi="Arial" w:cs="Arial"/>
          <w:sz w:val="24"/>
          <w:szCs w:val="24"/>
        </w:rPr>
        <w:t>merapat</w:t>
      </w:r>
      <w:r>
        <w:rPr>
          <w:rFonts w:ascii="Arial" w:eastAsia="Arial" w:hAnsi="Arial" w:cs="Arial"/>
          <w:spacing w:val="49"/>
          <w:sz w:val="24"/>
          <w:szCs w:val="24"/>
        </w:rPr>
        <w:t xml:space="preserve"> </w:t>
      </w:r>
      <w:r>
        <w:rPr>
          <w:rFonts w:ascii="Arial" w:eastAsia="Arial" w:hAnsi="Arial" w:cs="Arial"/>
          <w:sz w:val="24"/>
          <w:szCs w:val="24"/>
        </w:rPr>
        <w:t>ke</w:t>
      </w:r>
      <w:r>
        <w:rPr>
          <w:rFonts w:ascii="Arial" w:eastAsia="Arial" w:hAnsi="Arial" w:cs="Arial"/>
          <w:spacing w:val="49"/>
          <w:sz w:val="24"/>
          <w:szCs w:val="24"/>
        </w:rPr>
        <w:t xml:space="preserve"> </w:t>
      </w:r>
      <w:r>
        <w:rPr>
          <w:rFonts w:ascii="Arial" w:eastAsia="Arial" w:hAnsi="Arial" w:cs="Arial"/>
          <w:sz w:val="24"/>
          <w:szCs w:val="24"/>
        </w:rPr>
        <w:t>sembir</w:t>
      </w:r>
      <w:r>
        <w:rPr>
          <w:rFonts w:ascii="Arial" w:eastAsia="Arial" w:hAnsi="Arial" w:cs="Arial"/>
          <w:spacing w:val="49"/>
          <w:sz w:val="24"/>
          <w:szCs w:val="24"/>
        </w:rPr>
        <w:t xml:space="preserve"> </w:t>
      </w:r>
      <w:r>
        <w:rPr>
          <w:rFonts w:ascii="Arial" w:eastAsia="Arial" w:hAnsi="Arial" w:cs="Arial"/>
          <w:sz w:val="24"/>
          <w:szCs w:val="24"/>
        </w:rPr>
        <w:t>kiri</w:t>
      </w:r>
      <w:r>
        <w:rPr>
          <w:rFonts w:ascii="Arial" w:eastAsia="Arial" w:hAnsi="Arial" w:cs="Arial"/>
          <w:spacing w:val="49"/>
          <w:sz w:val="24"/>
          <w:szCs w:val="24"/>
        </w:rPr>
        <w:t xml:space="preserve"> </w:t>
      </w:r>
      <w:r>
        <w:rPr>
          <w:rFonts w:ascii="Arial" w:eastAsia="Arial" w:hAnsi="Arial" w:cs="Arial"/>
          <w:sz w:val="24"/>
          <w:szCs w:val="24"/>
        </w:rPr>
        <w:t>di</w:t>
      </w:r>
      <w:r>
        <w:rPr>
          <w:rFonts w:ascii="Arial" w:eastAsia="Arial" w:hAnsi="Arial" w:cs="Arial"/>
          <w:spacing w:val="49"/>
          <w:sz w:val="24"/>
          <w:szCs w:val="24"/>
        </w:rPr>
        <w:t xml:space="preserve"> </w:t>
      </w:r>
      <w:r>
        <w:rPr>
          <w:rFonts w:ascii="Arial" w:eastAsia="Arial" w:hAnsi="Arial" w:cs="Arial"/>
          <w:sz w:val="24"/>
          <w:szCs w:val="24"/>
        </w:rPr>
        <w:t>atas</w:t>
      </w:r>
      <w:r>
        <w:rPr>
          <w:rFonts w:ascii="Arial" w:eastAsia="Arial" w:hAnsi="Arial" w:cs="Arial"/>
          <w:spacing w:val="49"/>
          <w:sz w:val="24"/>
          <w:szCs w:val="24"/>
        </w:rPr>
        <w:t xml:space="preserve"> </w:t>
      </w:r>
      <w:r>
        <w:rPr>
          <w:rFonts w:ascii="Arial" w:eastAsia="Arial" w:hAnsi="Arial" w:cs="Arial"/>
          <w:sz w:val="24"/>
          <w:szCs w:val="24"/>
        </w:rPr>
        <w:t>table</w:t>
      </w:r>
      <w:r>
        <w:rPr>
          <w:rFonts w:ascii="Arial" w:eastAsia="Arial" w:hAnsi="Arial" w:cs="Arial"/>
          <w:spacing w:val="49"/>
          <w:sz w:val="24"/>
          <w:szCs w:val="24"/>
        </w:rPr>
        <w:t xml:space="preserve"> </w:t>
      </w:r>
      <w:r>
        <w:rPr>
          <w:rFonts w:ascii="Arial" w:eastAsia="Arial" w:hAnsi="Arial" w:cs="Arial"/>
          <w:sz w:val="24"/>
          <w:szCs w:val="24"/>
        </w:rPr>
        <w:t>dan</w:t>
      </w:r>
      <w:r>
        <w:rPr>
          <w:rFonts w:ascii="Arial" w:eastAsia="Arial" w:hAnsi="Arial" w:cs="Arial"/>
          <w:spacing w:val="49"/>
          <w:sz w:val="24"/>
          <w:szCs w:val="24"/>
        </w:rPr>
        <w:t xml:space="preserve"> </w:t>
      </w:r>
      <w:r>
        <w:rPr>
          <w:rFonts w:ascii="Arial" w:eastAsia="Arial" w:hAnsi="Arial" w:cs="Arial"/>
          <w:sz w:val="24"/>
          <w:szCs w:val="24"/>
        </w:rPr>
        <w:t>jika</w:t>
      </w:r>
      <w:r>
        <w:rPr>
          <w:rFonts w:ascii="Arial" w:eastAsia="Arial" w:hAnsi="Arial" w:cs="Arial"/>
          <w:spacing w:val="49"/>
          <w:sz w:val="24"/>
          <w:szCs w:val="24"/>
        </w:rPr>
        <w:t xml:space="preserve"> </w:t>
      </w:r>
      <w:r>
        <w:rPr>
          <w:rFonts w:ascii="Arial" w:eastAsia="Arial" w:hAnsi="Arial" w:cs="Arial"/>
          <w:sz w:val="24"/>
          <w:szCs w:val="24"/>
        </w:rPr>
        <w:t>lebih</w:t>
      </w:r>
      <w:r>
        <w:rPr>
          <w:rFonts w:ascii="Arial" w:eastAsia="Arial" w:hAnsi="Arial" w:cs="Arial"/>
          <w:spacing w:val="49"/>
          <w:sz w:val="24"/>
          <w:szCs w:val="24"/>
        </w:rPr>
        <w:t xml:space="preserve"> </w:t>
      </w:r>
      <w:r>
        <w:rPr>
          <w:rFonts w:ascii="Arial" w:eastAsia="Arial" w:hAnsi="Arial" w:cs="Arial"/>
          <w:sz w:val="24"/>
          <w:szCs w:val="24"/>
        </w:rPr>
        <w:t>dari</w:t>
      </w:r>
      <w:r>
        <w:rPr>
          <w:rFonts w:ascii="Arial" w:eastAsia="Arial" w:hAnsi="Arial" w:cs="Arial"/>
          <w:spacing w:val="49"/>
          <w:sz w:val="24"/>
          <w:szCs w:val="24"/>
        </w:rPr>
        <w:t xml:space="preserve"> </w:t>
      </w:r>
      <w:r>
        <w:rPr>
          <w:rFonts w:ascii="Arial" w:eastAsia="Arial" w:hAnsi="Arial" w:cs="Arial"/>
          <w:sz w:val="24"/>
          <w:szCs w:val="24"/>
        </w:rPr>
        <w:t>1</w:t>
      </w:r>
      <w:r>
        <w:rPr>
          <w:rFonts w:ascii="Arial" w:eastAsia="Arial" w:hAnsi="Arial" w:cs="Arial"/>
          <w:spacing w:val="49"/>
          <w:sz w:val="24"/>
          <w:szCs w:val="24"/>
        </w:rPr>
        <w:t xml:space="preserve"> </w:t>
      </w:r>
      <w:r>
        <w:rPr>
          <w:rFonts w:ascii="Arial" w:eastAsia="Arial" w:hAnsi="Arial" w:cs="Arial"/>
          <w:sz w:val="24"/>
          <w:szCs w:val="24"/>
        </w:rPr>
        <w:t>baris maka baris ke-2 dan seterusnya ditulis mulai tepat di bawah huruf pertama nama judul dengan jarak 1 spasi. Satuan tidak boleh dicantumkan dalam judul table, contoh cm, g. dan lain-lain.</w:t>
      </w:r>
    </w:p>
    <w:p w:rsidR="00090544" w:rsidRDefault="003B17C1">
      <w:pPr>
        <w:spacing w:before="8" w:line="480" w:lineRule="auto"/>
        <w:ind w:left="667" w:right="71" w:firstLine="567"/>
        <w:jc w:val="both"/>
        <w:rPr>
          <w:rFonts w:ascii="Arial" w:eastAsia="Arial" w:hAnsi="Arial" w:cs="Arial"/>
          <w:sz w:val="24"/>
          <w:szCs w:val="24"/>
        </w:rPr>
      </w:pPr>
      <w:r>
        <w:rPr>
          <w:rFonts w:ascii="Arial" w:eastAsia="Arial" w:hAnsi="Arial" w:cs="Arial"/>
          <w:sz w:val="24"/>
          <w:szCs w:val="24"/>
        </w:rPr>
        <w:t xml:space="preserve">Tabel harus utuh, tidak boleh di penggal oleh pergantian halaman. Jika karena panjang tabel dimulai pada baris pertama satu halaman, maka bagian awal table dimulai pada baris pertama suatu halaman. Pada halaman lanjutannya harus dicantumkan kata </w:t>
      </w:r>
      <w:r>
        <w:rPr>
          <w:rFonts w:ascii="Arial" w:eastAsia="Arial" w:hAnsi="Arial" w:cs="Arial"/>
          <w:b/>
          <w:sz w:val="24"/>
          <w:szCs w:val="24"/>
        </w:rPr>
        <w:t xml:space="preserve">Lanjutan Tabel </w:t>
      </w:r>
      <w:r>
        <w:rPr>
          <w:rFonts w:ascii="Arial" w:eastAsia="Arial" w:hAnsi="Arial" w:cs="Arial"/>
          <w:sz w:val="24"/>
          <w:szCs w:val="24"/>
        </w:rPr>
        <w:t>diikuti nomor table, tanpa disertai judulnya lagi, tetapi nama-nama kolom table harus ditulis kembali.</w:t>
      </w:r>
    </w:p>
    <w:p w:rsidR="00090544" w:rsidRDefault="003B17C1" w:rsidP="00DD5F74">
      <w:pPr>
        <w:spacing w:before="8" w:line="464" w:lineRule="auto"/>
        <w:ind w:left="667" w:right="64" w:firstLine="567"/>
        <w:jc w:val="both"/>
        <w:rPr>
          <w:rFonts w:ascii="Arial" w:eastAsia="Arial" w:hAnsi="Arial" w:cs="Arial"/>
          <w:sz w:val="24"/>
          <w:szCs w:val="24"/>
        </w:rPr>
      </w:pPr>
      <w:r>
        <w:rPr>
          <w:rFonts w:ascii="Arial" w:eastAsia="Arial" w:hAnsi="Arial" w:cs="Arial"/>
          <w:sz w:val="24"/>
          <w:szCs w:val="24"/>
        </w:rPr>
        <w:lastRenderedPageBreak/>
        <w:t>Kolom-kolom diberi nama dan dijaga agar pemisahan antara kolom yang satu dan lainnya cukup tegas dapat dibuat dengan atau tanpa garis pemisah kolom.</w:t>
      </w:r>
      <w:r>
        <w:rPr>
          <w:rFonts w:ascii="Arial" w:eastAsia="Arial" w:hAnsi="Arial" w:cs="Arial"/>
          <w:spacing w:val="46"/>
          <w:sz w:val="24"/>
          <w:szCs w:val="24"/>
        </w:rPr>
        <w:t xml:space="preserve"> </w:t>
      </w:r>
      <w:r>
        <w:rPr>
          <w:rFonts w:ascii="Arial" w:eastAsia="Arial" w:hAnsi="Arial" w:cs="Arial"/>
          <w:sz w:val="24"/>
          <w:szCs w:val="24"/>
        </w:rPr>
        <w:t>Jarak</w:t>
      </w:r>
      <w:r>
        <w:rPr>
          <w:rFonts w:ascii="Arial" w:eastAsia="Arial" w:hAnsi="Arial" w:cs="Arial"/>
          <w:spacing w:val="46"/>
          <w:sz w:val="24"/>
          <w:szCs w:val="24"/>
        </w:rPr>
        <w:t xml:space="preserve"> </w:t>
      </w:r>
      <w:r>
        <w:rPr>
          <w:rFonts w:ascii="Arial" w:eastAsia="Arial" w:hAnsi="Arial" w:cs="Arial"/>
          <w:sz w:val="24"/>
          <w:szCs w:val="24"/>
        </w:rPr>
        <w:t>antar</w:t>
      </w:r>
      <w:r>
        <w:rPr>
          <w:rFonts w:ascii="Arial" w:eastAsia="Arial" w:hAnsi="Arial" w:cs="Arial"/>
          <w:spacing w:val="46"/>
          <w:sz w:val="24"/>
          <w:szCs w:val="24"/>
        </w:rPr>
        <w:t xml:space="preserve"> </w:t>
      </w:r>
      <w:r>
        <w:rPr>
          <w:rFonts w:ascii="Arial" w:eastAsia="Arial" w:hAnsi="Arial" w:cs="Arial"/>
          <w:sz w:val="24"/>
          <w:szCs w:val="24"/>
        </w:rPr>
        <w:t>baris</w:t>
      </w:r>
      <w:r>
        <w:rPr>
          <w:rFonts w:ascii="Arial" w:eastAsia="Arial" w:hAnsi="Arial" w:cs="Arial"/>
          <w:spacing w:val="46"/>
          <w:sz w:val="24"/>
          <w:szCs w:val="24"/>
        </w:rPr>
        <w:t xml:space="preserve"> </w:t>
      </w:r>
      <w:r>
        <w:rPr>
          <w:rFonts w:ascii="Arial" w:eastAsia="Arial" w:hAnsi="Arial" w:cs="Arial"/>
          <w:sz w:val="24"/>
          <w:szCs w:val="24"/>
        </w:rPr>
        <w:t>adalah</w:t>
      </w:r>
      <w:r>
        <w:rPr>
          <w:rFonts w:ascii="Arial" w:eastAsia="Arial" w:hAnsi="Arial" w:cs="Arial"/>
          <w:spacing w:val="46"/>
          <w:sz w:val="24"/>
          <w:szCs w:val="24"/>
        </w:rPr>
        <w:t xml:space="preserve"> </w:t>
      </w:r>
      <w:r>
        <w:rPr>
          <w:rFonts w:ascii="Arial" w:eastAsia="Arial" w:hAnsi="Arial" w:cs="Arial"/>
          <w:sz w:val="24"/>
          <w:szCs w:val="24"/>
        </w:rPr>
        <w:t>1</w:t>
      </w:r>
      <w:r>
        <w:rPr>
          <w:rFonts w:ascii="Arial" w:eastAsia="Arial" w:hAnsi="Arial" w:cs="Arial"/>
          <w:spacing w:val="1"/>
          <w:position w:val="11"/>
          <w:sz w:val="16"/>
          <w:szCs w:val="16"/>
        </w:rPr>
        <w:t>1</w:t>
      </w:r>
      <w:r>
        <w:rPr>
          <w:rFonts w:ascii="Arial" w:eastAsia="Arial" w:hAnsi="Arial" w:cs="Arial"/>
          <w:sz w:val="24"/>
          <w:szCs w:val="24"/>
        </w:rPr>
        <w:t>/</w:t>
      </w:r>
      <w:r>
        <w:rPr>
          <w:rFonts w:ascii="Arial" w:eastAsia="Arial" w:hAnsi="Arial" w:cs="Arial"/>
          <w:position w:val="-3"/>
          <w:sz w:val="16"/>
          <w:szCs w:val="16"/>
        </w:rPr>
        <w:t xml:space="preserve">2 </w:t>
      </w:r>
      <w:r>
        <w:rPr>
          <w:rFonts w:ascii="Arial" w:eastAsia="Arial" w:hAnsi="Arial" w:cs="Arial"/>
          <w:spacing w:val="23"/>
          <w:position w:val="-3"/>
          <w:sz w:val="16"/>
          <w:szCs w:val="16"/>
        </w:rPr>
        <w:t xml:space="preserve"> </w:t>
      </w:r>
      <w:r>
        <w:rPr>
          <w:rFonts w:ascii="Arial" w:eastAsia="Arial" w:hAnsi="Arial" w:cs="Arial"/>
          <w:sz w:val="24"/>
          <w:szCs w:val="24"/>
        </w:rPr>
        <w:t>spasi,</w:t>
      </w:r>
      <w:r>
        <w:rPr>
          <w:rFonts w:ascii="Arial" w:eastAsia="Arial" w:hAnsi="Arial" w:cs="Arial"/>
          <w:spacing w:val="46"/>
          <w:sz w:val="24"/>
          <w:szCs w:val="24"/>
        </w:rPr>
        <w:t xml:space="preserve"> </w:t>
      </w:r>
      <w:r>
        <w:rPr>
          <w:rFonts w:ascii="Arial" w:eastAsia="Arial" w:hAnsi="Arial" w:cs="Arial"/>
          <w:sz w:val="24"/>
          <w:szCs w:val="24"/>
        </w:rPr>
        <w:t>sedangkan</w:t>
      </w:r>
      <w:r>
        <w:rPr>
          <w:rFonts w:ascii="Arial" w:eastAsia="Arial" w:hAnsi="Arial" w:cs="Arial"/>
          <w:spacing w:val="46"/>
          <w:sz w:val="24"/>
          <w:szCs w:val="24"/>
        </w:rPr>
        <w:t xml:space="preserve"> </w:t>
      </w:r>
      <w:r>
        <w:rPr>
          <w:rFonts w:ascii="Arial" w:eastAsia="Arial" w:hAnsi="Arial" w:cs="Arial"/>
          <w:sz w:val="24"/>
          <w:szCs w:val="24"/>
        </w:rPr>
        <w:t>jika</w:t>
      </w:r>
      <w:r>
        <w:rPr>
          <w:rFonts w:ascii="Arial" w:eastAsia="Arial" w:hAnsi="Arial" w:cs="Arial"/>
          <w:spacing w:val="46"/>
          <w:sz w:val="24"/>
          <w:szCs w:val="24"/>
        </w:rPr>
        <w:t xml:space="preserve"> </w:t>
      </w:r>
      <w:r>
        <w:rPr>
          <w:rFonts w:ascii="Arial" w:eastAsia="Arial" w:hAnsi="Arial" w:cs="Arial"/>
          <w:sz w:val="24"/>
          <w:szCs w:val="24"/>
        </w:rPr>
        <w:t>lajur</w:t>
      </w:r>
      <w:r>
        <w:rPr>
          <w:rFonts w:ascii="Arial" w:eastAsia="Arial" w:hAnsi="Arial" w:cs="Arial"/>
          <w:spacing w:val="46"/>
          <w:sz w:val="24"/>
          <w:szCs w:val="24"/>
        </w:rPr>
        <w:t xml:space="preserve"> </w:t>
      </w:r>
      <w:r>
        <w:rPr>
          <w:rFonts w:ascii="Arial" w:eastAsia="Arial" w:hAnsi="Arial" w:cs="Arial"/>
          <w:sz w:val="24"/>
          <w:szCs w:val="24"/>
        </w:rPr>
        <w:t>tidak</w:t>
      </w:r>
      <w:r>
        <w:rPr>
          <w:rFonts w:ascii="Arial" w:eastAsia="Arial" w:hAnsi="Arial" w:cs="Arial"/>
          <w:spacing w:val="46"/>
          <w:sz w:val="24"/>
          <w:szCs w:val="24"/>
        </w:rPr>
        <w:t xml:space="preserve"> </w:t>
      </w:r>
      <w:r>
        <w:rPr>
          <w:rFonts w:ascii="Arial" w:eastAsia="Arial" w:hAnsi="Arial" w:cs="Arial"/>
          <w:sz w:val="24"/>
          <w:szCs w:val="24"/>
        </w:rPr>
        <w:t>cukup</w:t>
      </w:r>
      <w:r w:rsidR="00DD5F74">
        <w:rPr>
          <w:rFonts w:ascii="Arial" w:eastAsia="Arial" w:hAnsi="Arial" w:cs="Arial"/>
          <w:sz w:val="24"/>
          <w:szCs w:val="24"/>
        </w:rPr>
        <w:t xml:space="preserve"> </w:t>
      </w:r>
      <w:r>
        <w:rPr>
          <w:rFonts w:ascii="Arial" w:eastAsia="Arial" w:hAnsi="Arial" w:cs="Arial"/>
          <w:sz w:val="24"/>
          <w:szCs w:val="24"/>
        </w:rPr>
        <w:t>ditulis</w:t>
      </w:r>
      <w:r>
        <w:rPr>
          <w:rFonts w:ascii="Arial" w:eastAsia="Arial" w:hAnsi="Arial" w:cs="Arial"/>
          <w:spacing w:val="11"/>
          <w:sz w:val="24"/>
          <w:szCs w:val="24"/>
        </w:rPr>
        <w:t xml:space="preserve"> </w:t>
      </w:r>
      <w:r>
        <w:rPr>
          <w:rFonts w:ascii="Arial" w:eastAsia="Arial" w:hAnsi="Arial" w:cs="Arial"/>
          <w:sz w:val="24"/>
          <w:szCs w:val="24"/>
        </w:rPr>
        <w:t>dalam</w:t>
      </w:r>
      <w:r>
        <w:rPr>
          <w:rFonts w:ascii="Arial" w:eastAsia="Arial" w:hAnsi="Arial" w:cs="Arial"/>
          <w:spacing w:val="11"/>
          <w:sz w:val="24"/>
          <w:szCs w:val="24"/>
        </w:rPr>
        <w:t xml:space="preserve"> </w:t>
      </w:r>
      <w:r>
        <w:rPr>
          <w:rFonts w:ascii="Arial" w:eastAsia="Arial" w:hAnsi="Arial" w:cs="Arial"/>
          <w:sz w:val="24"/>
          <w:szCs w:val="24"/>
        </w:rPr>
        <w:t>kolom</w:t>
      </w:r>
      <w:r>
        <w:rPr>
          <w:rFonts w:ascii="Arial" w:eastAsia="Arial" w:hAnsi="Arial" w:cs="Arial"/>
          <w:spacing w:val="11"/>
          <w:sz w:val="24"/>
          <w:szCs w:val="24"/>
        </w:rPr>
        <w:t xml:space="preserve"> </w:t>
      </w:r>
      <w:r>
        <w:rPr>
          <w:rFonts w:ascii="Arial" w:eastAsia="Arial" w:hAnsi="Arial" w:cs="Arial"/>
          <w:sz w:val="24"/>
          <w:szCs w:val="24"/>
        </w:rPr>
        <w:t>yang</w:t>
      </w:r>
      <w:r>
        <w:rPr>
          <w:rFonts w:ascii="Arial" w:eastAsia="Arial" w:hAnsi="Arial" w:cs="Arial"/>
          <w:spacing w:val="11"/>
          <w:sz w:val="24"/>
          <w:szCs w:val="24"/>
        </w:rPr>
        <w:t xml:space="preserve"> </w:t>
      </w:r>
      <w:r>
        <w:rPr>
          <w:rFonts w:ascii="Arial" w:eastAsia="Arial" w:hAnsi="Arial" w:cs="Arial"/>
          <w:sz w:val="24"/>
          <w:szCs w:val="24"/>
        </w:rPr>
        <w:t>bersangkutan,</w:t>
      </w:r>
      <w:r>
        <w:rPr>
          <w:rFonts w:ascii="Arial" w:eastAsia="Arial" w:hAnsi="Arial" w:cs="Arial"/>
          <w:spacing w:val="11"/>
          <w:sz w:val="24"/>
          <w:szCs w:val="24"/>
        </w:rPr>
        <w:t xml:space="preserve"> </w:t>
      </w:r>
      <w:r>
        <w:rPr>
          <w:rFonts w:ascii="Arial" w:eastAsia="Arial" w:hAnsi="Arial" w:cs="Arial"/>
          <w:sz w:val="24"/>
          <w:szCs w:val="24"/>
        </w:rPr>
        <w:t>maka</w:t>
      </w:r>
      <w:r>
        <w:rPr>
          <w:rFonts w:ascii="Arial" w:eastAsia="Arial" w:hAnsi="Arial" w:cs="Arial"/>
          <w:spacing w:val="11"/>
          <w:sz w:val="24"/>
          <w:szCs w:val="24"/>
        </w:rPr>
        <w:t xml:space="preserve"> </w:t>
      </w:r>
      <w:r>
        <w:rPr>
          <w:rFonts w:ascii="Arial" w:eastAsia="Arial" w:hAnsi="Arial" w:cs="Arial"/>
          <w:sz w:val="24"/>
          <w:szCs w:val="24"/>
        </w:rPr>
        <w:t>jarak</w:t>
      </w:r>
      <w:r>
        <w:rPr>
          <w:rFonts w:ascii="Arial" w:eastAsia="Arial" w:hAnsi="Arial" w:cs="Arial"/>
          <w:spacing w:val="11"/>
          <w:sz w:val="24"/>
          <w:szCs w:val="24"/>
        </w:rPr>
        <w:t xml:space="preserve"> </w:t>
      </w:r>
      <w:r>
        <w:rPr>
          <w:rFonts w:ascii="Arial" w:eastAsia="Arial" w:hAnsi="Arial" w:cs="Arial"/>
          <w:sz w:val="24"/>
          <w:szCs w:val="24"/>
        </w:rPr>
        <w:t>antarbaris</w:t>
      </w:r>
      <w:r>
        <w:rPr>
          <w:rFonts w:ascii="Arial" w:eastAsia="Arial" w:hAnsi="Arial" w:cs="Arial"/>
          <w:spacing w:val="11"/>
          <w:sz w:val="24"/>
          <w:szCs w:val="24"/>
        </w:rPr>
        <w:t xml:space="preserve"> </w:t>
      </w:r>
      <w:r>
        <w:rPr>
          <w:rFonts w:ascii="Arial" w:eastAsia="Arial" w:hAnsi="Arial" w:cs="Arial"/>
          <w:sz w:val="24"/>
          <w:szCs w:val="24"/>
        </w:rPr>
        <w:t>dalam</w:t>
      </w:r>
      <w:r>
        <w:rPr>
          <w:rFonts w:ascii="Arial" w:eastAsia="Arial" w:hAnsi="Arial" w:cs="Arial"/>
          <w:spacing w:val="11"/>
          <w:sz w:val="24"/>
          <w:szCs w:val="24"/>
        </w:rPr>
        <w:t xml:space="preserve"> </w:t>
      </w:r>
      <w:r>
        <w:rPr>
          <w:rFonts w:ascii="Arial" w:eastAsia="Arial" w:hAnsi="Arial" w:cs="Arial"/>
          <w:sz w:val="24"/>
          <w:szCs w:val="24"/>
        </w:rPr>
        <w:t>satu</w:t>
      </w:r>
      <w:r>
        <w:rPr>
          <w:rFonts w:ascii="Arial" w:eastAsia="Arial" w:hAnsi="Arial" w:cs="Arial"/>
          <w:spacing w:val="11"/>
          <w:sz w:val="24"/>
          <w:szCs w:val="24"/>
        </w:rPr>
        <w:t xml:space="preserve"> </w:t>
      </w:r>
      <w:r>
        <w:rPr>
          <w:rFonts w:ascii="Arial" w:eastAsia="Arial" w:hAnsi="Arial" w:cs="Arial"/>
          <w:sz w:val="24"/>
          <w:szCs w:val="24"/>
        </w:rPr>
        <w:t>jalur adalah 1 spasi.</w:t>
      </w:r>
    </w:p>
    <w:p w:rsidR="00090544" w:rsidRDefault="00DD5F74">
      <w:pPr>
        <w:spacing w:before="8" w:line="480" w:lineRule="auto"/>
        <w:ind w:left="667" w:right="71" w:firstLine="567"/>
        <w:jc w:val="both"/>
        <w:rPr>
          <w:rFonts w:ascii="Arial" w:eastAsia="Arial" w:hAnsi="Arial" w:cs="Arial"/>
          <w:sz w:val="24"/>
          <w:szCs w:val="24"/>
        </w:rPr>
      </w:pPr>
      <w:r>
        <w:rPr>
          <w:rFonts w:ascii="Arial" w:eastAsia="Arial" w:hAnsi="Arial" w:cs="Arial"/>
          <w:sz w:val="24"/>
          <w:szCs w:val="24"/>
        </w:rPr>
        <w:t>Jika tab</w:t>
      </w:r>
      <w:r w:rsidR="003B17C1">
        <w:rPr>
          <w:rFonts w:ascii="Arial" w:eastAsia="Arial" w:hAnsi="Arial" w:cs="Arial"/>
          <w:sz w:val="24"/>
          <w:szCs w:val="24"/>
        </w:rPr>
        <w:t>e</w:t>
      </w:r>
      <w:r>
        <w:rPr>
          <w:rFonts w:ascii="Arial" w:eastAsia="Arial" w:hAnsi="Arial" w:cs="Arial"/>
          <w:sz w:val="24"/>
          <w:szCs w:val="24"/>
        </w:rPr>
        <w:t>l</w:t>
      </w:r>
      <w:r w:rsidR="003B17C1">
        <w:rPr>
          <w:rFonts w:ascii="Arial" w:eastAsia="Arial" w:hAnsi="Arial" w:cs="Arial"/>
          <w:sz w:val="24"/>
          <w:szCs w:val="24"/>
        </w:rPr>
        <w:t xml:space="preserve"> lebih lebar daripada ukuran lebar kertas naskah yang A4 maka harus dibuat memanj</w:t>
      </w:r>
      <w:r w:rsidR="005950C7">
        <w:rPr>
          <w:rFonts w:ascii="Arial" w:eastAsia="Arial" w:hAnsi="Arial" w:cs="Arial"/>
          <w:sz w:val="24"/>
          <w:szCs w:val="24"/>
        </w:rPr>
        <w:t>ang kertas yang dalam aplikasi k</w:t>
      </w:r>
      <w:r w:rsidR="003B17C1">
        <w:rPr>
          <w:rFonts w:ascii="Arial" w:eastAsia="Arial" w:hAnsi="Arial" w:cs="Arial"/>
          <w:sz w:val="24"/>
          <w:szCs w:val="24"/>
        </w:rPr>
        <w:t xml:space="preserve">omputer disebut </w:t>
      </w:r>
      <w:r w:rsidR="003B17C1">
        <w:rPr>
          <w:rFonts w:ascii="Arial" w:eastAsia="Arial" w:hAnsi="Arial" w:cs="Arial"/>
          <w:i/>
          <w:sz w:val="24"/>
          <w:szCs w:val="24"/>
        </w:rPr>
        <w:t xml:space="preserve">landscape. </w:t>
      </w:r>
      <w:r w:rsidR="005950C7">
        <w:rPr>
          <w:rFonts w:ascii="Arial" w:eastAsia="Arial" w:hAnsi="Arial" w:cs="Arial"/>
          <w:sz w:val="24"/>
          <w:szCs w:val="24"/>
        </w:rPr>
        <w:t>Bagian atas tab</w:t>
      </w:r>
      <w:r w:rsidR="003B17C1">
        <w:rPr>
          <w:rFonts w:ascii="Arial" w:eastAsia="Arial" w:hAnsi="Arial" w:cs="Arial"/>
          <w:sz w:val="24"/>
          <w:szCs w:val="24"/>
        </w:rPr>
        <w:t>e</w:t>
      </w:r>
      <w:r w:rsidR="005950C7">
        <w:rPr>
          <w:rFonts w:ascii="Arial" w:eastAsia="Arial" w:hAnsi="Arial" w:cs="Arial"/>
          <w:sz w:val="24"/>
          <w:szCs w:val="24"/>
        </w:rPr>
        <w:t>l</w:t>
      </w:r>
      <w:r w:rsidR="003B17C1">
        <w:rPr>
          <w:rFonts w:ascii="Arial" w:eastAsia="Arial" w:hAnsi="Arial" w:cs="Arial"/>
          <w:sz w:val="24"/>
          <w:szCs w:val="24"/>
        </w:rPr>
        <w:t xml:space="preserve"> diletakkan disebelah kiri kertas atau di sisi jilidan. Tabel yang dikutip dari sumber lain harus dinyatakan, dengan cara menulis sumbernya pada akhir judul tabel seperti cara pengacuan sumber pustaka dalam uraian. Bilamana masih diperlukan keterangan tambahan, ia dapat diletakkan di bawah tabel.</w:t>
      </w:r>
    </w:p>
    <w:p w:rsidR="00090544" w:rsidRDefault="003B17C1">
      <w:pPr>
        <w:spacing w:before="8" w:line="480" w:lineRule="auto"/>
        <w:ind w:left="667" w:right="71" w:firstLine="567"/>
        <w:jc w:val="both"/>
        <w:rPr>
          <w:rFonts w:ascii="Arial" w:eastAsia="Arial" w:hAnsi="Arial" w:cs="Arial"/>
          <w:sz w:val="24"/>
          <w:szCs w:val="24"/>
        </w:rPr>
      </w:pPr>
      <w:r>
        <w:rPr>
          <w:rFonts w:ascii="Arial" w:eastAsia="Arial" w:hAnsi="Arial" w:cs="Arial"/>
          <w:sz w:val="24"/>
          <w:szCs w:val="24"/>
        </w:rPr>
        <w:t>Tabel diketik simetri terhadap sembir kiri kanan dan terhadap teks di atas dan dibawahnya dengan jarak masing-masing 3 spasi. Tabel yang terdiri atas lebih dari 2 halaman atau harus dilipat ditempatkan pada lampiran.</w:t>
      </w:r>
    </w:p>
    <w:p w:rsidR="00090544" w:rsidRDefault="003B17C1">
      <w:pPr>
        <w:spacing w:before="8" w:line="480" w:lineRule="auto"/>
        <w:ind w:left="667" w:right="71" w:firstLine="567"/>
        <w:jc w:val="both"/>
        <w:rPr>
          <w:rFonts w:ascii="Arial" w:eastAsia="Arial" w:hAnsi="Arial" w:cs="Arial"/>
          <w:sz w:val="24"/>
          <w:szCs w:val="24"/>
        </w:rPr>
      </w:pPr>
      <w:r>
        <w:rPr>
          <w:rFonts w:ascii="Arial" w:eastAsia="Arial" w:hAnsi="Arial" w:cs="Arial"/>
          <w:sz w:val="24"/>
          <w:szCs w:val="24"/>
        </w:rPr>
        <w:t>Teks dalam</w:t>
      </w:r>
      <w:r>
        <w:rPr>
          <w:rFonts w:ascii="Arial" w:eastAsia="Arial" w:hAnsi="Arial" w:cs="Arial"/>
          <w:spacing w:val="1"/>
          <w:sz w:val="24"/>
          <w:szCs w:val="24"/>
        </w:rPr>
        <w:t xml:space="preserve"> </w:t>
      </w:r>
      <w:r>
        <w:rPr>
          <w:rFonts w:ascii="Arial" w:eastAsia="Arial" w:hAnsi="Arial" w:cs="Arial"/>
          <w:sz w:val="24"/>
          <w:szCs w:val="24"/>
        </w:rPr>
        <w:t xml:space="preserve">tabel harus ringkas tetapi informative. Teks tidak perlu berupa kalimat, tetapi cukup kata atau istilah yang mudah diketahui. </w:t>
      </w:r>
      <w:r>
        <w:rPr>
          <w:rFonts w:ascii="Arial" w:eastAsia="Arial" w:hAnsi="Arial" w:cs="Arial"/>
          <w:spacing w:val="3"/>
          <w:sz w:val="24"/>
          <w:szCs w:val="24"/>
        </w:rPr>
        <w:t xml:space="preserve"> </w:t>
      </w:r>
      <w:r>
        <w:rPr>
          <w:rFonts w:ascii="Arial" w:eastAsia="Arial" w:hAnsi="Arial" w:cs="Arial"/>
          <w:sz w:val="24"/>
          <w:szCs w:val="24"/>
        </w:rPr>
        <w:t>Satuan seperti m, kg, dapat ditempatkan dalam kepala tabel. Contoh tabel tercantum pada lampiran 1</w:t>
      </w:r>
      <w:r w:rsidR="006759B3">
        <w:rPr>
          <w:rFonts w:ascii="Arial" w:eastAsia="Arial" w:hAnsi="Arial" w:cs="Arial"/>
          <w:sz w:val="24"/>
          <w:szCs w:val="24"/>
          <w:lang w:val="id-ID"/>
        </w:rPr>
        <w:t>2</w:t>
      </w:r>
      <w:r>
        <w:rPr>
          <w:rFonts w:ascii="Arial" w:eastAsia="Arial" w:hAnsi="Arial" w:cs="Arial"/>
          <w:sz w:val="24"/>
          <w:szCs w:val="24"/>
        </w:rPr>
        <w:t>.</w:t>
      </w:r>
    </w:p>
    <w:p w:rsidR="00090544" w:rsidRDefault="003B17C1">
      <w:pPr>
        <w:spacing w:before="8"/>
        <w:ind w:left="100"/>
        <w:rPr>
          <w:rFonts w:ascii="Arial" w:eastAsia="Arial" w:hAnsi="Arial" w:cs="Arial"/>
          <w:sz w:val="24"/>
          <w:szCs w:val="24"/>
        </w:rPr>
      </w:pPr>
      <w:r>
        <w:rPr>
          <w:rFonts w:ascii="Arial" w:eastAsia="Arial" w:hAnsi="Arial" w:cs="Arial"/>
          <w:b/>
          <w:sz w:val="24"/>
          <w:szCs w:val="24"/>
        </w:rPr>
        <w:t xml:space="preserve">2.    </w:t>
      </w:r>
      <w:r>
        <w:rPr>
          <w:rFonts w:ascii="Arial" w:eastAsia="Arial" w:hAnsi="Arial" w:cs="Arial"/>
          <w:b/>
          <w:spacing w:val="34"/>
          <w:sz w:val="24"/>
          <w:szCs w:val="24"/>
        </w:rPr>
        <w:t xml:space="preserve"> </w:t>
      </w:r>
      <w:r>
        <w:rPr>
          <w:rFonts w:ascii="Arial" w:eastAsia="Arial" w:hAnsi="Arial" w:cs="Arial"/>
          <w:b/>
          <w:sz w:val="24"/>
          <w:szCs w:val="24"/>
        </w:rPr>
        <w:t>Gambar</w:t>
      </w:r>
    </w:p>
    <w:p w:rsidR="00090544" w:rsidRDefault="00090544">
      <w:pPr>
        <w:spacing w:before="16" w:line="260" w:lineRule="exact"/>
        <w:rPr>
          <w:sz w:val="26"/>
          <w:szCs w:val="26"/>
        </w:rPr>
      </w:pPr>
    </w:p>
    <w:p w:rsidR="00090544" w:rsidRDefault="003B17C1">
      <w:pPr>
        <w:spacing w:line="480" w:lineRule="auto"/>
        <w:ind w:left="667" w:right="71" w:firstLine="567"/>
        <w:jc w:val="both"/>
        <w:rPr>
          <w:rFonts w:ascii="Arial" w:eastAsia="Arial" w:hAnsi="Arial" w:cs="Arial"/>
          <w:sz w:val="24"/>
          <w:szCs w:val="24"/>
        </w:rPr>
      </w:pPr>
      <w:r>
        <w:rPr>
          <w:rFonts w:ascii="Arial" w:eastAsia="Arial" w:hAnsi="Arial" w:cs="Arial"/>
          <w:sz w:val="24"/>
          <w:szCs w:val="24"/>
        </w:rPr>
        <w:t>Selain teks, uraian skripsi dapat berupa gambar. Yang termasuk gambar adalah bagan, grafik, peta, foto, konfigurasi dan langkah-langkah reaksi kimia.</w:t>
      </w:r>
    </w:p>
    <w:p w:rsidR="00090544" w:rsidRDefault="003B17C1">
      <w:pPr>
        <w:spacing w:before="8" w:line="480" w:lineRule="auto"/>
        <w:ind w:left="667" w:right="71" w:firstLine="567"/>
        <w:jc w:val="both"/>
        <w:rPr>
          <w:rFonts w:ascii="Arial" w:eastAsia="Arial" w:hAnsi="Arial" w:cs="Arial"/>
          <w:sz w:val="24"/>
          <w:szCs w:val="24"/>
        </w:rPr>
      </w:pPr>
      <w:r>
        <w:rPr>
          <w:rFonts w:ascii="Arial" w:eastAsia="Arial" w:hAnsi="Arial" w:cs="Arial"/>
          <w:sz w:val="24"/>
          <w:szCs w:val="24"/>
        </w:rPr>
        <w:t xml:space="preserve">Judul gambar diletakkan 2 spasi di bawah gambar, diawali dengan tulisan </w:t>
      </w:r>
      <w:r>
        <w:rPr>
          <w:rFonts w:ascii="Arial" w:eastAsia="Arial" w:hAnsi="Arial" w:cs="Arial"/>
          <w:b/>
          <w:sz w:val="24"/>
          <w:szCs w:val="24"/>
        </w:rPr>
        <w:t>Gambar</w:t>
      </w:r>
      <w:r>
        <w:rPr>
          <w:rFonts w:ascii="Arial" w:eastAsia="Arial" w:hAnsi="Arial" w:cs="Arial"/>
          <w:b/>
          <w:spacing w:val="1"/>
          <w:sz w:val="24"/>
          <w:szCs w:val="24"/>
        </w:rPr>
        <w:t xml:space="preserve"> </w:t>
      </w:r>
      <w:r>
        <w:rPr>
          <w:rFonts w:ascii="Arial" w:eastAsia="Arial" w:hAnsi="Arial" w:cs="Arial"/>
          <w:sz w:val="24"/>
          <w:szCs w:val="24"/>
        </w:rPr>
        <w:t xml:space="preserve">dan angka Arab serta tanda titik, selanjutnya ditulis judul gambar dengan huruf capital pada huruf awal kata pertama saja tanpa diakhiri tanda titik. Keseluruhan judul ini ditempatkan simetris di bawah gambar dan jika lebih </w:t>
      </w:r>
      <w:r>
        <w:rPr>
          <w:rFonts w:ascii="Arial" w:eastAsia="Arial" w:hAnsi="Arial" w:cs="Arial"/>
          <w:sz w:val="24"/>
          <w:szCs w:val="24"/>
        </w:rPr>
        <w:lastRenderedPageBreak/>
        <w:t>dari</w:t>
      </w:r>
      <w:r>
        <w:rPr>
          <w:rFonts w:ascii="Arial" w:eastAsia="Arial" w:hAnsi="Arial" w:cs="Arial"/>
          <w:spacing w:val="43"/>
          <w:sz w:val="24"/>
          <w:szCs w:val="24"/>
        </w:rPr>
        <w:t xml:space="preserve"> </w:t>
      </w:r>
      <w:r>
        <w:rPr>
          <w:rFonts w:ascii="Arial" w:eastAsia="Arial" w:hAnsi="Arial" w:cs="Arial"/>
          <w:sz w:val="24"/>
          <w:szCs w:val="24"/>
        </w:rPr>
        <w:t>satu</w:t>
      </w:r>
      <w:r>
        <w:rPr>
          <w:rFonts w:ascii="Arial" w:eastAsia="Arial" w:hAnsi="Arial" w:cs="Arial"/>
          <w:spacing w:val="43"/>
          <w:sz w:val="24"/>
          <w:szCs w:val="24"/>
        </w:rPr>
        <w:t xml:space="preserve"> </w:t>
      </w:r>
      <w:r>
        <w:rPr>
          <w:rFonts w:ascii="Arial" w:eastAsia="Arial" w:hAnsi="Arial" w:cs="Arial"/>
          <w:sz w:val="24"/>
          <w:szCs w:val="24"/>
        </w:rPr>
        <w:t>baris</w:t>
      </w:r>
      <w:r>
        <w:rPr>
          <w:rFonts w:ascii="Arial" w:eastAsia="Arial" w:hAnsi="Arial" w:cs="Arial"/>
          <w:spacing w:val="43"/>
          <w:sz w:val="24"/>
          <w:szCs w:val="24"/>
        </w:rPr>
        <w:t xml:space="preserve"> </w:t>
      </w:r>
      <w:r>
        <w:rPr>
          <w:rFonts w:ascii="Arial" w:eastAsia="Arial" w:hAnsi="Arial" w:cs="Arial"/>
          <w:sz w:val="24"/>
          <w:szCs w:val="24"/>
        </w:rPr>
        <w:t>maka</w:t>
      </w:r>
      <w:r>
        <w:rPr>
          <w:rFonts w:ascii="Arial" w:eastAsia="Arial" w:hAnsi="Arial" w:cs="Arial"/>
          <w:spacing w:val="43"/>
          <w:sz w:val="24"/>
          <w:szCs w:val="24"/>
        </w:rPr>
        <w:t xml:space="preserve"> </w:t>
      </w:r>
      <w:r>
        <w:rPr>
          <w:rFonts w:ascii="Arial" w:eastAsia="Arial" w:hAnsi="Arial" w:cs="Arial"/>
          <w:sz w:val="24"/>
          <w:szCs w:val="24"/>
        </w:rPr>
        <w:t>baris</w:t>
      </w:r>
      <w:r>
        <w:rPr>
          <w:rFonts w:ascii="Arial" w:eastAsia="Arial" w:hAnsi="Arial" w:cs="Arial"/>
          <w:spacing w:val="43"/>
          <w:sz w:val="24"/>
          <w:szCs w:val="24"/>
        </w:rPr>
        <w:t xml:space="preserve"> </w:t>
      </w:r>
      <w:r>
        <w:rPr>
          <w:rFonts w:ascii="Arial" w:eastAsia="Arial" w:hAnsi="Arial" w:cs="Arial"/>
          <w:sz w:val="24"/>
          <w:szCs w:val="24"/>
        </w:rPr>
        <w:t>ke-2</w:t>
      </w:r>
      <w:r>
        <w:rPr>
          <w:rFonts w:ascii="Arial" w:eastAsia="Arial" w:hAnsi="Arial" w:cs="Arial"/>
          <w:spacing w:val="43"/>
          <w:sz w:val="24"/>
          <w:szCs w:val="24"/>
        </w:rPr>
        <w:t xml:space="preserve"> </w:t>
      </w:r>
      <w:r>
        <w:rPr>
          <w:rFonts w:ascii="Arial" w:eastAsia="Arial" w:hAnsi="Arial" w:cs="Arial"/>
          <w:sz w:val="24"/>
          <w:szCs w:val="24"/>
        </w:rPr>
        <w:t>dan</w:t>
      </w:r>
      <w:r>
        <w:rPr>
          <w:rFonts w:ascii="Arial" w:eastAsia="Arial" w:hAnsi="Arial" w:cs="Arial"/>
          <w:spacing w:val="43"/>
          <w:sz w:val="24"/>
          <w:szCs w:val="24"/>
        </w:rPr>
        <w:t xml:space="preserve"> </w:t>
      </w:r>
      <w:r>
        <w:rPr>
          <w:rFonts w:ascii="Arial" w:eastAsia="Arial" w:hAnsi="Arial" w:cs="Arial"/>
          <w:sz w:val="24"/>
          <w:szCs w:val="24"/>
        </w:rPr>
        <w:t>seterusnya</w:t>
      </w:r>
      <w:r>
        <w:rPr>
          <w:rFonts w:ascii="Arial" w:eastAsia="Arial" w:hAnsi="Arial" w:cs="Arial"/>
          <w:spacing w:val="43"/>
          <w:sz w:val="24"/>
          <w:szCs w:val="24"/>
        </w:rPr>
        <w:t xml:space="preserve"> </w:t>
      </w:r>
      <w:r>
        <w:rPr>
          <w:rFonts w:ascii="Arial" w:eastAsia="Arial" w:hAnsi="Arial" w:cs="Arial"/>
          <w:sz w:val="24"/>
          <w:szCs w:val="24"/>
        </w:rPr>
        <w:t>ditulis</w:t>
      </w:r>
      <w:r>
        <w:rPr>
          <w:rFonts w:ascii="Arial" w:eastAsia="Arial" w:hAnsi="Arial" w:cs="Arial"/>
          <w:spacing w:val="43"/>
          <w:sz w:val="24"/>
          <w:szCs w:val="24"/>
        </w:rPr>
        <w:t xml:space="preserve"> </w:t>
      </w:r>
      <w:r>
        <w:rPr>
          <w:rFonts w:ascii="Arial" w:eastAsia="Arial" w:hAnsi="Arial" w:cs="Arial"/>
          <w:sz w:val="24"/>
          <w:szCs w:val="24"/>
        </w:rPr>
        <w:t>mulai</w:t>
      </w:r>
      <w:r>
        <w:rPr>
          <w:rFonts w:ascii="Arial" w:eastAsia="Arial" w:hAnsi="Arial" w:cs="Arial"/>
          <w:spacing w:val="43"/>
          <w:sz w:val="24"/>
          <w:szCs w:val="24"/>
        </w:rPr>
        <w:t xml:space="preserve"> </w:t>
      </w:r>
      <w:r>
        <w:rPr>
          <w:rFonts w:ascii="Arial" w:eastAsia="Arial" w:hAnsi="Arial" w:cs="Arial"/>
          <w:sz w:val="24"/>
          <w:szCs w:val="24"/>
        </w:rPr>
        <w:t>tepat</w:t>
      </w:r>
      <w:r>
        <w:rPr>
          <w:rFonts w:ascii="Arial" w:eastAsia="Arial" w:hAnsi="Arial" w:cs="Arial"/>
          <w:spacing w:val="43"/>
          <w:sz w:val="24"/>
          <w:szCs w:val="24"/>
        </w:rPr>
        <w:t xml:space="preserve"> </w:t>
      </w:r>
      <w:r>
        <w:rPr>
          <w:rFonts w:ascii="Arial" w:eastAsia="Arial" w:hAnsi="Arial" w:cs="Arial"/>
          <w:sz w:val="24"/>
          <w:szCs w:val="24"/>
        </w:rPr>
        <w:t>di</w:t>
      </w:r>
      <w:r>
        <w:rPr>
          <w:rFonts w:ascii="Arial" w:eastAsia="Arial" w:hAnsi="Arial" w:cs="Arial"/>
          <w:spacing w:val="43"/>
          <w:sz w:val="24"/>
          <w:szCs w:val="24"/>
        </w:rPr>
        <w:t xml:space="preserve"> </w:t>
      </w:r>
      <w:r>
        <w:rPr>
          <w:rFonts w:ascii="Arial" w:eastAsia="Arial" w:hAnsi="Arial" w:cs="Arial"/>
          <w:sz w:val="24"/>
          <w:szCs w:val="24"/>
        </w:rPr>
        <w:t>bawah huruf pertama nama judul dengan jarak antar baris 1 spasi.</w:t>
      </w:r>
    </w:p>
    <w:p w:rsidR="00090544" w:rsidRDefault="003B17C1">
      <w:pPr>
        <w:spacing w:before="65" w:line="480" w:lineRule="auto"/>
        <w:ind w:left="667" w:right="71" w:firstLine="567"/>
        <w:jc w:val="both"/>
        <w:rPr>
          <w:rFonts w:ascii="Arial" w:eastAsia="Arial" w:hAnsi="Arial" w:cs="Arial"/>
          <w:sz w:val="24"/>
          <w:szCs w:val="24"/>
        </w:rPr>
      </w:pPr>
      <w:r>
        <w:rPr>
          <w:rFonts w:ascii="Arial" w:eastAsia="Arial" w:hAnsi="Arial" w:cs="Arial"/>
          <w:sz w:val="24"/>
          <w:szCs w:val="24"/>
        </w:rPr>
        <w:t>Gambar tidak boleh dipenggal; jika terpaksa karena ukuran gambar lebih luas</w:t>
      </w:r>
      <w:r>
        <w:rPr>
          <w:rFonts w:ascii="Arial" w:eastAsia="Arial" w:hAnsi="Arial" w:cs="Arial"/>
          <w:spacing w:val="57"/>
          <w:sz w:val="24"/>
          <w:szCs w:val="24"/>
        </w:rPr>
        <w:t xml:space="preserve"> </w:t>
      </w:r>
      <w:r>
        <w:rPr>
          <w:rFonts w:ascii="Arial" w:eastAsia="Arial" w:hAnsi="Arial" w:cs="Arial"/>
          <w:sz w:val="24"/>
          <w:szCs w:val="24"/>
        </w:rPr>
        <w:t>dari</w:t>
      </w:r>
      <w:r>
        <w:rPr>
          <w:rFonts w:ascii="Arial" w:eastAsia="Arial" w:hAnsi="Arial" w:cs="Arial"/>
          <w:spacing w:val="57"/>
          <w:sz w:val="24"/>
          <w:szCs w:val="24"/>
        </w:rPr>
        <w:t xml:space="preserve"> </w:t>
      </w:r>
      <w:r>
        <w:rPr>
          <w:rFonts w:ascii="Arial" w:eastAsia="Arial" w:hAnsi="Arial" w:cs="Arial"/>
          <w:sz w:val="24"/>
          <w:szCs w:val="24"/>
        </w:rPr>
        <w:t>1</w:t>
      </w:r>
      <w:r>
        <w:rPr>
          <w:rFonts w:ascii="Arial" w:eastAsia="Arial" w:hAnsi="Arial" w:cs="Arial"/>
          <w:spacing w:val="57"/>
          <w:sz w:val="24"/>
          <w:szCs w:val="24"/>
        </w:rPr>
        <w:t xml:space="preserve"> </w:t>
      </w:r>
      <w:r>
        <w:rPr>
          <w:rFonts w:ascii="Arial" w:eastAsia="Arial" w:hAnsi="Arial" w:cs="Arial"/>
          <w:sz w:val="24"/>
          <w:szCs w:val="24"/>
        </w:rPr>
        <w:t>halaman</w:t>
      </w:r>
      <w:r>
        <w:rPr>
          <w:rFonts w:ascii="Arial" w:eastAsia="Arial" w:hAnsi="Arial" w:cs="Arial"/>
          <w:spacing w:val="57"/>
          <w:sz w:val="24"/>
          <w:szCs w:val="24"/>
        </w:rPr>
        <w:t xml:space="preserve"> </w:t>
      </w:r>
      <w:r>
        <w:rPr>
          <w:rFonts w:ascii="Arial" w:eastAsia="Arial" w:hAnsi="Arial" w:cs="Arial"/>
          <w:sz w:val="24"/>
          <w:szCs w:val="24"/>
        </w:rPr>
        <w:t>A4,</w:t>
      </w:r>
      <w:r>
        <w:rPr>
          <w:rFonts w:ascii="Arial" w:eastAsia="Arial" w:hAnsi="Arial" w:cs="Arial"/>
          <w:spacing w:val="57"/>
          <w:sz w:val="24"/>
          <w:szCs w:val="24"/>
        </w:rPr>
        <w:t xml:space="preserve"> </w:t>
      </w:r>
      <w:r>
        <w:rPr>
          <w:rFonts w:ascii="Arial" w:eastAsia="Arial" w:hAnsi="Arial" w:cs="Arial"/>
          <w:sz w:val="24"/>
          <w:szCs w:val="24"/>
        </w:rPr>
        <w:t>maka</w:t>
      </w:r>
      <w:r>
        <w:rPr>
          <w:rFonts w:ascii="Arial" w:eastAsia="Arial" w:hAnsi="Arial" w:cs="Arial"/>
          <w:spacing w:val="57"/>
          <w:sz w:val="24"/>
          <w:szCs w:val="24"/>
        </w:rPr>
        <w:t xml:space="preserve"> </w:t>
      </w:r>
      <w:r>
        <w:rPr>
          <w:rFonts w:ascii="Arial" w:eastAsia="Arial" w:hAnsi="Arial" w:cs="Arial"/>
          <w:sz w:val="24"/>
          <w:szCs w:val="24"/>
        </w:rPr>
        <w:t>gambar</w:t>
      </w:r>
      <w:r>
        <w:rPr>
          <w:rFonts w:ascii="Arial" w:eastAsia="Arial" w:hAnsi="Arial" w:cs="Arial"/>
          <w:spacing w:val="57"/>
          <w:sz w:val="24"/>
          <w:szCs w:val="24"/>
        </w:rPr>
        <w:t xml:space="preserve"> </w:t>
      </w:r>
      <w:r>
        <w:rPr>
          <w:rFonts w:ascii="Arial" w:eastAsia="Arial" w:hAnsi="Arial" w:cs="Arial"/>
          <w:sz w:val="24"/>
          <w:szCs w:val="24"/>
        </w:rPr>
        <w:t>dapat</w:t>
      </w:r>
      <w:r>
        <w:rPr>
          <w:rFonts w:ascii="Arial" w:eastAsia="Arial" w:hAnsi="Arial" w:cs="Arial"/>
          <w:spacing w:val="57"/>
          <w:sz w:val="24"/>
          <w:szCs w:val="24"/>
        </w:rPr>
        <w:t xml:space="preserve"> </w:t>
      </w:r>
      <w:r>
        <w:rPr>
          <w:rFonts w:ascii="Arial" w:eastAsia="Arial" w:hAnsi="Arial" w:cs="Arial"/>
          <w:sz w:val="24"/>
          <w:szCs w:val="24"/>
        </w:rPr>
        <w:t>menggunakan</w:t>
      </w:r>
      <w:r>
        <w:rPr>
          <w:rFonts w:ascii="Arial" w:eastAsia="Arial" w:hAnsi="Arial" w:cs="Arial"/>
          <w:spacing w:val="57"/>
          <w:sz w:val="24"/>
          <w:szCs w:val="24"/>
        </w:rPr>
        <w:t xml:space="preserve"> </w:t>
      </w:r>
      <w:r>
        <w:rPr>
          <w:rFonts w:ascii="Arial" w:eastAsia="Arial" w:hAnsi="Arial" w:cs="Arial"/>
          <w:sz w:val="24"/>
          <w:szCs w:val="24"/>
        </w:rPr>
        <w:t>kertas</w:t>
      </w:r>
      <w:r>
        <w:rPr>
          <w:rFonts w:ascii="Arial" w:eastAsia="Arial" w:hAnsi="Arial" w:cs="Arial"/>
          <w:spacing w:val="57"/>
          <w:sz w:val="24"/>
          <w:szCs w:val="24"/>
        </w:rPr>
        <w:t xml:space="preserve"> </w:t>
      </w:r>
      <w:r>
        <w:rPr>
          <w:rFonts w:ascii="Arial" w:eastAsia="Arial" w:hAnsi="Arial" w:cs="Arial"/>
          <w:sz w:val="24"/>
          <w:szCs w:val="24"/>
        </w:rPr>
        <w:t>A3</w:t>
      </w:r>
      <w:r>
        <w:rPr>
          <w:rFonts w:ascii="Arial" w:eastAsia="Arial" w:hAnsi="Arial" w:cs="Arial"/>
          <w:spacing w:val="57"/>
          <w:sz w:val="24"/>
          <w:szCs w:val="24"/>
        </w:rPr>
        <w:t xml:space="preserve"> </w:t>
      </w:r>
      <w:r>
        <w:rPr>
          <w:rFonts w:ascii="Arial" w:eastAsia="Arial" w:hAnsi="Arial" w:cs="Arial"/>
          <w:sz w:val="24"/>
          <w:szCs w:val="24"/>
        </w:rPr>
        <w:t>lalu dilipat rapi. Bila gambar dilukis memanjang halaman naskah, maka bagian atas gambar diletakkan di sebelah kiri di sisi jilidan.</w:t>
      </w:r>
    </w:p>
    <w:p w:rsidR="00090544" w:rsidRDefault="003B17C1">
      <w:pPr>
        <w:spacing w:before="8" w:line="480" w:lineRule="auto"/>
        <w:ind w:left="667" w:right="71" w:firstLine="567"/>
        <w:jc w:val="both"/>
        <w:rPr>
          <w:rFonts w:ascii="Arial" w:eastAsia="Arial" w:hAnsi="Arial" w:cs="Arial"/>
          <w:sz w:val="24"/>
          <w:szCs w:val="24"/>
        </w:rPr>
      </w:pPr>
      <w:r>
        <w:rPr>
          <w:rFonts w:ascii="Arial" w:eastAsia="Arial" w:hAnsi="Arial" w:cs="Arial"/>
          <w:sz w:val="24"/>
          <w:szCs w:val="24"/>
        </w:rPr>
        <w:t>Keterangan gambar ditulis pada tempat-tempat yang lowong dalam gambar dan tidak pada halaman lain. Skala pada grafik dibuat agar mudah dipakai untuk mengadakan interpolasi dan ekstrapolasi. Gambar yang dibuat di atas</w:t>
      </w:r>
      <w:r>
        <w:rPr>
          <w:rFonts w:ascii="Arial" w:eastAsia="Arial" w:hAnsi="Arial" w:cs="Arial"/>
          <w:spacing w:val="28"/>
          <w:sz w:val="24"/>
          <w:szCs w:val="24"/>
        </w:rPr>
        <w:t xml:space="preserve"> </w:t>
      </w:r>
      <w:r>
        <w:rPr>
          <w:rFonts w:ascii="Arial" w:eastAsia="Arial" w:hAnsi="Arial" w:cs="Arial"/>
          <w:sz w:val="24"/>
          <w:szCs w:val="24"/>
        </w:rPr>
        <w:t>kertas</w:t>
      </w:r>
      <w:r>
        <w:rPr>
          <w:rFonts w:ascii="Arial" w:eastAsia="Arial" w:hAnsi="Arial" w:cs="Arial"/>
          <w:spacing w:val="28"/>
          <w:sz w:val="24"/>
          <w:szCs w:val="24"/>
        </w:rPr>
        <w:t xml:space="preserve"> </w:t>
      </w:r>
      <w:r>
        <w:rPr>
          <w:rFonts w:ascii="Arial" w:eastAsia="Arial" w:hAnsi="Arial" w:cs="Arial"/>
          <w:sz w:val="24"/>
          <w:szCs w:val="24"/>
        </w:rPr>
        <w:t>grafik</w:t>
      </w:r>
      <w:r>
        <w:rPr>
          <w:rFonts w:ascii="Arial" w:eastAsia="Arial" w:hAnsi="Arial" w:cs="Arial"/>
          <w:spacing w:val="28"/>
          <w:sz w:val="24"/>
          <w:szCs w:val="24"/>
        </w:rPr>
        <w:t xml:space="preserve"> </w:t>
      </w:r>
      <w:r>
        <w:rPr>
          <w:rFonts w:ascii="Arial" w:eastAsia="Arial" w:hAnsi="Arial" w:cs="Arial"/>
          <w:sz w:val="24"/>
          <w:szCs w:val="24"/>
        </w:rPr>
        <w:t>tidak</w:t>
      </w:r>
      <w:r>
        <w:rPr>
          <w:rFonts w:ascii="Arial" w:eastAsia="Arial" w:hAnsi="Arial" w:cs="Arial"/>
          <w:spacing w:val="28"/>
          <w:sz w:val="24"/>
          <w:szCs w:val="24"/>
        </w:rPr>
        <w:t xml:space="preserve"> </w:t>
      </w:r>
      <w:r>
        <w:rPr>
          <w:rFonts w:ascii="Arial" w:eastAsia="Arial" w:hAnsi="Arial" w:cs="Arial"/>
          <w:sz w:val="24"/>
          <w:szCs w:val="24"/>
        </w:rPr>
        <w:t>dibenarkan,</w:t>
      </w:r>
      <w:r>
        <w:rPr>
          <w:rFonts w:ascii="Arial" w:eastAsia="Arial" w:hAnsi="Arial" w:cs="Arial"/>
          <w:spacing w:val="28"/>
          <w:sz w:val="24"/>
          <w:szCs w:val="24"/>
        </w:rPr>
        <w:t xml:space="preserve"> </w:t>
      </w:r>
      <w:r>
        <w:rPr>
          <w:rFonts w:ascii="Arial" w:eastAsia="Arial" w:hAnsi="Arial" w:cs="Arial"/>
          <w:sz w:val="24"/>
          <w:szCs w:val="24"/>
        </w:rPr>
        <w:t>demikian</w:t>
      </w:r>
      <w:r>
        <w:rPr>
          <w:rFonts w:ascii="Arial" w:eastAsia="Arial" w:hAnsi="Arial" w:cs="Arial"/>
          <w:spacing w:val="28"/>
          <w:sz w:val="24"/>
          <w:szCs w:val="24"/>
        </w:rPr>
        <w:t xml:space="preserve"> </w:t>
      </w:r>
      <w:r>
        <w:rPr>
          <w:rFonts w:ascii="Arial" w:eastAsia="Arial" w:hAnsi="Arial" w:cs="Arial"/>
          <w:sz w:val="24"/>
          <w:szCs w:val="24"/>
        </w:rPr>
        <w:t>pula</w:t>
      </w:r>
      <w:r>
        <w:rPr>
          <w:rFonts w:ascii="Arial" w:eastAsia="Arial" w:hAnsi="Arial" w:cs="Arial"/>
          <w:spacing w:val="28"/>
          <w:sz w:val="24"/>
          <w:szCs w:val="24"/>
        </w:rPr>
        <w:t xml:space="preserve"> </w:t>
      </w:r>
      <w:r>
        <w:rPr>
          <w:rFonts w:ascii="Arial" w:eastAsia="Arial" w:hAnsi="Arial" w:cs="Arial"/>
          <w:sz w:val="24"/>
          <w:szCs w:val="24"/>
        </w:rPr>
        <w:t>jika</w:t>
      </w:r>
      <w:r>
        <w:rPr>
          <w:rFonts w:ascii="Arial" w:eastAsia="Arial" w:hAnsi="Arial" w:cs="Arial"/>
          <w:spacing w:val="28"/>
          <w:sz w:val="24"/>
          <w:szCs w:val="24"/>
        </w:rPr>
        <w:t xml:space="preserve"> </w:t>
      </w:r>
      <w:r>
        <w:rPr>
          <w:rFonts w:ascii="Arial" w:eastAsia="Arial" w:hAnsi="Arial" w:cs="Arial"/>
          <w:sz w:val="24"/>
          <w:szCs w:val="24"/>
        </w:rPr>
        <w:t>kemudian</w:t>
      </w:r>
      <w:r>
        <w:rPr>
          <w:rFonts w:ascii="Arial" w:eastAsia="Arial" w:hAnsi="Arial" w:cs="Arial"/>
          <w:spacing w:val="28"/>
          <w:sz w:val="24"/>
          <w:szCs w:val="24"/>
        </w:rPr>
        <w:t xml:space="preserve"> </w:t>
      </w:r>
      <w:r>
        <w:rPr>
          <w:rFonts w:ascii="Arial" w:eastAsia="Arial" w:hAnsi="Arial" w:cs="Arial"/>
          <w:sz w:val="24"/>
          <w:szCs w:val="24"/>
        </w:rPr>
        <w:t>kertas</w:t>
      </w:r>
      <w:r>
        <w:rPr>
          <w:rFonts w:ascii="Arial" w:eastAsia="Arial" w:hAnsi="Arial" w:cs="Arial"/>
          <w:spacing w:val="28"/>
          <w:sz w:val="24"/>
          <w:szCs w:val="24"/>
        </w:rPr>
        <w:t xml:space="preserve"> </w:t>
      </w:r>
      <w:r>
        <w:rPr>
          <w:rFonts w:ascii="Arial" w:eastAsia="Arial" w:hAnsi="Arial" w:cs="Arial"/>
          <w:sz w:val="24"/>
          <w:szCs w:val="24"/>
        </w:rPr>
        <w:t xml:space="preserve">grafik ini ditempelkan pada kertas naskah. Untuk kurva hubungan linear, skala pada sumbu x dan y ditetapkan sedemikian rupa sehingga ada kesesuaian antara kemiringan </w:t>
      </w:r>
      <w:r>
        <w:rPr>
          <w:rFonts w:ascii="Arial" w:eastAsia="Arial" w:hAnsi="Arial" w:cs="Arial"/>
          <w:i/>
          <w:sz w:val="24"/>
          <w:szCs w:val="24"/>
        </w:rPr>
        <w:t>(slope)</w:t>
      </w:r>
      <w:r>
        <w:rPr>
          <w:rFonts w:ascii="Arial" w:eastAsia="Arial" w:hAnsi="Arial" w:cs="Arial"/>
          <w:sz w:val="24"/>
          <w:szCs w:val="24"/>
        </w:rPr>
        <w:t>dengan persamaan regresinya.</w:t>
      </w:r>
    </w:p>
    <w:p w:rsidR="00090544" w:rsidRDefault="003B17C1">
      <w:pPr>
        <w:spacing w:before="8" w:line="480" w:lineRule="auto"/>
        <w:ind w:left="667" w:right="71" w:firstLine="567"/>
        <w:jc w:val="both"/>
        <w:rPr>
          <w:rFonts w:ascii="Arial" w:eastAsia="Arial" w:hAnsi="Arial" w:cs="Arial"/>
          <w:sz w:val="24"/>
          <w:szCs w:val="24"/>
        </w:rPr>
      </w:pPr>
      <w:r>
        <w:rPr>
          <w:rFonts w:ascii="Arial" w:eastAsia="Arial" w:hAnsi="Arial" w:cs="Arial"/>
          <w:sz w:val="24"/>
          <w:szCs w:val="24"/>
        </w:rPr>
        <w:t>Foto dapat hita</w:t>
      </w:r>
      <w:r>
        <w:rPr>
          <w:rFonts w:ascii="Arial" w:eastAsia="Arial" w:hAnsi="Arial" w:cs="Arial"/>
          <w:spacing w:val="1"/>
          <w:sz w:val="24"/>
          <w:szCs w:val="24"/>
        </w:rPr>
        <w:t>m</w:t>
      </w:r>
      <w:r>
        <w:rPr>
          <w:rFonts w:ascii="Arial" w:eastAsia="Arial" w:hAnsi="Arial" w:cs="Arial"/>
          <w:sz w:val="24"/>
          <w:szCs w:val="24"/>
        </w:rPr>
        <w:t>-putih atau berwarna disisipkan dalam uraian. Gambar berserta judulnya dibuat simetris terhadap sembir kiri kanan dan terhadap teks di atas dan di bawahnya dengan jarak masing-masing 3 spasi.</w:t>
      </w:r>
    </w:p>
    <w:p w:rsidR="00090544" w:rsidRDefault="003B17C1">
      <w:pPr>
        <w:spacing w:before="8" w:line="480" w:lineRule="auto"/>
        <w:ind w:left="667" w:right="71" w:firstLine="567"/>
        <w:jc w:val="both"/>
        <w:rPr>
          <w:rFonts w:ascii="Arial" w:eastAsia="Arial" w:hAnsi="Arial" w:cs="Arial"/>
          <w:sz w:val="24"/>
          <w:szCs w:val="24"/>
        </w:rPr>
      </w:pPr>
      <w:r>
        <w:rPr>
          <w:rFonts w:ascii="Arial" w:eastAsia="Arial" w:hAnsi="Arial" w:cs="Arial"/>
          <w:sz w:val="24"/>
          <w:szCs w:val="24"/>
        </w:rPr>
        <w:t>Gambar yang dikutip dari sumber lain harus dinyatakan sumbernya, dengan  menuliskannya  pada  akhir  judul  gambar  seperti  cara  pengacuan sumber pustaka dalam uraian. Contoh gambar tercantum pada lampiran 1</w:t>
      </w:r>
      <w:r w:rsidR="006759B3">
        <w:rPr>
          <w:rFonts w:ascii="Arial" w:eastAsia="Arial" w:hAnsi="Arial" w:cs="Arial"/>
          <w:sz w:val="24"/>
          <w:szCs w:val="24"/>
          <w:lang w:val="id-ID"/>
        </w:rPr>
        <w:t>3</w:t>
      </w:r>
      <w:r>
        <w:rPr>
          <w:rFonts w:ascii="Arial" w:eastAsia="Arial" w:hAnsi="Arial" w:cs="Arial"/>
          <w:sz w:val="24"/>
          <w:szCs w:val="24"/>
        </w:rPr>
        <w:t>.</w:t>
      </w:r>
    </w:p>
    <w:p w:rsidR="00090544" w:rsidRDefault="003B17C1">
      <w:pPr>
        <w:spacing w:before="12"/>
        <w:ind w:left="3226"/>
        <w:rPr>
          <w:rFonts w:ascii="Arial" w:eastAsia="Arial" w:hAnsi="Arial" w:cs="Arial"/>
          <w:sz w:val="24"/>
          <w:szCs w:val="24"/>
        </w:rPr>
      </w:pPr>
      <w:r>
        <w:rPr>
          <w:rFonts w:ascii="Arial" w:eastAsia="Arial" w:hAnsi="Arial" w:cs="Arial"/>
          <w:b/>
          <w:sz w:val="24"/>
          <w:szCs w:val="24"/>
        </w:rPr>
        <w:t>E.  Penulisan Nama Penulis</w:t>
      </w:r>
    </w:p>
    <w:p w:rsidR="00090544" w:rsidRDefault="00090544">
      <w:pPr>
        <w:spacing w:line="200" w:lineRule="exact"/>
      </w:pPr>
    </w:p>
    <w:p w:rsidR="00090544" w:rsidRDefault="00090544">
      <w:pPr>
        <w:spacing w:before="10" w:line="220" w:lineRule="exact"/>
        <w:rPr>
          <w:sz w:val="22"/>
          <w:szCs w:val="22"/>
        </w:rPr>
      </w:pPr>
    </w:p>
    <w:p w:rsidR="00090544" w:rsidRDefault="003B17C1">
      <w:pPr>
        <w:spacing w:line="484" w:lineRule="auto"/>
        <w:ind w:left="100" w:right="178" w:firstLine="567"/>
        <w:rPr>
          <w:rFonts w:ascii="Arial" w:eastAsia="Arial" w:hAnsi="Arial" w:cs="Arial"/>
          <w:sz w:val="24"/>
          <w:szCs w:val="24"/>
        </w:rPr>
      </w:pPr>
      <w:r>
        <w:rPr>
          <w:rFonts w:ascii="Arial" w:eastAsia="Arial" w:hAnsi="Arial" w:cs="Arial"/>
          <w:sz w:val="24"/>
          <w:szCs w:val="24"/>
        </w:rPr>
        <w:t>Bagian ini memberikan pedoman tentang pengutipan nama penulis yang diacu dalam uraian dan daftar pustaka.</w:t>
      </w:r>
      <w:bookmarkStart w:id="0" w:name="_GoBack"/>
      <w:bookmarkEnd w:id="0"/>
    </w:p>
    <w:p w:rsidR="00090544" w:rsidRDefault="00090544">
      <w:pPr>
        <w:spacing w:before="7" w:line="140" w:lineRule="exact"/>
        <w:rPr>
          <w:sz w:val="15"/>
          <w:szCs w:val="15"/>
        </w:rPr>
      </w:pPr>
    </w:p>
    <w:p w:rsidR="00090544" w:rsidRDefault="003B17C1">
      <w:pPr>
        <w:ind w:left="100"/>
        <w:rPr>
          <w:rFonts w:ascii="Arial" w:eastAsia="Arial" w:hAnsi="Arial" w:cs="Arial"/>
          <w:sz w:val="24"/>
          <w:szCs w:val="24"/>
        </w:rPr>
      </w:pPr>
      <w:r>
        <w:rPr>
          <w:rFonts w:ascii="Arial" w:eastAsia="Arial" w:hAnsi="Arial" w:cs="Arial"/>
          <w:b/>
          <w:sz w:val="24"/>
          <w:szCs w:val="24"/>
        </w:rPr>
        <w:t xml:space="preserve">1.    </w:t>
      </w:r>
      <w:r>
        <w:rPr>
          <w:rFonts w:ascii="Arial" w:eastAsia="Arial" w:hAnsi="Arial" w:cs="Arial"/>
          <w:b/>
          <w:spacing w:val="34"/>
          <w:sz w:val="24"/>
          <w:szCs w:val="24"/>
        </w:rPr>
        <w:t xml:space="preserve"> </w:t>
      </w:r>
      <w:r>
        <w:rPr>
          <w:rFonts w:ascii="Arial" w:eastAsia="Arial" w:hAnsi="Arial" w:cs="Arial"/>
          <w:b/>
          <w:sz w:val="24"/>
          <w:szCs w:val="24"/>
        </w:rPr>
        <w:t>Nama penulis yang diacu dalam uraian</w:t>
      </w:r>
    </w:p>
    <w:p w:rsidR="00090544" w:rsidRDefault="00090544">
      <w:pPr>
        <w:spacing w:before="16" w:line="260" w:lineRule="exact"/>
        <w:rPr>
          <w:sz w:val="26"/>
          <w:szCs w:val="26"/>
        </w:rPr>
      </w:pPr>
    </w:p>
    <w:p w:rsidR="00090544" w:rsidRDefault="003B17C1">
      <w:pPr>
        <w:spacing w:line="480" w:lineRule="auto"/>
        <w:ind w:left="667" w:right="71" w:firstLine="567"/>
        <w:jc w:val="both"/>
        <w:rPr>
          <w:rFonts w:ascii="Arial" w:eastAsia="Arial" w:hAnsi="Arial" w:cs="Arial"/>
          <w:sz w:val="24"/>
          <w:szCs w:val="24"/>
        </w:rPr>
      </w:pPr>
      <w:r>
        <w:rPr>
          <w:rFonts w:ascii="Arial" w:eastAsia="Arial" w:hAnsi="Arial" w:cs="Arial"/>
          <w:sz w:val="24"/>
          <w:szCs w:val="24"/>
        </w:rPr>
        <w:t xml:space="preserve">Penulis yang tulisannya diacu dalam uraian disebutkan nama akhirnya saja. Jika terdapat dua penulis yang mempunyai nama akhir yang sama dan </w:t>
      </w:r>
      <w:r>
        <w:rPr>
          <w:rFonts w:ascii="Arial" w:eastAsia="Arial" w:hAnsi="Arial" w:cs="Arial"/>
          <w:sz w:val="24"/>
          <w:szCs w:val="24"/>
        </w:rPr>
        <w:lastRenderedPageBreak/>
        <w:t>menulis  pada  tahun  yang  sama  maka  untuk  membedakannya  di  belakang tahun diberi huruf kecil a, b, dan seterusnya.</w:t>
      </w:r>
    </w:p>
    <w:p w:rsidR="00090544" w:rsidRDefault="003B17C1">
      <w:pPr>
        <w:spacing w:before="65" w:line="480" w:lineRule="auto"/>
        <w:ind w:left="667" w:right="71" w:firstLine="567"/>
        <w:jc w:val="both"/>
        <w:rPr>
          <w:rFonts w:ascii="Arial" w:eastAsia="Arial" w:hAnsi="Arial" w:cs="Arial"/>
          <w:sz w:val="24"/>
          <w:szCs w:val="24"/>
        </w:rPr>
      </w:pPr>
      <w:r>
        <w:rPr>
          <w:rFonts w:ascii="Arial" w:eastAsia="Arial" w:hAnsi="Arial" w:cs="Arial"/>
          <w:sz w:val="24"/>
          <w:szCs w:val="24"/>
        </w:rPr>
        <w:t xml:space="preserve">Jika penulisnya dua orang maka kedua nama akhir dituliskan dengan menyelipkan kata </w:t>
      </w:r>
      <w:r>
        <w:rPr>
          <w:rFonts w:ascii="Arial" w:eastAsia="Arial" w:hAnsi="Arial" w:cs="Arial"/>
          <w:b/>
          <w:i/>
          <w:sz w:val="24"/>
          <w:szCs w:val="24"/>
        </w:rPr>
        <w:t xml:space="preserve">dan </w:t>
      </w:r>
      <w:r>
        <w:rPr>
          <w:rFonts w:ascii="Arial" w:eastAsia="Arial" w:hAnsi="Arial" w:cs="Arial"/>
          <w:sz w:val="24"/>
          <w:szCs w:val="24"/>
        </w:rPr>
        <w:t xml:space="preserve">atau </w:t>
      </w:r>
      <w:r>
        <w:rPr>
          <w:rFonts w:ascii="Arial" w:eastAsia="Arial" w:hAnsi="Arial" w:cs="Arial"/>
          <w:b/>
          <w:i/>
          <w:sz w:val="24"/>
          <w:szCs w:val="24"/>
        </w:rPr>
        <w:t xml:space="preserve">and </w:t>
      </w:r>
      <w:r>
        <w:rPr>
          <w:rFonts w:ascii="Arial" w:eastAsia="Arial" w:hAnsi="Arial" w:cs="Arial"/>
          <w:sz w:val="24"/>
          <w:szCs w:val="24"/>
        </w:rPr>
        <w:t>diantara kedua nama tersebut. Jika penulisannya lebih dari dua orang, hanya nama akhir penulis pertama yang dicamtumkan diikuti denga dkk atau et al.</w:t>
      </w:r>
    </w:p>
    <w:p w:rsidR="00090544" w:rsidRDefault="003B17C1">
      <w:pPr>
        <w:spacing w:before="8" w:line="480" w:lineRule="auto"/>
        <w:ind w:left="667" w:right="71" w:firstLine="567"/>
        <w:jc w:val="both"/>
        <w:rPr>
          <w:rFonts w:ascii="Arial" w:eastAsia="Arial" w:hAnsi="Arial" w:cs="Arial"/>
          <w:sz w:val="24"/>
          <w:szCs w:val="24"/>
        </w:rPr>
      </w:pPr>
      <w:r>
        <w:rPr>
          <w:rFonts w:ascii="Arial" w:eastAsia="Arial" w:hAnsi="Arial" w:cs="Arial"/>
          <w:sz w:val="24"/>
          <w:szCs w:val="24"/>
        </w:rPr>
        <w:t>Jika rujukan bersumber dari buku suntingan atau risalah (proceeding), yang ditulis adalah nama penulis asli bukan nama penyuntingnya. Jika rujukan diambil dari dokumen-dokumen resmi seperti undang undang, peraturan pemerintah,   garis   garis   besar   haluan   negara,   peraturan   daerah,   surat keputusan dan koran, nama sumber ditulis sebagai penganti nama penulis. Misalnya :</w:t>
      </w:r>
    </w:p>
    <w:p w:rsidR="00090544" w:rsidRDefault="003B17C1">
      <w:pPr>
        <w:spacing w:before="8" w:line="480" w:lineRule="auto"/>
        <w:ind w:left="744" w:right="1678"/>
        <w:rPr>
          <w:rFonts w:ascii="Arial" w:eastAsia="Arial" w:hAnsi="Arial" w:cs="Arial"/>
          <w:sz w:val="24"/>
          <w:szCs w:val="24"/>
        </w:rPr>
      </w:pPr>
      <w:r>
        <w:rPr>
          <w:rFonts w:ascii="Arial" w:eastAsia="Arial" w:hAnsi="Arial" w:cs="Arial"/>
          <w:sz w:val="24"/>
          <w:szCs w:val="24"/>
        </w:rPr>
        <w:t xml:space="preserve">a. </w:t>
      </w:r>
      <w:r>
        <w:rPr>
          <w:rFonts w:ascii="Arial" w:eastAsia="Arial" w:hAnsi="Arial" w:cs="Arial"/>
          <w:spacing w:val="27"/>
          <w:sz w:val="24"/>
          <w:szCs w:val="24"/>
        </w:rPr>
        <w:t xml:space="preserve"> </w:t>
      </w:r>
      <w:r>
        <w:rPr>
          <w:rFonts w:ascii="Arial" w:eastAsia="Arial" w:hAnsi="Arial" w:cs="Arial"/>
          <w:sz w:val="24"/>
          <w:szCs w:val="24"/>
        </w:rPr>
        <w:t xml:space="preserve">Menurut tenra (1994), penderita penyakit............................... b. </w:t>
      </w:r>
      <w:r>
        <w:rPr>
          <w:rFonts w:ascii="Arial" w:eastAsia="Arial" w:hAnsi="Arial" w:cs="Arial"/>
          <w:spacing w:val="27"/>
          <w:sz w:val="24"/>
          <w:szCs w:val="24"/>
        </w:rPr>
        <w:t xml:space="preserve"> </w:t>
      </w:r>
      <w:r>
        <w:rPr>
          <w:rFonts w:ascii="Arial" w:eastAsia="Arial" w:hAnsi="Arial" w:cs="Arial"/>
          <w:sz w:val="24"/>
          <w:szCs w:val="24"/>
        </w:rPr>
        <w:t>Akhir-akhir ini gejala perkelaihan ..... ( Smith, 1927a)</w:t>
      </w:r>
    </w:p>
    <w:p w:rsidR="00090544" w:rsidRDefault="003B17C1">
      <w:pPr>
        <w:spacing w:before="8" w:line="480" w:lineRule="auto"/>
        <w:ind w:left="744" w:right="664"/>
        <w:rPr>
          <w:rFonts w:ascii="Arial" w:eastAsia="Arial" w:hAnsi="Arial" w:cs="Arial"/>
          <w:sz w:val="24"/>
          <w:szCs w:val="24"/>
        </w:rPr>
      </w:pPr>
      <w:r>
        <w:rPr>
          <w:rFonts w:ascii="Arial" w:eastAsia="Arial" w:hAnsi="Arial" w:cs="Arial"/>
          <w:sz w:val="24"/>
          <w:szCs w:val="24"/>
        </w:rPr>
        <w:t xml:space="preserve">c. </w:t>
      </w:r>
      <w:r>
        <w:rPr>
          <w:rFonts w:ascii="Arial" w:eastAsia="Arial" w:hAnsi="Arial" w:cs="Arial"/>
          <w:spacing w:val="40"/>
          <w:sz w:val="24"/>
          <w:szCs w:val="24"/>
        </w:rPr>
        <w:t xml:space="preserve"> </w:t>
      </w:r>
      <w:r>
        <w:rPr>
          <w:rFonts w:ascii="Arial" w:eastAsia="Arial" w:hAnsi="Arial" w:cs="Arial"/>
          <w:sz w:val="24"/>
          <w:szCs w:val="24"/>
        </w:rPr>
        <w:t xml:space="preserve">Pemberian obat tradisional meningkatkan ... (Darise dan Kadir, 1973). d. </w:t>
      </w:r>
      <w:r>
        <w:rPr>
          <w:rFonts w:ascii="Arial" w:eastAsia="Arial" w:hAnsi="Arial" w:cs="Arial"/>
          <w:spacing w:val="27"/>
          <w:sz w:val="24"/>
          <w:szCs w:val="24"/>
        </w:rPr>
        <w:t xml:space="preserve"> </w:t>
      </w:r>
      <w:r>
        <w:rPr>
          <w:rFonts w:ascii="Arial" w:eastAsia="Arial" w:hAnsi="Arial" w:cs="Arial"/>
          <w:sz w:val="24"/>
          <w:szCs w:val="24"/>
        </w:rPr>
        <w:t>Menurut black and smith (1974), tanah yang .............</w:t>
      </w:r>
    </w:p>
    <w:p w:rsidR="00090544" w:rsidRDefault="003B17C1">
      <w:pPr>
        <w:spacing w:before="8"/>
        <w:ind w:left="744"/>
        <w:rPr>
          <w:rFonts w:ascii="Arial" w:eastAsia="Arial" w:hAnsi="Arial" w:cs="Arial"/>
          <w:sz w:val="24"/>
          <w:szCs w:val="24"/>
        </w:rPr>
      </w:pPr>
      <w:r>
        <w:rPr>
          <w:rFonts w:ascii="Arial" w:eastAsia="Arial" w:hAnsi="Arial" w:cs="Arial"/>
          <w:sz w:val="24"/>
          <w:szCs w:val="24"/>
        </w:rPr>
        <w:t xml:space="preserve">e. </w:t>
      </w:r>
      <w:r>
        <w:rPr>
          <w:rFonts w:ascii="Arial" w:eastAsia="Arial" w:hAnsi="Arial" w:cs="Arial"/>
          <w:spacing w:val="27"/>
          <w:sz w:val="24"/>
          <w:szCs w:val="24"/>
        </w:rPr>
        <w:t xml:space="preserve"> </w:t>
      </w:r>
      <w:r>
        <w:rPr>
          <w:rFonts w:ascii="Arial" w:eastAsia="Arial" w:hAnsi="Arial" w:cs="Arial"/>
          <w:sz w:val="24"/>
          <w:szCs w:val="24"/>
        </w:rPr>
        <w:t>Hal ini telah diteliti sebelumnya (Rampisela dkk., 1992).</w:t>
      </w:r>
    </w:p>
    <w:p w:rsidR="00090544" w:rsidRDefault="00090544">
      <w:pPr>
        <w:spacing w:before="16" w:line="260" w:lineRule="exact"/>
        <w:rPr>
          <w:sz w:val="26"/>
          <w:szCs w:val="26"/>
        </w:rPr>
      </w:pPr>
    </w:p>
    <w:p w:rsidR="00090544" w:rsidRDefault="003B17C1">
      <w:pPr>
        <w:ind w:left="744"/>
        <w:rPr>
          <w:rFonts w:ascii="Arial" w:eastAsia="Arial" w:hAnsi="Arial" w:cs="Arial"/>
          <w:sz w:val="24"/>
          <w:szCs w:val="24"/>
        </w:rPr>
      </w:pPr>
      <w:r>
        <w:rPr>
          <w:rFonts w:ascii="Arial" w:eastAsia="Arial" w:hAnsi="Arial" w:cs="Arial"/>
          <w:sz w:val="24"/>
          <w:szCs w:val="24"/>
        </w:rPr>
        <w:t xml:space="preserve">f.  </w:t>
      </w:r>
      <w:r>
        <w:rPr>
          <w:rFonts w:ascii="Arial" w:eastAsia="Arial" w:hAnsi="Arial" w:cs="Arial"/>
          <w:spacing w:val="27"/>
          <w:sz w:val="24"/>
          <w:szCs w:val="24"/>
        </w:rPr>
        <w:t xml:space="preserve"> </w:t>
      </w:r>
      <w:r>
        <w:rPr>
          <w:rFonts w:ascii="Arial" w:eastAsia="Arial" w:hAnsi="Arial" w:cs="Arial"/>
          <w:sz w:val="24"/>
          <w:szCs w:val="24"/>
        </w:rPr>
        <w:t>Inflasi</w:t>
      </w:r>
      <w:r>
        <w:rPr>
          <w:rFonts w:ascii="Arial" w:eastAsia="Arial" w:hAnsi="Arial" w:cs="Arial"/>
          <w:spacing w:val="61"/>
          <w:sz w:val="24"/>
          <w:szCs w:val="24"/>
        </w:rPr>
        <w:t xml:space="preserve"> </w:t>
      </w:r>
      <w:r>
        <w:rPr>
          <w:rFonts w:ascii="Arial" w:eastAsia="Arial" w:hAnsi="Arial" w:cs="Arial"/>
          <w:sz w:val="24"/>
          <w:szCs w:val="24"/>
        </w:rPr>
        <w:t>ternyata</w:t>
      </w:r>
      <w:r>
        <w:rPr>
          <w:rFonts w:ascii="Arial" w:eastAsia="Arial" w:hAnsi="Arial" w:cs="Arial"/>
          <w:spacing w:val="61"/>
          <w:sz w:val="24"/>
          <w:szCs w:val="24"/>
        </w:rPr>
        <w:t xml:space="preserve"> </w:t>
      </w:r>
      <w:r>
        <w:rPr>
          <w:rFonts w:ascii="Arial" w:eastAsia="Arial" w:hAnsi="Arial" w:cs="Arial"/>
          <w:sz w:val="24"/>
          <w:szCs w:val="24"/>
        </w:rPr>
        <w:t>naik</w:t>
      </w:r>
      <w:r>
        <w:rPr>
          <w:rFonts w:ascii="Arial" w:eastAsia="Arial" w:hAnsi="Arial" w:cs="Arial"/>
          <w:spacing w:val="61"/>
          <w:sz w:val="24"/>
          <w:szCs w:val="24"/>
        </w:rPr>
        <w:t xml:space="preserve"> </w:t>
      </w:r>
      <w:r>
        <w:rPr>
          <w:rFonts w:ascii="Arial" w:eastAsia="Arial" w:hAnsi="Arial" w:cs="Arial"/>
          <w:sz w:val="24"/>
          <w:szCs w:val="24"/>
        </w:rPr>
        <w:t>mendekati</w:t>
      </w:r>
      <w:r>
        <w:rPr>
          <w:rFonts w:ascii="Arial" w:eastAsia="Arial" w:hAnsi="Arial" w:cs="Arial"/>
          <w:spacing w:val="61"/>
          <w:sz w:val="24"/>
          <w:szCs w:val="24"/>
        </w:rPr>
        <w:t xml:space="preserve"> </w:t>
      </w:r>
      <w:r>
        <w:rPr>
          <w:rFonts w:ascii="Arial" w:eastAsia="Arial" w:hAnsi="Arial" w:cs="Arial"/>
          <w:sz w:val="24"/>
          <w:szCs w:val="24"/>
        </w:rPr>
        <w:t>angka</w:t>
      </w:r>
      <w:r>
        <w:rPr>
          <w:rFonts w:ascii="Arial" w:eastAsia="Arial" w:hAnsi="Arial" w:cs="Arial"/>
          <w:spacing w:val="61"/>
          <w:sz w:val="24"/>
          <w:szCs w:val="24"/>
        </w:rPr>
        <w:t xml:space="preserve"> </w:t>
      </w:r>
      <w:r>
        <w:rPr>
          <w:rFonts w:ascii="Arial" w:eastAsia="Arial" w:hAnsi="Arial" w:cs="Arial"/>
          <w:sz w:val="24"/>
          <w:szCs w:val="24"/>
        </w:rPr>
        <w:t>dua</w:t>
      </w:r>
      <w:r>
        <w:rPr>
          <w:rFonts w:ascii="Arial" w:eastAsia="Arial" w:hAnsi="Arial" w:cs="Arial"/>
          <w:spacing w:val="61"/>
          <w:sz w:val="24"/>
          <w:szCs w:val="24"/>
        </w:rPr>
        <w:t xml:space="preserve"> </w:t>
      </w:r>
      <w:r>
        <w:rPr>
          <w:rFonts w:ascii="Arial" w:eastAsia="Arial" w:hAnsi="Arial" w:cs="Arial"/>
          <w:sz w:val="24"/>
          <w:szCs w:val="24"/>
        </w:rPr>
        <w:t>digit</w:t>
      </w:r>
      <w:r>
        <w:rPr>
          <w:rFonts w:ascii="Arial" w:eastAsia="Arial" w:hAnsi="Arial" w:cs="Arial"/>
          <w:spacing w:val="61"/>
          <w:sz w:val="24"/>
          <w:szCs w:val="24"/>
        </w:rPr>
        <w:t xml:space="preserve"> </w:t>
      </w:r>
      <w:r>
        <w:rPr>
          <w:rFonts w:ascii="Arial" w:eastAsia="Arial" w:hAnsi="Arial" w:cs="Arial"/>
          <w:sz w:val="24"/>
          <w:szCs w:val="24"/>
        </w:rPr>
        <w:t>(Kompas,</w:t>
      </w:r>
      <w:r>
        <w:rPr>
          <w:rFonts w:ascii="Arial" w:eastAsia="Arial" w:hAnsi="Arial" w:cs="Arial"/>
          <w:spacing w:val="61"/>
          <w:sz w:val="24"/>
          <w:szCs w:val="24"/>
        </w:rPr>
        <w:t xml:space="preserve"> </w:t>
      </w:r>
      <w:r>
        <w:rPr>
          <w:rFonts w:ascii="Arial" w:eastAsia="Arial" w:hAnsi="Arial" w:cs="Arial"/>
          <w:sz w:val="24"/>
          <w:szCs w:val="24"/>
        </w:rPr>
        <w:t>2</w:t>
      </w:r>
      <w:r>
        <w:rPr>
          <w:rFonts w:ascii="Arial" w:eastAsia="Arial" w:hAnsi="Arial" w:cs="Arial"/>
          <w:spacing w:val="61"/>
          <w:sz w:val="24"/>
          <w:szCs w:val="24"/>
        </w:rPr>
        <w:t xml:space="preserve"> </w:t>
      </w:r>
      <w:r>
        <w:rPr>
          <w:rFonts w:ascii="Arial" w:eastAsia="Arial" w:hAnsi="Arial" w:cs="Arial"/>
          <w:sz w:val="24"/>
          <w:szCs w:val="24"/>
        </w:rPr>
        <w:t>Septembar</w:t>
      </w:r>
    </w:p>
    <w:p w:rsidR="00090544" w:rsidRDefault="00090544">
      <w:pPr>
        <w:spacing w:before="16" w:line="260" w:lineRule="exact"/>
        <w:rPr>
          <w:sz w:val="26"/>
          <w:szCs w:val="26"/>
        </w:rPr>
      </w:pPr>
    </w:p>
    <w:p w:rsidR="00090544" w:rsidRDefault="003B17C1">
      <w:pPr>
        <w:ind w:left="1104"/>
        <w:rPr>
          <w:rFonts w:ascii="Arial" w:eastAsia="Arial" w:hAnsi="Arial" w:cs="Arial"/>
          <w:sz w:val="24"/>
          <w:szCs w:val="24"/>
        </w:rPr>
      </w:pPr>
      <w:r>
        <w:rPr>
          <w:rFonts w:ascii="Arial" w:eastAsia="Arial" w:hAnsi="Arial" w:cs="Arial"/>
          <w:sz w:val="24"/>
          <w:szCs w:val="24"/>
        </w:rPr>
        <w:t>1992).</w:t>
      </w:r>
    </w:p>
    <w:p w:rsidR="00090544" w:rsidRDefault="00090544">
      <w:pPr>
        <w:spacing w:before="16" w:line="260" w:lineRule="exact"/>
        <w:rPr>
          <w:sz w:val="26"/>
          <w:szCs w:val="26"/>
        </w:rPr>
      </w:pPr>
    </w:p>
    <w:p w:rsidR="00090544" w:rsidRDefault="003B17C1">
      <w:pPr>
        <w:ind w:left="100"/>
        <w:rPr>
          <w:rFonts w:ascii="Arial" w:eastAsia="Arial" w:hAnsi="Arial" w:cs="Arial"/>
          <w:sz w:val="24"/>
          <w:szCs w:val="24"/>
        </w:rPr>
      </w:pPr>
      <w:r>
        <w:rPr>
          <w:rFonts w:ascii="Arial" w:eastAsia="Arial" w:hAnsi="Arial" w:cs="Arial"/>
          <w:b/>
          <w:sz w:val="24"/>
          <w:szCs w:val="24"/>
        </w:rPr>
        <w:t xml:space="preserve">2.    </w:t>
      </w:r>
      <w:r>
        <w:rPr>
          <w:rFonts w:ascii="Arial" w:eastAsia="Arial" w:hAnsi="Arial" w:cs="Arial"/>
          <w:b/>
          <w:spacing w:val="34"/>
          <w:sz w:val="24"/>
          <w:szCs w:val="24"/>
        </w:rPr>
        <w:t xml:space="preserve"> </w:t>
      </w:r>
      <w:r>
        <w:rPr>
          <w:rFonts w:ascii="Arial" w:eastAsia="Arial" w:hAnsi="Arial" w:cs="Arial"/>
          <w:b/>
          <w:sz w:val="24"/>
          <w:szCs w:val="24"/>
        </w:rPr>
        <w:t>Nama penulis dalam daftar pustaka</w:t>
      </w:r>
    </w:p>
    <w:p w:rsidR="00090544" w:rsidRDefault="00090544">
      <w:pPr>
        <w:spacing w:before="16" w:line="260" w:lineRule="exact"/>
        <w:rPr>
          <w:sz w:val="26"/>
          <w:szCs w:val="26"/>
        </w:rPr>
      </w:pPr>
    </w:p>
    <w:p w:rsidR="00090544" w:rsidRDefault="003B17C1">
      <w:pPr>
        <w:spacing w:line="480" w:lineRule="auto"/>
        <w:ind w:left="667" w:right="493" w:firstLine="567"/>
        <w:rPr>
          <w:rFonts w:ascii="Arial" w:eastAsia="Arial" w:hAnsi="Arial" w:cs="Arial"/>
          <w:sz w:val="24"/>
          <w:szCs w:val="24"/>
        </w:rPr>
      </w:pPr>
      <w:r>
        <w:rPr>
          <w:rFonts w:ascii="Arial" w:eastAsia="Arial" w:hAnsi="Arial" w:cs="Arial"/>
          <w:sz w:val="24"/>
          <w:szCs w:val="24"/>
        </w:rPr>
        <w:t>Dalam daftar pustaka semua penulis yang buku atau artikelnya dirujuk harus dicantumkan namanya.</w:t>
      </w:r>
    </w:p>
    <w:p w:rsidR="00090544" w:rsidRDefault="003B17C1" w:rsidP="00D32AEA">
      <w:pPr>
        <w:spacing w:before="8" w:line="360" w:lineRule="auto"/>
        <w:ind w:left="744"/>
        <w:rPr>
          <w:rFonts w:ascii="Arial" w:eastAsia="Arial" w:hAnsi="Arial" w:cs="Arial"/>
          <w:sz w:val="24"/>
          <w:szCs w:val="24"/>
        </w:rPr>
      </w:pPr>
      <w:r>
        <w:rPr>
          <w:rFonts w:ascii="Arial" w:eastAsia="Arial" w:hAnsi="Arial" w:cs="Arial"/>
          <w:b/>
          <w:sz w:val="24"/>
          <w:szCs w:val="24"/>
        </w:rPr>
        <w:t xml:space="preserve">a.   </w:t>
      </w:r>
      <w:r>
        <w:rPr>
          <w:rFonts w:ascii="Arial" w:eastAsia="Arial" w:hAnsi="Arial" w:cs="Arial"/>
          <w:b/>
          <w:spacing w:val="24"/>
          <w:sz w:val="24"/>
          <w:szCs w:val="24"/>
        </w:rPr>
        <w:t xml:space="preserve"> </w:t>
      </w:r>
      <w:r>
        <w:rPr>
          <w:rFonts w:ascii="Arial" w:eastAsia="Arial" w:hAnsi="Arial" w:cs="Arial"/>
          <w:b/>
          <w:sz w:val="24"/>
          <w:szCs w:val="24"/>
        </w:rPr>
        <w:t>Nama Penulis lebih dari 1 kata</w:t>
      </w:r>
    </w:p>
    <w:p w:rsidR="00090544" w:rsidRDefault="003B17C1" w:rsidP="00D32AEA">
      <w:pPr>
        <w:spacing w:line="360" w:lineRule="auto"/>
        <w:ind w:left="1234" w:right="465" w:firstLine="567"/>
        <w:rPr>
          <w:rFonts w:ascii="Arial" w:eastAsia="Arial" w:hAnsi="Arial" w:cs="Arial"/>
          <w:sz w:val="24"/>
          <w:szCs w:val="24"/>
        </w:rPr>
        <w:sectPr w:rsidR="00090544">
          <w:pgSz w:w="11900" w:h="16840"/>
          <w:pgMar w:top="1380" w:right="1320" w:bottom="280" w:left="1340" w:header="720" w:footer="720" w:gutter="0"/>
          <w:cols w:space="720"/>
        </w:sectPr>
      </w:pPr>
      <w:r>
        <w:rPr>
          <w:rFonts w:ascii="Arial" w:eastAsia="Arial" w:hAnsi="Arial" w:cs="Arial"/>
          <w:sz w:val="24"/>
          <w:szCs w:val="24"/>
        </w:rPr>
        <w:t>Cara penulisannya ialah nama akhir diikuti dengan tanda koma, singkatan nama depan, nama tengah dan seterusnya, yang semuanya diberi tanda titik. Contoh :</w:t>
      </w:r>
    </w:p>
    <w:p w:rsidR="00090544" w:rsidRDefault="003B17C1">
      <w:pPr>
        <w:spacing w:before="65" w:line="480" w:lineRule="auto"/>
        <w:ind w:left="1484" w:right="71" w:hanging="360"/>
        <w:jc w:val="both"/>
        <w:rPr>
          <w:rFonts w:ascii="Arial" w:eastAsia="Arial" w:hAnsi="Arial" w:cs="Arial"/>
          <w:sz w:val="24"/>
          <w:szCs w:val="24"/>
        </w:rPr>
      </w:pPr>
      <w:r>
        <w:rPr>
          <w:rFonts w:ascii="Arial" w:eastAsia="Arial" w:hAnsi="Arial" w:cs="Arial"/>
          <w:sz w:val="24"/>
          <w:szCs w:val="24"/>
        </w:rPr>
        <w:lastRenderedPageBreak/>
        <w:t>(1).Adam</w:t>
      </w:r>
      <w:r>
        <w:rPr>
          <w:rFonts w:ascii="Arial" w:eastAsia="Arial" w:hAnsi="Arial" w:cs="Arial"/>
          <w:spacing w:val="1"/>
          <w:sz w:val="24"/>
          <w:szCs w:val="24"/>
        </w:rPr>
        <w:t xml:space="preserve"> </w:t>
      </w:r>
      <w:r>
        <w:rPr>
          <w:rFonts w:ascii="Arial" w:eastAsia="Arial" w:hAnsi="Arial" w:cs="Arial"/>
          <w:sz w:val="24"/>
          <w:szCs w:val="24"/>
        </w:rPr>
        <w:t>C. Smith, Jhon Kelvin an Bernard Klauss ditulis Smith, A.C, Kelvin, J. And Klauss, B.</w:t>
      </w:r>
    </w:p>
    <w:p w:rsidR="00090544" w:rsidRDefault="003B17C1">
      <w:pPr>
        <w:spacing w:before="8"/>
        <w:ind w:left="1124"/>
        <w:rPr>
          <w:rFonts w:ascii="Arial" w:eastAsia="Arial" w:hAnsi="Arial" w:cs="Arial"/>
          <w:sz w:val="24"/>
          <w:szCs w:val="24"/>
        </w:rPr>
      </w:pPr>
      <w:r>
        <w:rPr>
          <w:rFonts w:ascii="Arial" w:eastAsia="Arial" w:hAnsi="Arial" w:cs="Arial"/>
          <w:sz w:val="24"/>
          <w:szCs w:val="24"/>
        </w:rPr>
        <w:t>(2).Sultan Takdir Alisyahbana ditulis Alisyahbana, S.T.</w:t>
      </w:r>
    </w:p>
    <w:p w:rsidR="00090544" w:rsidRDefault="00090544">
      <w:pPr>
        <w:spacing w:before="16" w:line="260" w:lineRule="exact"/>
        <w:rPr>
          <w:sz w:val="26"/>
          <w:szCs w:val="26"/>
        </w:rPr>
      </w:pPr>
    </w:p>
    <w:p w:rsidR="00090544" w:rsidRDefault="003B17C1">
      <w:pPr>
        <w:ind w:left="404"/>
        <w:rPr>
          <w:rFonts w:ascii="Arial" w:eastAsia="Arial" w:hAnsi="Arial" w:cs="Arial"/>
          <w:sz w:val="24"/>
          <w:szCs w:val="24"/>
        </w:rPr>
      </w:pPr>
      <w:r>
        <w:rPr>
          <w:rFonts w:ascii="Arial" w:eastAsia="Arial" w:hAnsi="Arial" w:cs="Arial"/>
          <w:b/>
          <w:sz w:val="24"/>
          <w:szCs w:val="24"/>
        </w:rPr>
        <w:t xml:space="preserve">b.   </w:t>
      </w:r>
      <w:r>
        <w:rPr>
          <w:rFonts w:ascii="Arial" w:eastAsia="Arial" w:hAnsi="Arial" w:cs="Arial"/>
          <w:b/>
          <w:spacing w:val="11"/>
          <w:sz w:val="24"/>
          <w:szCs w:val="24"/>
        </w:rPr>
        <w:t xml:space="preserve"> </w:t>
      </w:r>
      <w:r>
        <w:rPr>
          <w:rFonts w:ascii="Arial" w:eastAsia="Arial" w:hAnsi="Arial" w:cs="Arial"/>
          <w:b/>
          <w:sz w:val="24"/>
          <w:szCs w:val="24"/>
        </w:rPr>
        <w:t>Nama penulis dengan singkatan</w:t>
      </w:r>
    </w:p>
    <w:p w:rsidR="00090544" w:rsidRDefault="00090544">
      <w:pPr>
        <w:spacing w:before="16" w:line="260" w:lineRule="exact"/>
        <w:rPr>
          <w:sz w:val="26"/>
          <w:szCs w:val="26"/>
        </w:rPr>
      </w:pPr>
    </w:p>
    <w:p w:rsidR="00090544" w:rsidRDefault="003B17C1">
      <w:pPr>
        <w:spacing w:line="480" w:lineRule="auto"/>
        <w:ind w:left="894" w:right="513" w:firstLine="567"/>
        <w:rPr>
          <w:rFonts w:ascii="Arial" w:eastAsia="Arial" w:hAnsi="Arial" w:cs="Arial"/>
          <w:sz w:val="24"/>
          <w:szCs w:val="24"/>
        </w:rPr>
      </w:pPr>
      <w:r>
        <w:rPr>
          <w:rFonts w:ascii="Arial" w:eastAsia="Arial" w:hAnsi="Arial" w:cs="Arial"/>
          <w:sz w:val="24"/>
          <w:szCs w:val="24"/>
        </w:rPr>
        <w:t>Nama yang diikuti atau diawali dengan singkatan, maka singktan singkatan itu dianggap sebagai nama tengah. Contoh :</w:t>
      </w:r>
    </w:p>
    <w:p w:rsidR="00090544" w:rsidRDefault="003B17C1">
      <w:pPr>
        <w:spacing w:before="8" w:line="480" w:lineRule="auto"/>
        <w:ind w:left="1124" w:right="3079"/>
        <w:rPr>
          <w:rFonts w:ascii="Arial" w:eastAsia="Arial" w:hAnsi="Arial" w:cs="Arial"/>
          <w:sz w:val="24"/>
          <w:szCs w:val="24"/>
        </w:rPr>
      </w:pPr>
      <w:r>
        <w:rPr>
          <w:rFonts w:ascii="Arial" w:eastAsia="Arial" w:hAnsi="Arial" w:cs="Arial"/>
          <w:sz w:val="24"/>
          <w:szCs w:val="24"/>
        </w:rPr>
        <w:t>(1).Willian D. Ross Jr. Ditulis Ross, W.D.Jr. (2).Abd. Rahman C.I. ditulis Rahman, A.C.I.</w:t>
      </w:r>
    </w:p>
    <w:p w:rsidR="00090544" w:rsidRDefault="003B17C1">
      <w:pPr>
        <w:tabs>
          <w:tab w:val="left" w:pos="880"/>
        </w:tabs>
        <w:spacing w:before="8" w:line="480" w:lineRule="auto"/>
        <w:ind w:left="1461" w:right="1594" w:hanging="1057"/>
        <w:rPr>
          <w:rFonts w:ascii="Arial" w:eastAsia="Arial" w:hAnsi="Arial" w:cs="Arial"/>
          <w:sz w:val="24"/>
          <w:szCs w:val="24"/>
        </w:rPr>
      </w:pPr>
      <w:r>
        <w:rPr>
          <w:rFonts w:ascii="Arial" w:eastAsia="Arial" w:hAnsi="Arial" w:cs="Arial"/>
          <w:b/>
          <w:sz w:val="24"/>
          <w:szCs w:val="24"/>
        </w:rPr>
        <w:t>c.</w:t>
      </w:r>
      <w:r>
        <w:rPr>
          <w:rFonts w:ascii="Arial" w:eastAsia="Arial" w:hAnsi="Arial" w:cs="Arial"/>
          <w:b/>
          <w:sz w:val="24"/>
          <w:szCs w:val="24"/>
        </w:rPr>
        <w:tab/>
        <w:t xml:space="preserve">Nama penulis dari sumber pustaka yang tidak jelas </w:t>
      </w:r>
      <w:r>
        <w:rPr>
          <w:rFonts w:ascii="Arial" w:eastAsia="Arial" w:hAnsi="Arial" w:cs="Arial"/>
          <w:sz w:val="24"/>
          <w:szCs w:val="24"/>
        </w:rPr>
        <w:t>Nama penulis diganti dengan kata anonim. Contah : Anonim. 1950. Malin Kundang. Balai Pustaka, Jakarta.</w:t>
      </w:r>
    </w:p>
    <w:p w:rsidR="00090544" w:rsidRDefault="003B17C1">
      <w:pPr>
        <w:ind w:left="404"/>
        <w:rPr>
          <w:rFonts w:ascii="Arial" w:eastAsia="Arial" w:hAnsi="Arial" w:cs="Arial"/>
          <w:sz w:val="24"/>
          <w:szCs w:val="24"/>
        </w:rPr>
      </w:pPr>
      <w:r>
        <w:rPr>
          <w:rFonts w:ascii="Arial" w:eastAsia="Arial" w:hAnsi="Arial" w:cs="Arial"/>
          <w:b/>
          <w:sz w:val="24"/>
          <w:szCs w:val="24"/>
        </w:rPr>
        <w:t xml:space="preserve">d.   </w:t>
      </w:r>
      <w:r>
        <w:rPr>
          <w:rFonts w:ascii="Arial" w:eastAsia="Arial" w:hAnsi="Arial" w:cs="Arial"/>
          <w:b/>
          <w:spacing w:val="11"/>
          <w:sz w:val="24"/>
          <w:szCs w:val="24"/>
        </w:rPr>
        <w:t xml:space="preserve"> </w:t>
      </w:r>
      <w:r>
        <w:rPr>
          <w:rFonts w:ascii="Arial" w:eastAsia="Arial" w:hAnsi="Arial" w:cs="Arial"/>
          <w:b/>
          <w:sz w:val="24"/>
          <w:szCs w:val="24"/>
        </w:rPr>
        <w:t>Sumber pustaka berupa dokumen resmi pemerintah</w:t>
      </w:r>
    </w:p>
    <w:p w:rsidR="00090544" w:rsidRDefault="00090544">
      <w:pPr>
        <w:spacing w:before="16" w:line="260" w:lineRule="exact"/>
        <w:rPr>
          <w:sz w:val="26"/>
          <w:szCs w:val="26"/>
        </w:rPr>
      </w:pPr>
    </w:p>
    <w:p w:rsidR="00090544" w:rsidRDefault="003B17C1">
      <w:pPr>
        <w:spacing w:line="480" w:lineRule="auto"/>
        <w:ind w:left="894" w:right="526" w:firstLine="567"/>
        <w:rPr>
          <w:rFonts w:ascii="Arial" w:eastAsia="Arial" w:hAnsi="Arial" w:cs="Arial"/>
          <w:sz w:val="24"/>
          <w:szCs w:val="24"/>
        </w:rPr>
      </w:pPr>
      <w:r>
        <w:rPr>
          <w:rFonts w:ascii="Arial" w:eastAsia="Arial" w:hAnsi="Arial" w:cs="Arial"/>
          <w:sz w:val="24"/>
          <w:szCs w:val="24"/>
        </w:rPr>
        <w:t>Nama instansi tersebut dipakai sebagai pengganti nama penulis. Contoh :</w:t>
      </w:r>
    </w:p>
    <w:p w:rsidR="00090544" w:rsidRDefault="003B17C1">
      <w:pPr>
        <w:spacing w:before="8" w:line="480" w:lineRule="auto"/>
        <w:ind w:left="1484" w:right="71" w:hanging="360"/>
        <w:jc w:val="both"/>
        <w:rPr>
          <w:rFonts w:ascii="Arial" w:eastAsia="Arial" w:hAnsi="Arial" w:cs="Arial"/>
          <w:sz w:val="24"/>
          <w:szCs w:val="24"/>
        </w:rPr>
      </w:pPr>
      <w:r>
        <w:rPr>
          <w:rFonts w:ascii="Arial" w:eastAsia="Arial" w:hAnsi="Arial" w:cs="Arial"/>
          <w:sz w:val="24"/>
          <w:szCs w:val="24"/>
        </w:rPr>
        <w:t>(1).Departemen  pendidikan  dan  Kebudayaan  R.I.  1975.  Pedoman umum ejaan bahasa indonesia yang disempurnakan. Balai pustaka, jakarta.</w:t>
      </w:r>
    </w:p>
    <w:p w:rsidR="00090544" w:rsidRDefault="003B17C1">
      <w:pPr>
        <w:spacing w:before="8" w:line="480" w:lineRule="auto"/>
        <w:ind w:left="1484" w:right="71" w:hanging="360"/>
        <w:jc w:val="both"/>
        <w:rPr>
          <w:rFonts w:ascii="Arial" w:eastAsia="Arial" w:hAnsi="Arial" w:cs="Arial"/>
          <w:sz w:val="24"/>
          <w:szCs w:val="24"/>
        </w:rPr>
      </w:pPr>
      <w:r>
        <w:rPr>
          <w:rFonts w:ascii="Arial" w:eastAsia="Arial" w:hAnsi="Arial" w:cs="Arial"/>
          <w:sz w:val="24"/>
          <w:szCs w:val="24"/>
        </w:rPr>
        <w:t>(2).Program Pascasarjana universitas hasanuddin . 2004. Pedoman penulisan skripsi dan disertai. Makassar.</w:t>
      </w:r>
    </w:p>
    <w:p w:rsidR="00090544" w:rsidRDefault="003B17C1">
      <w:pPr>
        <w:spacing w:before="8"/>
        <w:ind w:left="404"/>
        <w:rPr>
          <w:rFonts w:ascii="Arial" w:eastAsia="Arial" w:hAnsi="Arial" w:cs="Arial"/>
          <w:sz w:val="24"/>
          <w:szCs w:val="24"/>
        </w:rPr>
      </w:pPr>
      <w:r>
        <w:rPr>
          <w:rFonts w:ascii="Arial" w:eastAsia="Arial" w:hAnsi="Arial" w:cs="Arial"/>
          <w:b/>
          <w:sz w:val="24"/>
          <w:szCs w:val="24"/>
        </w:rPr>
        <w:t xml:space="preserve">e.   </w:t>
      </w:r>
      <w:r>
        <w:rPr>
          <w:rFonts w:ascii="Arial" w:eastAsia="Arial" w:hAnsi="Arial" w:cs="Arial"/>
          <w:b/>
          <w:spacing w:val="24"/>
          <w:sz w:val="24"/>
          <w:szCs w:val="24"/>
        </w:rPr>
        <w:t xml:space="preserve"> </w:t>
      </w:r>
      <w:r>
        <w:rPr>
          <w:rFonts w:ascii="Arial" w:eastAsia="Arial" w:hAnsi="Arial" w:cs="Arial"/>
          <w:b/>
          <w:sz w:val="24"/>
          <w:szCs w:val="24"/>
        </w:rPr>
        <w:t>Derajat kesajarnaan</w:t>
      </w:r>
    </w:p>
    <w:p w:rsidR="00090544" w:rsidRDefault="00090544">
      <w:pPr>
        <w:spacing w:before="16" w:line="260" w:lineRule="exact"/>
        <w:rPr>
          <w:sz w:val="26"/>
          <w:szCs w:val="26"/>
        </w:rPr>
      </w:pPr>
    </w:p>
    <w:p w:rsidR="00090544" w:rsidRDefault="003B17C1">
      <w:pPr>
        <w:spacing w:line="484" w:lineRule="auto"/>
        <w:ind w:left="894" w:right="206" w:firstLine="567"/>
        <w:rPr>
          <w:rFonts w:ascii="Arial" w:eastAsia="Arial" w:hAnsi="Arial" w:cs="Arial"/>
          <w:sz w:val="24"/>
          <w:szCs w:val="24"/>
        </w:rPr>
      </w:pPr>
      <w:r>
        <w:rPr>
          <w:rFonts w:ascii="Arial" w:eastAsia="Arial" w:hAnsi="Arial" w:cs="Arial"/>
          <w:sz w:val="24"/>
          <w:szCs w:val="24"/>
        </w:rPr>
        <w:t>Apapun gelar yang dimiliki, bak gelar akademis atau pangkat dalam penulisan nama tidak perlu dicamtukan.</w:t>
      </w:r>
    </w:p>
    <w:p w:rsidR="00090544" w:rsidRDefault="00090544">
      <w:pPr>
        <w:spacing w:before="1" w:line="160" w:lineRule="exact"/>
        <w:rPr>
          <w:sz w:val="16"/>
          <w:szCs w:val="16"/>
        </w:rPr>
      </w:pPr>
    </w:p>
    <w:p w:rsidR="00090544" w:rsidRDefault="003B17C1">
      <w:pPr>
        <w:ind w:left="469"/>
        <w:rPr>
          <w:rFonts w:ascii="Arial" w:eastAsia="Arial" w:hAnsi="Arial" w:cs="Arial"/>
          <w:b/>
          <w:sz w:val="24"/>
          <w:szCs w:val="24"/>
        </w:rPr>
      </w:pPr>
      <w:r>
        <w:rPr>
          <w:rFonts w:ascii="Arial" w:eastAsia="Arial" w:hAnsi="Arial" w:cs="Arial"/>
          <w:b/>
          <w:sz w:val="24"/>
          <w:szCs w:val="24"/>
        </w:rPr>
        <w:t>Penulisan na</w:t>
      </w:r>
      <w:r w:rsidR="002D48E3">
        <w:rPr>
          <w:rFonts w:ascii="Arial" w:eastAsia="Arial" w:hAnsi="Arial" w:cs="Arial"/>
          <w:b/>
          <w:sz w:val="24"/>
          <w:szCs w:val="24"/>
        </w:rPr>
        <w:t>ma yang perlu mendapat perhatian</w:t>
      </w:r>
    </w:p>
    <w:p w:rsidR="002D48E3" w:rsidRDefault="002D48E3">
      <w:pPr>
        <w:ind w:left="469"/>
        <w:rPr>
          <w:rFonts w:ascii="Arial" w:eastAsia="Arial" w:hAnsi="Arial" w:cs="Arial"/>
          <w:b/>
          <w:sz w:val="24"/>
          <w:szCs w:val="24"/>
        </w:rPr>
      </w:pPr>
    </w:p>
    <w:p w:rsidR="00090544" w:rsidRDefault="003B17C1" w:rsidP="002D48E3">
      <w:pPr>
        <w:spacing w:before="65" w:line="482" w:lineRule="auto"/>
        <w:ind w:right="71"/>
        <w:jc w:val="both"/>
        <w:rPr>
          <w:rFonts w:ascii="Arial" w:eastAsia="Arial" w:hAnsi="Arial" w:cs="Arial"/>
          <w:sz w:val="24"/>
          <w:szCs w:val="24"/>
        </w:rPr>
      </w:pPr>
      <w:r>
        <w:rPr>
          <w:rFonts w:ascii="Arial" w:eastAsia="Arial" w:hAnsi="Arial" w:cs="Arial"/>
          <w:sz w:val="24"/>
          <w:szCs w:val="24"/>
        </w:rPr>
        <w:t>Seperti nama Indonesia yang menggunakan nan atau garis hubung dan beberapa nama asing lainnya. Penulisannya dapat dilihat pada contoh berikut ini :</w:t>
      </w:r>
    </w:p>
    <w:p w:rsidR="00090544" w:rsidRDefault="00090544">
      <w:pPr>
        <w:spacing w:before="9" w:line="140" w:lineRule="exact"/>
        <w:rPr>
          <w:sz w:val="15"/>
          <w:szCs w:val="15"/>
        </w:rPr>
      </w:pPr>
    </w:p>
    <w:p w:rsidR="00090544" w:rsidRDefault="003B17C1">
      <w:pPr>
        <w:spacing w:line="480" w:lineRule="auto"/>
        <w:ind w:left="1178" w:right="71" w:hanging="567"/>
        <w:rPr>
          <w:rFonts w:ascii="Arial" w:eastAsia="Arial" w:hAnsi="Arial" w:cs="Arial"/>
          <w:sz w:val="24"/>
          <w:szCs w:val="24"/>
        </w:rPr>
      </w:pPr>
      <w:r>
        <w:rPr>
          <w:rFonts w:ascii="Arial" w:eastAsia="Arial" w:hAnsi="Arial" w:cs="Arial"/>
          <w:sz w:val="24"/>
          <w:szCs w:val="24"/>
        </w:rPr>
        <w:t xml:space="preserve">(1).  </w:t>
      </w:r>
      <w:r>
        <w:rPr>
          <w:rFonts w:ascii="Arial" w:eastAsia="Arial" w:hAnsi="Arial" w:cs="Arial"/>
          <w:spacing w:val="30"/>
          <w:sz w:val="24"/>
          <w:szCs w:val="24"/>
        </w:rPr>
        <w:t xml:space="preserve"> </w:t>
      </w:r>
      <w:r>
        <w:rPr>
          <w:rFonts w:ascii="Arial" w:eastAsia="Arial" w:hAnsi="Arial" w:cs="Arial"/>
          <w:sz w:val="24"/>
          <w:szCs w:val="24"/>
        </w:rPr>
        <w:t>Nama Indonesia yang menggunakan nan atau garis hubung dianggap merupakan</w:t>
      </w:r>
      <w:r>
        <w:rPr>
          <w:rFonts w:ascii="Arial" w:eastAsia="Arial" w:hAnsi="Arial" w:cs="Arial"/>
          <w:spacing w:val="45"/>
          <w:sz w:val="24"/>
          <w:szCs w:val="24"/>
        </w:rPr>
        <w:t xml:space="preserve"> </w:t>
      </w:r>
      <w:r>
        <w:rPr>
          <w:rFonts w:ascii="Arial" w:eastAsia="Arial" w:hAnsi="Arial" w:cs="Arial"/>
          <w:sz w:val="24"/>
          <w:szCs w:val="24"/>
        </w:rPr>
        <w:t>satu</w:t>
      </w:r>
      <w:r>
        <w:rPr>
          <w:rFonts w:ascii="Arial" w:eastAsia="Arial" w:hAnsi="Arial" w:cs="Arial"/>
          <w:spacing w:val="45"/>
          <w:sz w:val="24"/>
          <w:szCs w:val="24"/>
        </w:rPr>
        <w:t xml:space="preserve"> </w:t>
      </w:r>
      <w:r>
        <w:rPr>
          <w:rFonts w:ascii="Arial" w:eastAsia="Arial" w:hAnsi="Arial" w:cs="Arial"/>
          <w:sz w:val="24"/>
          <w:szCs w:val="24"/>
        </w:rPr>
        <w:t>kesatuan</w:t>
      </w:r>
      <w:r>
        <w:rPr>
          <w:rFonts w:ascii="Arial" w:eastAsia="Arial" w:hAnsi="Arial" w:cs="Arial"/>
          <w:spacing w:val="45"/>
          <w:sz w:val="24"/>
          <w:szCs w:val="24"/>
        </w:rPr>
        <w:t xml:space="preserve"> </w:t>
      </w:r>
      <w:r>
        <w:rPr>
          <w:rFonts w:ascii="Arial" w:eastAsia="Arial" w:hAnsi="Arial" w:cs="Arial"/>
          <w:sz w:val="24"/>
          <w:szCs w:val="24"/>
        </w:rPr>
        <w:t>nama,</w:t>
      </w:r>
      <w:r>
        <w:rPr>
          <w:rFonts w:ascii="Arial" w:eastAsia="Arial" w:hAnsi="Arial" w:cs="Arial"/>
          <w:spacing w:val="45"/>
          <w:sz w:val="24"/>
          <w:szCs w:val="24"/>
        </w:rPr>
        <w:t xml:space="preserve"> </w:t>
      </w:r>
      <w:r>
        <w:rPr>
          <w:rFonts w:ascii="Arial" w:eastAsia="Arial" w:hAnsi="Arial" w:cs="Arial"/>
          <w:sz w:val="24"/>
          <w:szCs w:val="24"/>
        </w:rPr>
        <w:t>misalnya:</w:t>
      </w:r>
      <w:r>
        <w:rPr>
          <w:rFonts w:ascii="Arial" w:eastAsia="Arial" w:hAnsi="Arial" w:cs="Arial"/>
          <w:spacing w:val="45"/>
          <w:sz w:val="24"/>
          <w:szCs w:val="24"/>
        </w:rPr>
        <w:t xml:space="preserve"> </w:t>
      </w:r>
      <w:r>
        <w:rPr>
          <w:rFonts w:ascii="Arial" w:eastAsia="Arial" w:hAnsi="Arial" w:cs="Arial"/>
          <w:sz w:val="24"/>
          <w:szCs w:val="24"/>
        </w:rPr>
        <w:t>Sutan</w:t>
      </w:r>
      <w:r>
        <w:rPr>
          <w:rFonts w:ascii="Arial" w:eastAsia="Arial" w:hAnsi="Arial" w:cs="Arial"/>
          <w:spacing w:val="45"/>
          <w:sz w:val="24"/>
          <w:szCs w:val="24"/>
        </w:rPr>
        <w:t xml:space="preserve"> </w:t>
      </w:r>
      <w:r>
        <w:rPr>
          <w:rFonts w:ascii="Arial" w:eastAsia="Arial" w:hAnsi="Arial" w:cs="Arial"/>
          <w:sz w:val="24"/>
          <w:szCs w:val="24"/>
        </w:rPr>
        <w:t>Iskandar</w:t>
      </w:r>
      <w:r>
        <w:rPr>
          <w:rFonts w:ascii="Arial" w:eastAsia="Arial" w:hAnsi="Arial" w:cs="Arial"/>
          <w:spacing w:val="45"/>
          <w:sz w:val="24"/>
          <w:szCs w:val="24"/>
        </w:rPr>
        <w:t xml:space="preserve"> </w:t>
      </w:r>
      <w:r>
        <w:rPr>
          <w:rFonts w:ascii="Arial" w:eastAsia="Arial" w:hAnsi="Arial" w:cs="Arial"/>
          <w:sz w:val="24"/>
          <w:szCs w:val="24"/>
        </w:rPr>
        <w:t>nan</w:t>
      </w:r>
      <w:r>
        <w:rPr>
          <w:rFonts w:ascii="Arial" w:eastAsia="Arial" w:hAnsi="Arial" w:cs="Arial"/>
          <w:spacing w:val="45"/>
          <w:sz w:val="24"/>
          <w:szCs w:val="24"/>
        </w:rPr>
        <w:t xml:space="preserve"> </w:t>
      </w:r>
      <w:r>
        <w:rPr>
          <w:rFonts w:ascii="Arial" w:eastAsia="Arial" w:hAnsi="Arial" w:cs="Arial"/>
          <w:sz w:val="24"/>
          <w:szCs w:val="24"/>
        </w:rPr>
        <w:t>jauh ditulis</w:t>
      </w:r>
      <w:r>
        <w:rPr>
          <w:rFonts w:ascii="Arial" w:eastAsia="Arial" w:hAnsi="Arial" w:cs="Arial"/>
          <w:spacing w:val="2"/>
          <w:sz w:val="24"/>
          <w:szCs w:val="24"/>
        </w:rPr>
        <w:t xml:space="preserve"> </w:t>
      </w:r>
      <w:r>
        <w:rPr>
          <w:rFonts w:ascii="Arial" w:eastAsia="Arial" w:hAnsi="Arial" w:cs="Arial"/>
          <w:sz w:val="24"/>
          <w:szCs w:val="24"/>
        </w:rPr>
        <w:t>Iskandar</w:t>
      </w:r>
      <w:r>
        <w:rPr>
          <w:rFonts w:ascii="Arial" w:eastAsia="Arial" w:hAnsi="Arial" w:cs="Arial"/>
          <w:spacing w:val="2"/>
          <w:sz w:val="24"/>
          <w:szCs w:val="24"/>
        </w:rPr>
        <w:t xml:space="preserve"> </w:t>
      </w:r>
      <w:r>
        <w:rPr>
          <w:rFonts w:ascii="Arial" w:eastAsia="Arial" w:hAnsi="Arial" w:cs="Arial"/>
          <w:sz w:val="24"/>
          <w:szCs w:val="24"/>
        </w:rPr>
        <w:t>nan</w:t>
      </w:r>
      <w:r>
        <w:rPr>
          <w:rFonts w:ascii="Arial" w:eastAsia="Arial" w:hAnsi="Arial" w:cs="Arial"/>
          <w:spacing w:val="2"/>
          <w:sz w:val="24"/>
          <w:szCs w:val="24"/>
        </w:rPr>
        <w:t xml:space="preserve"> </w:t>
      </w:r>
      <w:r>
        <w:rPr>
          <w:rFonts w:ascii="Arial" w:eastAsia="Arial" w:hAnsi="Arial" w:cs="Arial"/>
          <w:sz w:val="24"/>
          <w:szCs w:val="24"/>
        </w:rPr>
        <w:t>Jauh,</w:t>
      </w:r>
      <w:r>
        <w:rPr>
          <w:rFonts w:ascii="Arial" w:eastAsia="Arial" w:hAnsi="Arial" w:cs="Arial"/>
          <w:spacing w:val="2"/>
          <w:sz w:val="24"/>
          <w:szCs w:val="24"/>
        </w:rPr>
        <w:t xml:space="preserve"> </w:t>
      </w:r>
      <w:r>
        <w:rPr>
          <w:rFonts w:ascii="Arial" w:eastAsia="Arial" w:hAnsi="Arial" w:cs="Arial"/>
          <w:sz w:val="24"/>
          <w:szCs w:val="24"/>
        </w:rPr>
        <w:t>S.</w:t>
      </w:r>
      <w:r>
        <w:rPr>
          <w:rFonts w:ascii="Arial" w:eastAsia="Arial" w:hAnsi="Arial" w:cs="Arial"/>
          <w:spacing w:val="2"/>
          <w:sz w:val="24"/>
          <w:szCs w:val="24"/>
        </w:rPr>
        <w:t xml:space="preserve"> </w:t>
      </w:r>
      <w:r>
        <w:rPr>
          <w:rFonts w:ascii="Arial" w:eastAsia="Arial" w:hAnsi="Arial" w:cs="Arial"/>
          <w:sz w:val="24"/>
          <w:szCs w:val="24"/>
        </w:rPr>
        <w:t>sedangkan</w:t>
      </w:r>
      <w:r>
        <w:rPr>
          <w:rFonts w:ascii="Arial" w:eastAsia="Arial" w:hAnsi="Arial" w:cs="Arial"/>
          <w:spacing w:val="2"/>
          <w:sz w:val="24"/>
          <w:szCs w:val="24"/>
        </w:rPr>
        <w:t xml:space="preserve"> </w:t>
      </w:r>
      <w:r>
        <w:rPr>
          <w:rFonts w:ascii="Arial" w:eastAsia="Arial" w:hAnsi="Arial" w:cs="Arial"/>
          <w:sz w:val="24"/>
          <w:szCs w:val="24"/>
        </w:rPr>
        <w:t>Ary</w:t>
      </w:r>
      <w:r>
        <w:rPr>
          <w:rFonts w:ascii="Arial" w:eastAsia="Arial" w:hAnsi="Arial" w:cs="Arial"/>
          <w:spacing w:val="2"/>
          <w:sz w:val="24"/>
          <w:szCs w:val="24"/>
        </w:rPr>
        <w:t xml:space="preserve"> </w:t>
      </w:r>
      <w:r>
        <w:rPr>
          <w:rFonts w:ascii="Arial" w:eastAsia="Arial" w:hAnsi="Arial" w:cs="Arial"/>
          <w:sz w:val="24"/>
          <w:szCs w:val="24"/>
        </w:rPr>
        <w:t>Soemadi</w:t>
      </w:r>
      <w:r>
        <w:rPr>
          <w:rFonts w:ascii="Arial" w:eastAsia="Arial" w:hAnsi="Arial" w:cs="Arial"/>
          <w:spacing w:val="2"/>
          <w:sz w:val="24"/>
          <w:szCs w:val="24"/>
        </w:rPr>
        <w:t xml:space="preserve"> </w:t>
      </w:r>
      <w:r>
        <w:rPr>
          <w:rFonts w:ascii="Arial" w:eastAsia="Arial" w:hAnsi="Arial" w:cs="Arial"/>
          <w:sz w:val="24"/>
          <w:szCs w:val="24"/>
        </w:rPr>
        <w:t>–</w:t>
      </w:r>
      <w:r>
        <w:rPr>
          <w:rFonts w:ascii="Arial" w:eastAsia="Arial" w:hAnsi="Arial" w:cs="Arial"/>
          <w:spacing w:val="2"/>
          <w:sz w:val="24"/>
          <w:szCs w:val="24"/>
        </w:rPr>
        <w:t xml:space="preserve"> </w:t>
      </w:r>
      <w:r>
        <w:rPr>
          <w:rFonts w:ascii="Arial" w:eastAsia="Arial" w:hAnsi="Arial" w:cs="Arial"/>
          <w:sz w:val="24"/>
          <w:szCs w:val="24"/>
        </w:rPr>
        <w:t>Soekardi</w:t>
      </w:r>
      <w:r>
        <w:rPr>
          <w:rFonts w:ascii="Arial" w:eastAsia="Arial" w:hAnsi="Arial" w:cs="Arial"/>
          <w:spacing w:val="2"/>
          <w:sz w:val="24"/>
          <w:szCs w:val="24"/>
        </w:rPr>
        <w:t xml:space="preserve"> </w:t>
      </w:r>
      <w:r>
        <w:rPr>
          <w:rFonts w:ascii="Arial" w:eastAsia="Arial" w:hAnsi="Arial" w:cs="Arial"/>
          <w:sz w:val="24"/>
          <w:szCs w:val="24"/>
        </w:rPr>
        <w:t>ditulis Soemadi – Soekardi, A.</w:t>
      </w:r>
    </w:p>
    <w:p w:rsidR="00090544" w:rsidRDefault="003B17C1">
      <w:pPr>
        <w:spacing w:before="8"/>
        <w:ind w:left="611"/>
        <w:rPr>
          <w:rFonts w:ascii="Arial" w:eastAsia="Arial" w:hAnsi="Arial" w:cs="Arial"/>
          <w:sz w:val="24"/>
          <w:szCs w:val="24"/>
        </w:rPr>
      </w:pPr>
      <w:r>
        <w:rPr>
          <w:rFonts w:ascii="Arial" w:eastAsia="Arial" w:hAnsi="Arial" w:cs="Arial"/>
          <w:sz w:val="24"/>
          <w:szCs w:val="24"/>
        </w:rPr>
        <w:t xml:space="preserve">(2).  </w:t>
      </w:r>
      <w:r>
        <w:rPr>
          <w:rFonts w:ascii="Arial" w:eastAsia="Arial" w:hAnsi="Arial" w:cs="Arial"/>
          <w:spacing w:val="30"/>
          <w:sz w:val="24"/>
          <w:szCs w:val="24"/>
        </w:rPr>
        <w:t xml:space="preserve"> </w:t>
      </w:r>
      <w:r>
        <w:rPr>
          <w:rFonts w:ascii="Arial" w:eastAsia="Arial" w:hAnsi="Arial" w:cs="Arial"/>
          <w:sz w:val="24"/>
          <w:szCs w:val="24"/>
        </w:rPr>
        <w:t>Nama Belanda, misalnya :</w:t>
      </w:r>
    </w:p>
    <w:p w:rsidR="00090544" w:rsidRDefault="00090544">
      <w:pPr>
        <w:spacing w:before="16" w:line="260" w:lineRule="exact"/>
        <w:rPr>
          <w:sz w:val="26"/>
          <w:szCs w:val="26"/>
        </w:rPr>
      </w:pPr>
    </w:p>
    <w:p w:rsidR="00090544" w:rsidRDefault="003B17C1">
      <w:pPr>
        <w:ind w:left="1200"/>
        <w:rPr>
          <w:rFonts w:ascii="Arial" w:eastAsia="Arial" w:hAnsi="Arial" w:cs="Arial"/>
          <w:sz w:val="24"/>
          <w:szCs w:val="24"/>
        </w:rPr>
      </w:pPr>
      <w:r>
        <w:rPr>
          <w:rFonts w:ascii="Arial" w:eastAsia="Arial" w:hAnsi="Arial" w:cs="Arial"/>
          <w:sz w:val="24"/>
          <w:szCs w:val="24"/>
        </w:rPr>
        <w:t>J.J de Vries ditulis : Vries, J.J. de</w:t>
      </w:r>
    </w:p>
    <w:p w:rsidR="00090544" w:rsidRDefault="00090544">
      <w:pPr>
        <w:spacing w:before="16" w:line="260" w:lineRule="exact"/>
        <w:rPr>
          <w:sz w:val="26"/>
          <w:szCs w:val="26"/>
        </w:rPr>
      </w:pPr>
    </w:p>
    <w:p w:rsidR="00090544" w:rsidRDefault="003B17C1">
      <w:pPr>
        <w:ind w:left="1200"/>
        <w:rPr>
          <w:rFonts w:ascii="Arial" w:eastAsia="Arial" w:hAnsi="Arial" w:cs="Arial"/>
          <w:sz w:val="24"/>
          <w:szCs w:val="24"/>
        </w:rPr>
      </w:pPr>
      <w:r>
        <w:rPr>
          <w:rFonts w:ascii="Arial" w:eastAsia="Arial" w:hAnsi="Arial" w:cs="Arial"/>
          <w:sz w:val="24"/>
          <w:szCs w:val="24"/>
        </w:rPr>
        <w:t>H.A. Van den Berg ditulis: Berg H.A. Van den</w:t>
      </w:r>
    </w:p>
    <w:p w:rsidR="00090544" w:rsidRDefault="00090544">
      <w:pPr>
        <w:spacing w:before="16" w:line="260" w:lineRule="exact"/>
        <w:rPr>
          <w:sz w:val="26"/>
          <w:szCs w:val="26"/>
        </w:rPr>
      </w:pPr>
    </w:p>
    <w:p w:rsidR="00090544" w:rsidRDefault="003B17C1">
      <w:pPr>
        <w:spacing w:line="480" w:lineRule="auto"/>
        <w:ind w:left="1200" w:right="4351" w:hanging="589"/>
        <w:rPr>
          <w:rFonts w:ascii="Arial" w:eastAsia="Arial" w:hAnsi="Arial" w:cs="Arial"/>
          <w:sz w:val="24"/>
          <w:szCs w:val="24"/>
        </w:rPr>
      </w:pPr>
      <w:r>
        <w:rPr>
          <w:rFonts w:ascii="Arial" w:eastAsia="Arial" w:hAnsi="Arial" w:cs="Arial"/>
          <w:sz w:val="24"/>
          <w:szCs w:val="24"/>
        </w:rPr>
        <w:t xml:space="preserve">(3).  </w:t>
      </w:r>
      <w:r>
        <w:rPr>
          <w:rFonts w:ascii="Arial" w:eastAsia="Arial" w:hAnsi="Arial" w:cs="Arial"/>
          <w:spacing w:val="30"/>
          <w:sz w:val="24"/>
          <w:szCs w:val="24"/>
        </w:rPr>
        <w:t xml:space="preserve"> </w:t>
      </w:r>
      <w:r>
        <w:rPr>
          <w:rFonts w:ascii="Arial" w:eastAsia="Arial" w:hAnsi="Arial" w:cs="Arial"/>
          <w:sz w:val="24"/>
          <w:szCs w:val="24"/>
        </w:rPr>
        <w:t>Nama Perancis, misalnya : J. du Bois, ditulis Bois J. du. A.R.L. Petit, ditulis Petit, A.R.L.</w:t>
      </w:r>
    </w:p>
    <w:p w:rsidR="00090544" w:rsidRDefault="003B17C1">
      <w:pPr>
        <w:spacing w:before="8"/>
        <w:ind w:left="611"/>
        <w:rPr>
          <w:rFonts w:ascii="Arial" w:eastAsia="Arial" w:hAnsi="Arial" w:cs="Arial"/>
          <w:sz w:val="24"/>
          <w:szCs w:val="24"/>
        </w:rPr>
      </w:pPr>
      <w:r>
        <w:rPr>
          <w:rFonts w:ascii="Arial" w:eastAsia="Arial" w:hAnsi="Arial" w:cs="Arial"/>
          <w:sz w:val="24"/>
          <w:szCs w:val="24"/>
        </w:rPr>
        <w:t xml:space="preserve">(4).  </w:t>
      </w:r>
      <w:r>
        <w:rPr>
          <w:rFonts w:ascii="Arial" w:eastAsia="Arial" w:hAnsi="Arial" w:cs="Arial"/>
          <w:spacing w:val="30"/>
          <w:sz w:val="24"/>
          <w:szCs w:val="24"/>
        </w:rPr>
        <w:t xml:space="preserve"> </w:t>
      </w:r>
      <w:r>
        <w:rPr>
          <w:rFonts w:ascii="Arial" w:eastAsia="Arial" w:hAnsi="Arial" w:cs="Arial"/>
          <w:sz w:val="24"/>
          <w:szCs w:val="24"/>
        </w:rPr>
        <w:t>Nama Jerman yang mengandung von, zu, zun, zur, im.</w:t>
      </w:r>
    </w:p>
    <w:p w:rsidR="00090544" w:rsidRDefault="00090544">
      <w:pPr>
        <w:spacing w:before="16" w:line="260" w:lineRule="exact"/>
        <w:rPr>
          <w:sz w:val="26"/>
          <w:szCs w:val="26"/>
        </w:rPr>
      </w:pPr>
    </w:p>
    <w:p w:rsidR="00090544" w:rsidRDefault="003B17C1">
      <w:pPr>
        <w:ind w:left="1200"/>
        <w:rPr>
          <w:rFonts w:ascii="Arial" w:eastAsia="Arial" w:hAnsi="Arial" w:cs="Arial"/>
          <w:sz w:val="24"/>
          <w:szCs w:val="24"/>
        </w:rPr>
      </w:pPr>
      <w:r>
        <w:rPr>
          <w:rFonts w:ascii="Arial" w:eastAsia="Arial" w:hAnsi="Arial" w:cs="Arial"/>
          <w:sz w:val="24"/>
          <w:szCs w:val="24"/>
        </w:rPr>
        <w:t>Alexander von Munchen, ditulis Munchen, von.</w:t>
      </w:r>
    </w:p>
    <w:p w:rsidR="00090544" w:rsidRDefault="00090544">
      <w:pPr>
        <w:spacing w:before="16" w:line="260" w:lineRule="exact"/>
        <w:rPr>
          <w:sz w:val="26"/>
          <w:szCs w:val="26"/>
        </w:rPr>
      </w:pPr>
    </w:p>
    <w:p w:rsidR="00090544" w:rsidRDefault="003B17C1">
      <w:pPr>
        <w:ind w:left="611"/>
        <w:rPr>
          <w:rFonts w:ascii="Arial" w:eastAsia="Arial" w:hAnsi="Arial" w:cs="Arial"/>
          <w:sz w:val="24"/>
          <w:szCs w:val="24"/>
        </w:rPr>
      </w:pPr>
      <w:r>
        <w:rPr>
          <w:rFonts w:ascii="Arial" w:eastAsia="Arial" w:hAnsi="Arial" w:cs="Arial"/>
          <w:sz w:val="24"/>
          <w:szCs w:val="24"/>
        </w:rPr>
        <w:t xml:space="preserve">(5).  </w:t>
      </w:r>
      <w:r>
        <w:rPr>
          <w:rFonts w:ascii="Arial" w:eastAsia="Arial" w:hAnsi="Arial" w:cs="Arial"/>
          <w:spacing w:val="30"/>
          <w:sz w:val="24"/>
          <w:szCs w:val="24"/>
        </w:rPr>
        <w:t xml:space="preserve"> </w:t>
      </w:r>
      <w:r>
        <w:rPr>
          <w:rFonts w:ascii="Arial" w:eastAsia="Arial" w:hAnsi="Arial" w:cs="Arial"/>
          <w:sz w:val="24"/>
          <w:szCs w:val="24"/>
        </w:rPr>
        <w:t>Nama Portugis dan Brasil yang memakai do, da, dos, das.</w:t>
      </w:r>
    </w:p>
    <w:p w:rsidR="00090544" w:rsidRDefault="00090544">
      <w:pPr>
        <w:spacing w:before="16" w:line="260" w:lineRule="exact"/>
        <w:rPr>
          <w:sz w:val="26"/>
          <w:szCs w:val="26"/>
        </w:rPr>
      </w:pPr>
    </w:p>
    <w:p w:rsidR="00090544" w:rsidRDefault="003B17C1">
      <w:pPr>
        <w:spacing w:line="480" w:lineRule="auto"/>
        <w:ind w:left="611" w:right="3323" w:firstLine="589"/>
        <w:rPr>
          <w:rFonts w:ascii="Arial" w:eastAsia="Arial" w:hAnsi="Arial" w:cs="Arial"/>
          <w:sz w:val="24"/>
          <w:szCs w:val="24"/>
        </w:rPr>
      </w:pPr>
      <w:r>
        <w:rPr>
          <w:rFonts w:ascii="Arial" w:eastAsia="Arial" w:hAnsi="Arial" w:cs="Arial"/>
          <w:sz w:val="24"/>
          <w:szCs w:val="24"/>
        </w:rPr>
        <w:t xml:space="preserve">A.G. do Santos, ditulis : Santos, A.G. do. (6).  </w:t>
      </w:r>
      <w:r>
        <w:rPr>
          <w:rFonts w:ascii="Arial" w:eastAsia="Arial" w:hAnsi="Arial" w:cs="Arial"/>
          <w:spacing w:val="30"/>
          <w:sz w:val="24"/>
          <w:szCs w:val="24"/>
        </w:rPr>
        <w:t xml:space="preserve"> </w:t>
      </w:r>
      <w:r>
        <w:rPr>
          <w:rFonts w:ascii="Arial" w:eastAsia="Arial" w:hAnsi="Arial" w:cs="Arial"/>
          <w:sz w:val="24"/>
          <w:szCs w:val="24"/>
        </w:rPr>
        <w:t>Nama Spanyol</w:t>
      </w:r>
    </w:p>
    <w:p w:rsidR="00090544" w:rsidRDefault="003B17C1">
      <w:pPr>
        <w:spacing w:before="8" w:line="480" w:lineRule="auto"/>
        <w:ind w:left="611" w:right="2003" w:firstLine="589"/>
        <w:rPr>
          <w:rFonts w:ascii="Arial" w:eastAsia="Arial" w:hAnsi="Arial" w:cs="Arial"/>
          <w:sz w:val="24"/>
          <w:szCs w:val="24"/>
        </w:rPr>
      </w:pPr>
      <w:r>
        <w:rPr>
          <w:rFonts w:ascii="Arial" w:eastAsia="Arial" w:hAnsi="Arial" w:cs="Arial"/>
          <w:sz w:val="24"/>
          <w:szCs w:val="24"/>
        </w:rPr>
        <w:t xml:space="preserve">J. Perez Y Fernandes, ditulis : Perez Y Fernandes, J. (7).  </w:t>
      </w:r>
      <w:r>
        <w:rPr>
          <w:rFonts w:ascii="Arial" w:eastAsia="Arial" w:hAnsi="Arial" w:cs="Arial"/>
          <w:spacing w:val="30"/>
          <w:sz w:val="24"/>
          <w:szCs w:val="24"/>
        </w:rPr>
        <w:t xml:space="preserve"> </w:t>
      </w:r>
      <w:r>
        <w:rPr>
          <w:rFonts w:ascii="Arial" w:eastAsia="Arial" w:hAnsi="Arial" w:cs="Arial"/>
          <w:sz w:val="24"/>
          <w:szCs w:val="24"/>
        </w:rPr>
        <w:t>Nama Arab yang mengandung el, lbn, Abn, Abdel.</w:t>
      </w:r>
    </w:p>
    <w:p w:rsidR="00090544" w:rsidRDefault="003B17C1">
      <w:pPr>
        <w:spacing w:before="8"/>
        <w:ind w:left="1200"/>
        <w:rPr>
          <w:rFonts w:ascii="Arial" w:eastAsia="Arial" w:hAnsi="Arial" w:cs="Arial"/>
          <w:sz w:val="24"/>
          <w:szCs w:val="24"/>
        </w:rPr>
      </w:pPr>
      <w:r>
        <w:rPr>
          <w:rFonts w:ascii="Arial" w:eastAsia="Arial" w:hAnsi="Arial" w:cs="Arial"/>
          <w:sz w:val="24"/>
          <w:szCs w:val="24"/>
        </w:rPr>
        <w:t>Mohammad lbn Hajar, ditulis: Hajar, M. lbn</w:t>
      </w:r>
    </w:p>
    <w:p w:rsidR="00090544" w:rsidRDefault="00090544">
      <w:pPr>
        <w:spacing w:before="16" w:line="260" w:lineRule="exact"/>
        <w:rPr>
          <w:sz w:val="26"/>
          <w:szCs w:val="26"/>
        </w:rPr>
      </w:pPr>
    </w:p>
    <w:p w:rsidR="00090544" w:rsidRDefault="003B17C1">
      <w:pPr>
        <w:spacing w:line="480" w:lineRule="auto"/>
        <w:ind w:left="611" w:right="3537" w:firstLine="589"/>
        <w:rPr>
          <w:rFonts w:ascii="Arial" w:eastAsia="Arial" w:hAnsi="Arial" w:cs="Arial"/>
          <w:sz w:val="24"/>
          <w:szCs w:val="24"/>
        </w:rPr>
      </w:pPr>
      <w:r>
        <w:rPr>
          <w:rFonts w:ascii="Arial" w:eastAsia="Arial" w:hAnsi="Arial" w:cs="Arial"/>
          <w:sz w:val="24"/>
          <w:szCs w:val="24"/>
        </w:rPr>
        <w:t xml:space="preserve">Acmad el Husain, ditulis: Husain, A. el. (8).  </w:t>
      </w:r>
      <w:r>
        <w:rPr>
          <w:rFonts w:ascii="Arial" w:eastAsia="Arial" w:hAnsi="Arial" w:cs="Arial"/>
          <w:spacing w:val="30"/>
          <w:sz w:val="24"/>
          <w:szCs w:val="24"/>
        </w:rPr>
        <w:t xml:space="preserve"> </w:t>
      </w:r>
      <w:r>
        <w:rPr>
          <w:rFonts w:ascii="Arial" w:eastAsia="Arial" w:hAnsi="Arial" w:cs="Arial"/>
          <w:sz w:val="24"/>
          <w:szCs w:val="24"/>
        </w:rPr>
        <w:t>Nama Cina</w:t>
      </w:r>
    </w:p>
    <w:p w:rsidR="00090544" w:rsidRDefault="003B17C1">
      <w:pPr>
        <w:spacing w:before="8"/>
        <w:ind w:left="1200"/>
        <w:rPr>
          <w:rFonts w:ascii="Arial" w:eastAsia="Arial" w:hAnsi="Arial" w:cs="Arial"/>
          <w:sz w:val="24"/>
          <w:szCs w:val="24"/>
        </w:rPr>
      </w:pPr>
      <w:r>
        <w:rPr>
          <w:rFonts w:ascii="Arial" w:eastAsia="Arial" w:hAnsi="Arial" w:cs="Arial"/>
          <w:sz w:val="24"/>
          <w:szCs w:val="24"/>
        </w:rPr>
        <w:t>Lee Tang Gwan, ditulis: Lee, Tang Gwan</w:t>
      </w:r>
    </w:p>
    <w:p w:rsidR="00090544" w:rsidRDefault="00090544">
      <w:pPr>
        <w:spacing w:before="1" w:line="280" w:lineRule="exact"/>
        <w:rPr>
          <w:sz w:val="28"/>
          <w:szCs w:val="28"/>
        </w:rPr>
      </w:pPr>
    </w:p>
    <w:p w:rsidR="00090544" w:rsidRDefault="003B17C1">
      <w:pPr>
        <w:ind w:left="1200"/>
        <w:rPr>
          <w:rFonts w:ascii="Arial" w:eastAsia="Arial" w:hAnsi="Arial" w:cs="Arial"/>
          <w:sz w:val="24"/>
          <w:szCs w:val="24"/>
        </w:rPr>
        <w:sectPr w:rsidR="00090544">
          <w:pgSz w:w="11900" w:h="16840"/>
          <w:pgMar w:top="1380" w:right="1320" w:bottom="280" w:left="1680" w:header="720" w:footer="720" w:gutter="0"/>
          <w:cols w:space="720"/>
        </w:sectPr>
      </w:pPr>
      <w:r>
        <w:rPr>
          <w:rFonts w:ascii="Arial" w:eastAsia="Arial" w:hAnsi="Arial" w:cs="Arial"/>
          <w:sz w:val="24"/>
          <w:szCs w:val="24"/>
        </w:rPr>
        <w:t>Han Ai-Ping, ditulis: Han, Ai-Ping.</w:t>
      </w:r>
    </w:p>
    <w:p w:rsidR="00090544" w:rsidRDefault="003B17C1">
      <w:pPr>
        <w:spacing w:before="70" w:line="260" w:lineRule="exact"/>
        <w:ind w:left="2380"/>
        <w:rPr>
          <w:rFonts w:ascii="Arial" w:eastAsia="Arial" w:hAnsi="Arial" w:cs="Arial"/>
          <w:sz w:val="24"/>
          <w:szCs w:val="24"/>
        </w:rPr>
      </w:pPr>
      <w:r>
        <w:rPr>
          <w:rFonts w:ascii="Arial" w:eastAsia="Arial" w:hAnsi="Arial" w:cs="Arial"/>
          <w:b/>
          <w:position w:val="-1"/>
          <w:sz w:val="24"/>
          <w:szCs w:val="24"/>
          <w:u w:val="single" w:color="000000"/>
        </w:rPr>
        <w:lastRenderedPageBreak/>
        <w:t>PUSTAKA DAN CARA PENULISANNYA</w:t>
      </w:r>
    </w:p>
    <w:p w:rsidR="00090544" w:rsidRDefault="00090544">
      <w:pPr>
        <w:spacing w:line="200" w:lineRule="exact"/>
      </w:pPr>
    </w:p>
    <w:p w:rsidR="00090544" w:rsidRDefault="00090544">
      <w:pPr>
        <w:spacing w:before="6" w:line="200" w:lineRule="exact"/>
      </w:pPr>
    </w:p>
    <w:p w:rsidR="00090544" w:rsidRDefault="003B17C1">
      <w:pPr>
        <w:spacing w:before="29"/>
        <w:ind w:left="100"/>
        <w:rPr>
          <w:rFonts w:ascii="Arial" w:eastAsia="Arial" w:hAnsi="Arial" w:cs="Arial"/>
          <w:sz w:val="24"/>
          <w:szCs w:val="24"/>
        </w:rPr>
      </w:pPr>
      <w:r>
        <w:rPr>
          <w:rFonts w:ascii="Arial" w:eastAsia="Arial" w:hAnsi="Arial" w:cs="Arial"/>
          <w:sz w:val="24"/>
          <w:szCs w:val="24"/>
        </w:rPr>
        <w:t>A.</w:t>
      </w:r>
      <w:r>
        <w:rPr>
          <w:rFonts w:ascii="Arial" w:eastAsia="Arial" w:hAnsi="Arial" w:cs="Arial"/>
          <w:spacing w:val="-9"/>
          <w:sz w:val="24"/>
          <w:szCs w:val="24"/>
        </w:rPr>
        <w:t xml:space="preserve"> </w:t>
      </w:r>
      <w:r>
        <w:rPr>
          <w:rFonts w:ascii="Arial" w:eastAsia="Arial" w:hAnsi="Arial" w:cs="Arial"/>
          <w:sz w:val="24"/>
          <w:szCs w:val="24"/>
        </w:rPr>
        <w:t>Cara Penulisan Pustaka dalam Tinjauan Pustaka</w:t>
      </w:r>
    </w:p>
    <w:p w:rsidR="00090544" w:rsidRDefault="00090544">
      <w:pPr>
        <w:spacing w:before="15" w:line="280" w:lineRule="exact"/>
        <w:rPr>
          <w:sz w:val="28"/>
          <w:szCs w:val="28"/>
        </w:rPr>
      </w:pPr>
    </w:p>
    <w:p w:rsidR="00090544" w:rsidRDefault="003B17C1">
      <w:pPr>
        <w:ind w:left="384"/>
        <w:rPr>
          <w:rFonts w:ascii="Arial" w:eastAsia="Arial" w:hAnsi="Arial" w:cs="Arial"/>
          <w:sz w:val="24"/>
          <w:szCs w:val="24"/>
        </w:rPr>
      </w:pPr>
      <w:r>
        <w:rPr>
          <w:w w:val="131"/>
          <w:sz w:val="24"/>
          <w:szCs w:val="24"/>
        </w:rPr>
        <w:t xml:space="preserve">• </w:t>
      </w:r>
      <w:r>
        <w:rPr>
          <w:spacing w:val="16"/>
          <w:w w:val="131"/>
          <w:sz w:val="24"/>
          <w:szCs w:val="24"/>
        </w:rPr>
        <w:t xml:space="preserve"> </w:t>
      </w:r>
      <w:r>
        <w:rPr>
          <w:rFonts w:ascii="Arial" w:eastAsia="Arial" w:hAnsi="Arial" w:cs="Arial"/>
          <w:sz w:val="24"/>
          <w:szCs w:val="24"/>
        </w:rPr>
        <w:t>Cara</w:t>
      </w:r>
      <w:r>
        <w:rPr>
          <w:rFonts w:ascii="Arial" w:eastAsia="Arial" w:hAnsi="Arial" w:cs="Arial"/>
          <w:spacing w:val="2"/>
          <w:sz w:val="24"/>
          <w:szCs w:val="24"/>
        </w:rPr>
        <w:t xml:space="preserve"> </w:t>
      </w:r>
      <w:r>
        <w:rPr>
          <w:rFonts w:ascii="Arial" w:eastAsia="Arial" w:hAnsi="Arial" w:cs="Arial"/>
          <w:sz w:val="24"/>
          <w:szCs w:val="24"/>
        </w:rPr>
        <w:t>penulisan</w:t>
      </w:r>
      <w:r>
        <w:rPr>
          <w:rFonts w:ascii="Arial" w:eastAsia="Arial" w:hAnsi="Arial" w:cs="Arial"/>
          <w:spacing w:val="2"/>
          <w:sz w:val="24"/>
          <w:szCs w:val="24"/>
        </w:rPr>
        <w:t xml:space="preserve"> </w:t>
      </w:r>
      <w:r>
        <w:rPr>
          <w:rFonts w:ascii="Arial" w:eastAsia="Arial" w:hAnsi="Arial" w:cs="Arial"/>
          <w:sz w:val="24"/>
          <w:szCs w:val="24"/>
        </w:rPr>
        <w:t>kutipan</w:t>
      </w:r>
      <w:r>
        <w:rPr>
          <w:rFonts w:ascii="Arial" w:eastAsia="Arial" w:hAnsi="Arial" w:cs="Arial"/>
          <w:spacing w:val="2"/>
          <w:sz w:val="24"/>
          <w:szCs w:val="24"/>
        </w:rPr>
        <w:t xml:space="preserve"> </w:t>
      </w:r>
      <w:r>
        <w:rPr>
          <w:rFonts w:ascii="Arial" w:eastAsia="Arial" w:hAnsi="Arial" w:cs="Arial"/>
          <w:sz w:val="24"/>
          <w:szCs w:val="24"/>
        </w:rPr>
        <w:t>pustaka</w:t>
      </w:r>
      <w:r>
        <w:rPr>
          <w:rFonts w:ascii="Arial" w:eastAsia="Arial" w:hAnsi="Arial" w:cs="Arial"/>
          <w:spacing w:val="2"/>
          <w:sz w:val="24"/>
          <w:szCs w:val="24"/>
        </w:rPr>
        <w:t xml:space="preserve"> </w:t>
      </w:r>
      <w:r>
        <w:rPr>
          <w:rFonts w:ascii="Arial" w:eastAsia="Arial" w:hAnsi="Arial" w:cs="Arial"/>
          <w:sz w:val="24"/>
          <w:szCs w:val="24"/>
        </w:rPr>
        <w:t>dalam</w:t>
      </w:r>
      <w:r>
        <w:rPr>
          <w:rFonts w:ascii="Arial" w:eastAsia="Arial" w:hAnsi="Arial" w:cs="Arial"/>
          <w:spacing w:val="2"/>
          <w:sz w:val="24"/>
          <w:szCs w:val="24"/>
        </w:rPr>
        <w:t xml:space="preserve"> </w:t>
      </w:r>
      <w:r>
        <w:rPr>
          <w:rFonts w:ascii="Arial" w:eastAsia="Arial" w:hAnsi="Arial" w:cs="Arial"/>
          <w:sz w:val="24"/>
          <w:szCs w:val="24"/>
        </w:rPr>
        <w:t>skripsi</w:t>
      </w:r>
      <w:r>
        <w:rPr>
          <w:rFonts w:ascii="Arial" w:eastAsia="Arial" w:hAnsi="Arial" w:cs="Arial"/>
          <w:spacing w:val="2"/>
          <w:sz w:val="24"/>
          <w:szCs w:val="24"/>
        </w:rPr>
        <w:t xml:space="preserve"> </w:t>
      </w:r>
      <w:r>
        <w:rPr>
          <w:rFonts w:ascii="Arial" w:eastAsia="Arial" w:hAnsi="Arial" w:cs="Arial"/>
          <w:sz w:val="24"/>
          <w:szCs w:val="24"/>
        </w:rPr>
        <w:t>mengikuti</w:t>
      </w:r>
      <w:r>
        <w:rPr>
          <w:rFonts w:ascii="Arial" w:eastAsia="Arial" w:hAnsi="Arial" w:cs="Arial"/>
          <w:spacing w:val="2"/>
          <w:sz w:val="24"/>
          <w:szCs w:val="24"/>
        </w:rPr>
        <w:t xml:space="preserve"> </w:t>
      </w:r>
      <w:r>
        <w:rPr>
          <w:rFonts w:ascii="Arial" w:eastAsia="Arial" w:hAnsi="Arial" w:cs="Arial"/>
          <w:sz w:val="24"/>
          <w:szCs w:val="24"/>
        </w:rPr>
        <w:t>cara</w:t>
      </w:r>
      <w:r>
        <w:rPr>
          <w:rFonts w:ascii="Arial" w:eastAsia="Arial" w:hAnsi="Arial" w:cs="Arial"/>
          <w:spacing w:val="2"/>
          <w:sz w:val="24"/>
          <w:szCs w:val="24"/>
        </w:rPr>
        <w:t xml:space="preserve"> </w:t>
      </w:r>
      <w:r>
        <w:rPr>
          <w:rFonts w:ascii="Arial" w:eastAsia="Arial" w:hAnsi="Arial" w:cs="Arial"/>
          <w:sz w:val="24"/>
          <w:szCs w:val="24"/>
        </w:rPr>
        <w:t>Nama</w:t>
      </w:r>
      <w:r>
        <w:rPr>
          <w:rFonts w:ascii="Arial" w:eastAsia="Arial" w:hAnsi="Arial" w:cs="Arial"/>
          <w:spacing w:val="2"/>
          <w:sz w:val="24"/>
          <w:szCs w:val="24"/>
        </w:rPr>
        <w:t xml:space="preserve"> </w:t>
      </w:r>
      <w:r>
        <w:rPr>
          <w:rFonts w:ascii="Arial" w:eastAsia="Arial" w:hAnsi="Arial" w:cs="Arial"/>
          <w:sz w:val="24"/>
          <w:szCs w:val="24"/>
        </w:rPr>
        <w:t>dan</w:t>
      </w:r>
      <w:r>
        <w:rPr>
          <w:rFonts w:ascii="Arial" w:eastAsia="Arial" w:hAnsi="Arial" w:cs="Arial"/>
          <w:spacing w:val="2"/>
          <w:sz w:val="24"/>
          <w:szCs w:val="24"/>
        </w:rPr>
        <w:t xml:space="preserve"> </w:t>
      </w:r>
      <w:r>
        <w:rPr>
          <w:rFonts w:ascii="Arial" w:eastAsia="Arial" w:hAnsi="Arial" w:cs="Arial"/>
          <w:sz w:val="24"/>
          <w:szCs w:val="24"/>
        </w:rPr>
        <w:t>Tahun.</w:t>
      </w:r>
    </w:p>
    <w:p w:rsidR="00090544" w:rsidRDefault="00090544">
      <w:pPr>
        <w:spacing w:before="15" w:line="260" w:lineRule="exact"/>
        <w:rPr>
          <w:sz w:val="26"/>
          <w:szCs w:val="26"/>
        </w:rPr>
      </w:pPr>
    </w:p>
    <w:p w:rsidR="00090544" w:rsidRDefault="003B17C1">
      <w:pPr>
        <w:spacing w:line="480" w:lineRule="auto"/>
        <w:ind w:left="667" w:right="71"/>
        <w:jc w:val="both"/>
        <w:rPr>
          <w:rFonts w:ascii="Arial" w:eastAsia="Arial" w:hAnsi="Arial" w:cs="Arial"/>
          <w:sz w:val="24"/>
          <w:szCs w:val="24"/>
        </w:rPr>
      </w:pPr>
      <w:r>
        <w:rPr>
          <w:rFonts w:ascii="Arial" w:eastAsia="Arial" w:hAnsi="Arial" w:cs="Arial"/>
          <w:sz w:val="24"/>
          <w:szCs w:val="24"/>
        </w:rPr>
        <w:t>Nama</w:t>
      </w:r>
      <w:r>
        <w:rPr>
          <w:rFonts w:ascii="Arial" w:eastAsia="Arial" w:hAnsi="Arial" w:cs="Arial"/>
          <w:spacing w:val="1"/>
          <w:sz w:val="24"/>
          <w:szCs w:val="24"/>
        </w:rPr>
        <w:t xml:space="preserve"> </w:t>
      </w:r>
      <w:r>
        <w:rPr>
          <w:rFonts w:ascii="Arial" w:eastAsia="Arial" w:hAnsi="Arial" w:cs="Arial"/>
          <w:sz w:val="24"/>
          <w:szCs w:val="24"/>
        </w:rPr>
        <w:t>pengarang</w:t>
      </w:r>
      <w:r>
        <w:rPr>
          <w:rFonts w:ascii="Arial" w:eastAsia="Arial" w:hAnsi="Arial" w:cs="Arial"/>
          <w:spacing w:val="1"/>
          <w:sz w:val="24"/>
          <w:szCs w:val="24"/>
        </w:rPr>
        <w:t xml:space="preserve"> </w:t>
      </w:r>
      <w:r>
        <w:rPr>
          <w:rFonts w:ascii="Arial" w:eastAsia="Arial" w:hAnsi="Arial" w:cs="Arial"/>
          <w:sz w:val="24"/>
          <w:szCs w:val="24"/>
        </w:rPr>
        <w:t>yang ditulis</w:t>
      </w:r>
      <w:r>
        <w:rPr>
          <w:rFonts w:ascii="Arial" w:eastAsia="Arial" w:hAnsi="Arial" w:cs="Arial"/>
          <w:spacing w:val="1"/>
          <w:sz w:val="24"/>
          <w:szCs w:val="24"/>
        </w:rPr>
        <w:t xml:space="preserve"> </w:t>
      </w:r>
      <w:r>
        <w:rPr>
          <w:rFonts w:ascii="Arial" w:eastAsia="Arial" w:hAnsi="Arial" w:cs="Arial"/>
          <w:sz w:val="24"/>
          <w:szCs w:val="24"/>
        </w:rPr>
        <w:t>dalam</w:t>
      </w:r>
      <w:r>
        <w:rPr>
          <w:rFonts w:ascii="Arial" w:eastAsia="Arial" w:hAnsi="Arial" w:cs="Arial"/>
          <w:spacing w:val="1"/>
          <w:sz w:val="24"/>
          <w:szCs w:val="24"/>
        </w:rPr>
        <w:t xml:space="preserve"> </w:t>
      </w:r>
      <w:r>
        <w:rPr>
          <w:rFonts w:ascii="Arial" w:eastAsia="Arial" w:hAnsi="Arial" w:cs="Arial"/>
          <w:sz w:val="24"/>
          <w:szCs w:val="24"/>
        </w:rPr>
        <w:t>naskah</w:t>
      </w:r>
      <w:r>
        <w:rPr>
          <w:rFonts w:ascii="Arial" w:eastAsia="Arial" w:hAnsi="Arial" w:cs="Arial"/>
          <w:spacing w:val="1"/>
          <w:sz w:val="24"/>
          <w:szCs w:val="24"/>
        </w:rPr>
        <w:t xml:space="preserve"> </w:t>
      </w:r>
      <w:r>
        <w:rPr>
          <w:rFonts w:ascii="Arial" w:eastAsia="Arial" w:hAnsi="Arial" w:cs="Arial"/>
          <w:sz w:val="24"/>
          <w:szCs w:val="24"/>
        </w:rPr>
        <w:t>hanya</w:t>
      </w:r>
      <w:r>
        <w:rPr>
          <w:rFonts w:ascii="Arial" w:eastAsia="Arial" w:hAnsi="Arial" w:cs="Arial"/>
          <w:spacing w:val="1"/>
          <w:sz w:val="24"/>
          <w:szCs w:val="24"/>
        </w:rPr>
        <w:t xml:space="preserve"> </w:t>
      </w:r>
      <w:r>
        <w:rPr>
          <w:rFonts w:ascii="Arial" w:eastAsia="Arial" w:hAnsi="Arial" w:cs="Arial"/>
          <w:sz w:val="24"/>
          <w:szCs w:val="24"/>
        </w:rPr>
        <w:t>nama</w:t>
      </w:r>
      <w:r>
        <w:rPr>
          <w:rFonts w:ascii="Arial" w:eastAsia="Arial" w:hAnsi="Arial" w:cs="Arial"/>
          <w:spacing w:val="1"/>
          <w:sz w:val="24"/>
          <w:szCs w:val="24"/>
        </w:rPr>
        <w:t xml:space="preserve"> </w:t>
      </w:r>
      <w:r>
        <w:rPr>
          <w:rFonts w:ascii="Arial" w:eastAsia="Arial" w:hAnsi="Arial" w:cs="Arial"/>
          <w:sz w:val="24"/>
          <w:szCs w:val="24"/>
        </w:rPr>
        <w:t>keluarga,</w:t>
      </w:r>
      <w:r>
        <w:rPr>
          <w:rFonts w:ascii="Arial" w:eastAsia="Arial" w:hAnsi="Arial" w:cs="Arial"/>
          <w:spacing w:val="1"/>
          <w:sz w:val="24"/>
          <w:szCs w:val="24"/>
        </w:rPr>
        <w:t xml:space="preserve"> </w:t>
      </w:r>
      <w:r>
        <w:rPr>
          <w:rFonts w:ascii="Arial" w:eastAsia="Arial" w:hAnsi="Arial" w:cs="Arial"/>
          <w:sz w:val="24"/>
          <w:szCs w:val="24"/>
        </w:rPr>
        <w:t>sedangkan nama penulis yang terdiri dari dua kata atau lebih, yang ditulis hanya nama belakang.</w:t>
      </w:r>
    </w:p>
    <w:p w:rsidR="00090544" w:rsidRDefault="003B17C1">
      <w:pPr>
        <w:spacing w:before="27" w:line="479" w:lineRule="auto"/>
        <w:ind w:left="667" w:right="71" w:hanging="283"/>
        <w:jc w:val="both"/>
        <w:rPr>
          <w:rFonts w:ascii="Arial" w:eastAsia="Arial" w:hAnsi="Arial" w:cs="Arial"/>
          <w:sz w:val="24"/>
          <w:szCs w:val="24"/>
        </w:rPr>
      </w:pPr>
      <w:r>
        <w:rPr>
          <w:w w:val="131"/>
          <w:sz w:val="24"/>
          <w:szCs w:val="24"/>
        </w:rPr>
        <w:t xml:space="preserve">• </w:t>
      </w:r>
      <w:r>
        <w:rPr>
          <w:rFonts w:ascii="Arial" w:eastAsia="Arial" w:hAnsi="Arial" w:cs="Arial"/>
          <w:sz w:val="24"/>
          <w:szCs w:val="24"/>
        </w:rPr>
        <w:t>Pengutipan</w:t>
      </w:r>
      <w:r>
        <w:rPr>
          <w:rFonts w:ascii="Arial" w:eastAsia="Arial" w:hAnsi="Arial" w:cs="Arial"/>
          <w:spacing w:val="44"/>
          <w:sz w:val="24"/>
          <w:szCs w:val="24"/>
        </w:rPr>
        <w:t xml:space="preserve"> </w:t>
      </w:r>
      <w:r>
        <w:rPr>
          <w:rFonts w:ascii="Arial" w:eastAsia="Arial" w:hAnsi="Arial" w:cs="Arial"/>
          <w:sz w:val="24"/>
          <w:szCs w:val="24"/>
        </w:rPr>
        <w:t>pustaka</w:t>
      </w:r>
      <w:r>
        <w:rPr>
          <w:rFonts w:ascii="Arial" w:eastAsia="Arial" w:hAnsi="Arial" w:cs="Arial"/>
          <w:spacing w:val="44"/>
          <w:sz w:val="24"/>
          <w:szCs w:val="24"/>
        </w:rPr>
        <w:t xml:space="preserve"> </w:t>
      </w:r>
      <w:r>
        <w:rPr>
          <w:rFonts w:ascii="Arial" w:eastAsia="Arial" w:hAnsi="Arial" w:cs="Arial"/>
          <w:sz w:val="24"/>
          <w:szCs w:val="24"/>
        </w:rPr>
        <w:t>perlu</w:t>
      </w:r>
      <w:r>
        <w:rPr>
          <w:rFonts w:ascii="Arial" w:eastAsia="Arial" w:hAnsi="Arial" w:cs="Arial"/>
          <w:spacing w:val="44"/>
          <w:sz w:val="24"/>
          <w:szCs w:val="24"/>
        </w:rPr>
        <w:t xml:space="preserve"> </w:t>
      </w:r>
      <w:r>
        <w:rPr>
          <w:rFonts w:ascii="Arial" w:eastAsia="Arial" w:hAnsi="Arial" w:cs="Arial"/>
          <w:sz w:val="24"/>
          <w:szCs w:val="24"/>
        </w:rPr>
        <w:t>dilakukan</w:t>
      </w:r>
      <w:r>
        <w:rPr>
          <w:rFonts w:ascii="Arial" w:eastAsia="Arial" w:hAnsi="Arial" w:cs="Arial"/>
          <w:spacing w:val="44"/>
          <w:sz w:val="24"/>
          <w:szCs w:val="24"/>
        </w:rPr>
        <w:t xml:space="preserve"> </w:t>
      </w:r>
      <w:r>
        <w:rPr>
          <w:rFonts w:ascii="Arial" w:eastAsia="Arial" w:hAnsi="Arial" w:cs="Arial"/>
          <w:sz w:val="24"/>
          <w:szCs w:val="24"/>
        </w:rPr>
        <w:t>secara</w:t>
      </w:r>
      <w:r>
        <w:rPr>
          <w:rFonts w:ascii="Arial" w:eastAsia="Arial" w:hAnsi="Arial" w:cs="Arial"/>
          <w:spacing w:val="44"/>
          <w:sz w:val="24"/>
          <w:szCs w:val="24"/>
        </w:rPr>
        <w:t xml:space="preserve"> </w:t>
      </w:r>
      <w:r>
        <w:rPr>
          <w:rFonts w:ascii="Arial" w:eastAsia="Arial" w:hAnsi="Arial" w:cs="Arial"/>
          <w:sz w:val="24"/>
          <w:szCs w:val="24"/>
        </w:rPr>
        <w:t>seksama,</w:t>
      </w:r>
      <w:r>
        <w:rPr>
          <w:rFonts w:ascii="Arial" w:eastAsia="Arial" w:hAnsi="Arial" w:cs="Arial"/>
          <w:spacing w:val="44"/>
          <w:sz w:val="24"/>
          <w:szCs w:val="24"/>
        </w:rPr>
        <w:t xml:space="preserve"> </w:t>
      </w:r>
      <w:r>
        <w:rPr>
          <w:rFonts w:ascii="Arial" w:eastAsia="Arial" w:hAnsi="Arial" w:cs="Arial"/>
          <w:sz w:val="24"/>
          <w:szCs w:val="24"/>
        </w:rPr>
        <w:t>tidak</w:t>
      </w:r>
      <w:r>
        <w:rPr>
          <w:rFonts w:ascii="Arial" w:eastAsia="Arial" w:hAnsi="Arial" w:cs="Arial"/>
          <w:spacing w:val="44"/>
          <w:sz w:val="24"/>
          <w:szCs w:val="24"/>
        </w:rPr>
        <w:t xml:space="preserve"> </w:t>
      </w:r>
      <w:r>
        <w:rPr>
          <w:rFonts w:ascii="Arial" w:eastAsia="Arial" w:hAnsi="Arial" w:cs="Arial"/>
          <w:sz w:val="24"/>
          <w:szCs w:val="24"/>
        </w:rPr>
        <w:t>disarankan mencontoh persis kalimat yang ditulis penulis aslinya, karena hal itu termasuk kategori plagiasi. Karenanya penulis harus mengolah kutipan dimaksud dengan menggunakan kalimat sendiri tanpa merubah makna tulisan aslinya. Peneliti harus mencantumkan nama pengarang/penulis pustaka yang dikutip.</w:t>
      </w:r>
    </w:p>
    <w:p w:rsidR="00090544" w:rsidRDefault="00090544">
      <w:pPr>
        <w:spacing w:before="7" w:line="160" w:lineRule="exact"/>
        <w:rPr>
          <w:sz w:val="16"/>
          <w:szCs w:val="16"/>
        </w:rPr>
      </w:pPr>
    </w:p>
    <w:p w:rsidR="00090544" w:rsidRDefault="003B17C1">
      <w:pPr>
        <w:ind w:left="384"/>
        <w:rPr>
          <w:rFonts w:ascii="Arial" w:eastAsia="Arial" w:hAnsi="Arial" w:cs="Arial"/>
          <w:sz w:val="24"/>
          <w:szCs w:val="24"/>
        </w:rPr>
      </w:pPr>
      <w:r>
        <w:rPr>
          <w:rFonts w:ascii="Arial" w:eastAsia="Arial" w:hAnsi="Arial" w:cs="Arial"/>
          <w:sz w:val="24"/>
          <w:szCs w:val="24"/>
        </w:rPr>
        <w:t>Contoh penulisan kutipan pustaka :</w:t>
      </w:r>
    </w:p>
    <w:p w:rsidR="00090544" w:rsidRDefault="00090544">
      <w:pPr>
        <w:spacing w:line="200" w:lineRule="exact"/>
      </w:pPr>
    </w:p>
    <w:p w:rsidR="00090544" w:rsidRDefault="00090544">
      <w:pPr>
        <w:spacing w:before="14" w:line="220" w:lineRule="exact"/>
        <w:rPr>
          <w:sz w:val="22"/>
          <w:szCs w:val="22"/>
        </w:rPr>
      </w:pPr>
    </w:p>
    <w:p w:rsidR="00090544" w:rsidRDefault="003B17C1">
      <w:pPr>
        <w:ind w:left="384"/>
        <w:rPr>
          <w:rFonts w:ascii="Arial" w:eastAsia="Arial" w:hAnsi="Arial" w:cs="Arial"/>
          <w:sz w:val="24"/>
          <w:szCs w:val="24"/>
        </w:rPr>
      </w:pPr>
      <w:r>
        <w:rPr>
          <w:rFonts w:ascii="Arial" w:eastAsia="Arial" w:hAnsi="Arial" w:cs="Arial"/>
          <w:sz w:val="24"/>
          <w:szCs w:val="24"/>
        </w:rPr>
        <w:t xml:space="preserve">1.  </w:t>
      </w:r>
      <w:r>
        <w:rPr>
          <w:rFonts w:ascii="Arial" w:eastAsia="Arial" w:hAnsi="Arial" w:cs="Arial"/>
          <w:spacing w:val="25"/>
          <w:sz w:val="24"/>
          <w:szCs w:val="24"/>
        </w:rPr>
        <w:t xml:space="preserve"> </w:t>
      </w:r>
      <w:r>
        <w:rPr>
          <w:rFonts w:ascii="Arial" w:eastAsia="Arial" w:hAnsi="Arial" w:cs="Arial"/>
          <w:sz w:val="24"/>
          <w:szCs w:val="24"/>
        </w:rPr>
        <w:t>Nama pengarang dapat ditulis di awal, tengah atau akhir kalimat.</w:t>
      </w:r>
    </w:p>
    <w:p w:rsidR="00090544" w:rsidRDefault="00090544">
      <w:pPr>
        <w:spacing w:before="15" w:line="280" w:lineRule="exact"/>
        <w:rPr>
          <w:sz w:val="28"/>
          <w:szCs w:val="28"/>
        </w:rPr>
      </w:pPr>
    </w:p>
    <w:p w:rsidR="00090544" w:rsidRDefault="003B17C1">
      <w:pPr>
        <w:ind w:left="809"/>
        <w:rPr>
          <w:rFonts w:ascii="Arial" w:eastAsia="Arial" w:hAnsi="Arial" w:cs="Arial"/>
          <w:sz w:val="24"/>
          <w:szCs w:val="24"/>
        </w:rPr>
      </w:pPr>
      <w:r>
        <w:rPr>
          <w:w w:val="131"/>
          <w:sz w:val="24"/>
          <w:szCs w:val="24"/>
        </w:rPr>
        <w:t xml:space="preserve">•   </w:t>
      </w:r>
      <w:r>
        <w:rPr>
          <w:spacing w:val="1"/>
          <w:w w:val="131"/>
          <w:sz w:val="24"/>
          <w:szCs w:val="24"/>
        </w:rPr>
        <w:t xml:space="preserve"> </w:t>
      </w:r>
      <w:r>
        <w:rPr>
          <w:rFonts w:ascii="Arial" w:eastAsia="Arial" w:hAnsi="Arial" w:cs="Arial"/>
          <w:sz w:val="24"/>
          <w:szCs w:val="24"/>
        </w:rPr>
        <w:t>Dari hasil penelitian Chuzaemi, dkk. (1997) diperoleh…</w:t>
      </w:r>
    </w:p>
    <w:p w:rsidR="00090544" w:rsidRDefault="00090544">
      <w:pPr>
        <w:spacing w:before="9" w:line="280" w:lineRule="exact"/>
        <w:rPr>
          <w:sz w:val="28"/>
          <w:szCs w:val="28"/>
        </w:rPr>
      </w:pPr>
    </w:p>
    <w:p w:rsidR="00090544" w:rsidRDefault="003B17C1">
      <w:pPr>
        <w:tabs>
          <w:tab w:val="left" w:pos="1220"/>
        </w:tabs>
        <w:spacing w:line="474" w:lineRule="auto"/>
        <w:ind w:left="1234" w:right="71" w:hanging="425"/>
        <w:rPr>
          <w:rFonts w:ascii="Arial" w:eastAsia="Arial" w:hAnsi="Arial" w:cs="Arial"/>
          <w:sz w:val="24"/>
          <w:szCs w:val="24"/>
        </w:rPr>
      </w:pPr>
      <w:r>
        <w:rPr>
          <w:w w:val="131"/>
          <w:sz w:val="24"/>
          <w:szCs w:val="24"/>
        </w:rPr>
        <w:t>•</w:t>
      </w:r>
      <w:r>
        <w:rPr>
          <w:sz w:val="24"/>
          <w:szCs w:val="24"/>
        </w:rPr>
        <w:tab/>
      </w:r>
      <w:r>
        <w:rPr>
          <w:rFonts w:ascii="Arial" w:eastAsia="Arial" w:hAnsi="Arial" w:cs="Arial"/>
          <w:sz w:val="24"/>
          <w:szCs w:val="24"/>
        </w:rPr>
        <w:t>Apabila</w:t>
      </w:r>
      <w:r>
        <w:rPr>
          <w:rFonts w:ascii="Arial" w:eastAsia="Arial" w:hAnsi="Arial" w:cs="Arial"/>
          <w:spacing w:val="17"/>
          <w:sz w:val="24"/>
          <w:szCs w:val="24"/>
        </w:rPr>
        <w:t xml:space="preserve"> </w:t>
      </w:r>
      <w:r>
        <w:rPr>
          <w:rFonts w:ascii="Arial" w:eastAsia="Arial" w:hAnsi="Arial" w:cs="Arial"/>
          <w:sz w:val="24"/>
          <w:szCs w:val="24"/>
        </w:rPr>
        <w:t>dari</w:t>
      </w:r>
      <w:r>
        <w:rPr>
          <w:rFonts w:ascii="Arial" w:eastAsia="Arial" w:hAnsi="Arial" w:cs="Arial"/>
          <w:spacing w:val="17"/>
          <w:sz w:val="24"/>
          <w:szCs w:val="24"/>
        </w:rPr>
        <w:t xml:space="preserve"> </w:t>
      </w:r>
      <w:r>
        <w:rPr>
          <w:rFonts w:ascii="Arial" w:eastAsia="Arial" w:hAnsi="Arial" w:cs="Arial"/>
          <w:sz w:val="24"/>
          <w:szCs w:val="24"/>
        </w:rPr>
        <w:t>1</w:t>
      </w:r>
      <w:r>
        <w:rPr>
          <w:rFonts w:ascii="Arial" w:eastAsia="Arial" w:hAnsi="Arial" w:cs="Arial"/>
          <w:spacing w:val="17"/>
          <w:sz w:val="24"/>
          <w:szCs w:val="24"/>
        </w:rPr>
        <w:t xml:space="preserve"> </w:t>
      </w:r>
      <w:r>
        <w:rPr>
          <w:rFonts w:ascii="Arial" w:eastAsia="Arial" w:hAnsi="Arial" w:cs="Arial"/>
          <w:sz w:val="24"/>
          <w:szCs w:val="24"/>
        </w:rPr>
        <w:t>kg</w:t>
      </w:r>
      <w:r>
        <w:rPr>
          <w:rFonts w:ascii="Arial" w:eastAsia="Arial" w:hAnsi="Arial" w:cs="Arial"/>
          <w:spacing w:val="17"/>
          <w:sz w:val="24"/>
          <w:szCs w:val="24"/>
        </w:rPr>
        <w:t xml:space="preserve"> </w:t>
      </w:r>
      <w:r>
        <w:rPr>
          <w:rFonts w:ascii="Arial" w:eastAsia="Arial" w:hAnsi="Arial" w:cs="Arial"/>
          <w:sz w:val="24"/>
          <w:szCs w:val="24"/>
        </w:rPr>
        <w:t>serat</w:t>
      </w:r>
      <w:r>
        <w:rPr>
          <w:rFonts w:ascii="Arial" w:eastAsia="Arial" w:hAnsi="Arial" w:cs="Arial"/>
          <w:spacing w:val="17"/>
          <w:sz w:val="24"/>
          <w:szCs w:val="24"/>
        </w:rPr>
        <w:t xml:space="preserve"> </w:t>
      </w:r>
      <w:r>
        <w:rPr>
          <w:rFonts w:ascii="Arial" w:eastAsia="Arial" w:hAnsi="Arial" w:cs="Arial"/>
          <w:sz w:val="24"/>
          <w:szCs w:val="24"/>
        </w:rPr>
        <w:t>kapuk…</w:t>
      </w:r>
      <w:r>
        <w:rPr>
          <w:rFonts w:ascii="Arial" w:eastAsia="Arial" w:hAnsi="Arial" w:cs="Arial"/>
          <w:spacing w:val="17"/>
          <w:sz w:val="24"/>
          <w:szCs w:val="24"/>
        </w:rPr>
        <w:t xml:space="preserve"> </w:t>
      </w:r>
      <w:r>
        <w:rPr>
          <w:rFonts w:ascii="Arial" w:eastAsia="Arial" w:hAnsi="Arial" w:cs="Arial"/>
          <w:sz w:val="24"/>
          <w:szCs w:val="24"/>
        </w:rPr>
        <w:t>dihasilkan</w:t>
      </w:r>
      <w:r>
        <w:rPr>
          <w:rFonts w:ascii="Arial" w:eastAsia="Arial" w:hAnsi="Arial" w:cs="Arial"/>
          <w:spacing w:val="17"/>
          <w:sz w:val="24"/>
          <w:szCs w:val="24"/>
        </w:rPr>
        <w:t xml:space="preserve"> </w:t>
      </w:r>
      <w:r>
        <w:rPr>
          <w:rFonts w:ascii="Arial" w:eastAsia="Arial" w:hAnsi="Arial" w:cs="Arial"/>
          <w:sz w:val="24"/>
          <w:szCs w:val="24"/>
        </w:rPr>
        <w:t>20-25%</w:t>
      </w:r>
      <w:r>
        <w:rPr>
          <w:rFonts w:ascii="Arial" w:eastAsia="Arial" w:hAnsi="Arial" w:cs="Arial"/>
          <w:spacing w:val="17"/>
          <w:sz w:val="24"/>
          <w:szCs w:val="24"/>
        </w:rPr>
        <w:t xml:space="preserve"> </w:t>
      </w:r>
      <w:r>
        <w:rPr>
          <w:rFonts w:ascii="Arial" w:eastAsia="Arial" w:hAnsi="Arial" w:cs="Arial"/>
          <w:sz w:val="24"/>
          <w:szCs w:val="24"/>
        </w:rPr>
        <w:t>minyak</w:t>
      </w:r>
      <w:r>
        <w:rPr>
          <w:rFonts w:ascii="Arial" w:eastAsia="Arial" w:hAnsi="Arial" w:cs="Arial"/>
          <w:spacing w:val="17"/>
          <w:sz w:val="24"/>
          <w:szCs w:val="24"/>
        </w:rPr>
        <w:t xml:space="preserve"> </w:t>
      </w:r>
      <w:r>
        <w:rPr>
          <w:rFonts w:ascii="Arial" w:eastAsia="Arial" w:hAnsi="Arial" w:cs="Arial"/>
          <w:sz w:val="24"/>
          <w:szCs w:val="24"/>
        </w:rPr>
        <w:t>(Sastrahidajat dan Soemarno, 1991), maka…</w:t>
      </w:r>
    </w:p>
    <w:p w:rsidR="00090544" w:rsidRDefault="003B17C1">
      <w:pPr>
        <w:spacing w:before="34"/>
        <w:ind w:left="809"/>
        <w:rPr>
          <w:rFonts w:ascii="Arial" w:eastAsia="Arial" w:hAnsi="Arial" w:cs="Arial"/>
          <w:sz w:val="24"/>
          <w:szCs w:val="24"/>
        </w:rPr>
      </w:pPr>
      <w:r>
        <w:rPr>
          <w:w w:val="131"/>
          <w:sz w:val="24"/>
          <w:szCs w:val="24"/>
        </w:rPr>
        <w:t xml:space="preserve">•   </w:t>
      </w:r>
      <w:r>
        <w:rPr>
          <w:spacing w:val="1"/>
          <w:w w:val="131"/>
          <w:sz w:val="24"/>
          <w:szCs w:val="24"/>
        </w:rPr>
        <w:t xml:space="preserve"> </w:t>
      </w:r>
      <w:r>
        <w:rPr>
          <w:rFonts w:ascii="Arial" w:eastAsia="Arial" w:hAnsi="Arial" w:cs="Arial"/>
          <w:sz w:val="24"/>
          <w:szCs w:val="24"/>
        </w:rPr>
        <w:t>Selama… terjadinya reaksi Maillard (van Soest,1994)</w:t>
      </w:r>
    </w:p>
    <w:p w:rsidR="00090544" w:rsidRDefault="00090544">
      <w:pPr>
        <w:spacing w:before="15" w:line="260" w:lineRule="exact"/>
        <w:rPr>
          <w:sz w:val="26"/>
          <w:szCs w:val="26"/>
        </w:rPr>
      </w:pPr>
    </w:p>
    <w:p w:rsidR="00090544" w:rsidRDefault="003B17C1">
      <w:pPr>
        <w:tabs>
          <w:tab w:val="left" w:pos="800"/>
        </w:tabs>
        <w:spacing w:line="480" w:lineRule="auto"/>
        <w:ind w:left="809" w:right="71" w:hanging="425"/>
        <w:jc w:val="both"/>
        <w:rPr>
          <w:rFonts w:ascii="Arial" w:eastAsia="Arial" w:hAnsi="Arial" w:cs="Arial"/>
          <w:sz w:val="24"/>
          <w:szCs w:val="24"/>
        </w:rPr>
      </w:pPr>
      <w:r>
        <w:rPr>
          <w:rFonts w:ascii="Arial" w:eastAsia="Arial" w:hAnsi="Arial" w:cs="Arial"/>
          <w:sz w:val="24"/>
          <w:szCs w:val="24"/>
        </w:rPr>
        <w:t>2.</w:t>
      </w:r>
      <w:r>
        <w:rPr>
          <w:rFonts w:ascii="Arial" w:eastAsia="Arial" w:hAnsi="Arial" w:cs="Arial"/>
          <w:sz w:val="24"/>
          <w:szCs w:val="24"/>
        </w:rPr>
        <w:tab/>
        <w:t>Apabila</w:t>
      </w:r>
      <w:r>
        <w:rPr>
          <w:rFonts w:ascii="Arial" w:eastAsia="Arial" w:hAnsi="Arial" w:cs="Arial"/>
          <w:spacing w:val="21"/>
          <w:sz w:val="24"/>
          <w:szCs w:val="24"/>
        </w:rPr>
        <w:t xml:space="preserve"> </w:t>
      </w:r>
      <w:r>
        <w:rPr>
          <w:rFonts w:ascii="Arial" w:eastAsia="Arial" w:hAnsi="Arial" w:cs="Arial"/>
          <w:sz w:val="24"/>
          <w:szCs w:val="24"/>
        </w:rPr>
        <w:t>pustaka</w:t>
      </w:r>
      <w:r>
        <w:rPr>
          <w:rFonts w:ascii="Arial" w:eastAsia="Arial" w:hAnsi="Arial" w:cs="Arial"/>
          <w:spacing w:val="21"/>
          <w:sz w:val="24"/>
          <w:szCs w:val="24"/>
        </w:rPr>
        <w:t xml:space="preserve"> </w:t>
      </w:r>
      <w:r>
        <w:rPr>
          <w:rFonts w:ascii="Arial" w:eastAsia="Arial" w:hAnsi="Arial" w:cs="Arial"/>
          <w:sz w:val="24"/>
          <w:szCs w:val="24"/>
        </w:rPr>
        <w:t>yang</w:t>
      </w:r>
      <w:r>
        <w:rPr>
          <w:rFonts w:ascii="Arial" w:eastAsia="Arial" w:hAnsi="Arial" w:cs="Arial"/>
          <w:spacing w:val="21"/>
          <w:sz w:val="24"/>
          <w:szCs w:val="24"/>
        </w:rPr>
        <w:t xml:space="preserve"> </w:t>
      </w:r>
      <w:r>
        <w:rPr>
          <w:rFonts w:ascii="Arial" w:eastAsia="Arial" w:hAnsi="Arial" w:cs="Arial"/>
          <w:sz w:val="24"/>
          <w:szCs w:val="24"/>
        </w:rPr>
        <w:t>dikutip</w:t>
      </w:r>
      <w:r>
        <w:rPr>
          <w:rFonts w:ascii="Arial" w:eastAsia="Arial" w:hAnsi="Arial" w:cs="Arial"/>
          <w:spacing w:val="21"/>
          <w:sz w:val="24"/>
          <w:szCs w:val="24"/>
        </w:rPr>
        <w:t xml:space="preserve"> </w:t>
      </w:r>
      <w:r>
        <w:rPr>
          <w:rFonts w:ascii="Arial" w:eastAsia="Arial" w:hAnsi="Arial" w:cs="Arial"/>
          <w:sz w:val="24"/>
          <w:szCs w:val="24"/>
        </w:rPr>
        <w:t>ditulis</w:t>
      </w:r>
      <w:r>
        <w:rPr>
          <w:rFonts w:ascii="Arial" w:eastAsia="Arial" w:hAnsi="Arial" w:cs="Arial"/>
          <w:spacing w:val="21"/>
          <w:sz w:val="24"/>
          <w:szCs w:val="24"/>
        </w:rPr>
        <w:t xml:space="preserve"> </w:t>
      </w:r>
      <w:r>
        <w:rPr>
          <w:rFonts w:ascii="Arial" w:eastAsia="Arial" w:hAnsi="Arial" w:cs="Arial"/>
          <w:sz w:val="24"/>
          <w:szCs w:val="24"/>
        </w:rPr>
        <w:t>oleh</w:t>
      </w:r>
      <w:r>
        <w:rPr>
          <w:rFonts w:ascii="Arial" w:eastAsia="Arial" w:hAnsi="Arial" w:cs="Arial"/>
          <w:spacing w:val="21"/>
          <w:sz w:val="24"/>
          <w:szCs w:val="24"/>
        </w:rPr>
        <w:t xml:space="preserve"> </w:t>
      </w:r>
      <w:r>
        <w:rPr>
          <w:rFonts w:ascii="Arial" w:eastAsia="Arial" w:hAnsi="Arial" w:cs="Arial"/>
          <w:sz w:val="24"/>
          <w:szCs w:val="24"/>
        </w:rPr>
        <w:t>dua</w:t>
      </w:r>
      <w:r>
        <w:rPr>
          <w:rFonts w:ascii="Arial" w:eastAsia="Arial" w:hAnsi="Arial" w:cs="Arial"/>
          <w:spacing w:val="21"/>
          <w:sz w:val="24"/>
          <w:szCs w:val="24"/>
        </w:rPr>
        <w:t xml:space="preserve"> </w:t>
      </w:r>
      <w:r>
        <w:rPr>
          <w:rFonts w:ascii="Arial" w:eastAsia="Arial" w:hAnsi="Arial" w:cs="Arial"/>
          <w:sz w:val="24"/>
          <w:szCs w:val="24"/>
        </w:rPr>
        <w:t>orang,</w:t>
      </w:r>
      <w:r>
        <w:rPr>
          <w:rFonts w:ascii="Arial" w:eastAsia="Arial" w:hAnsi="Arial" w:cs="Arial"/>
          <w:spacing w:val="21"/>
          <w:sz w:val="24"/>
          <w:szCs w:val="24"/>
        </w:rPr>
        <w:t xml:space="preserve"> </w:t>
      </w:r>
      <w:r>
        <w:rPr>
          <w:rFonts w:ascii="Arial" w:eastAsia="Arial" w:hAnsi="Arial" w:cs="Arial"/>
          <w:sz w:val="24"/>
          <w:szCs w:val="24"/>
        </w:rPr>
        <w:t>maka</w:t>
      </w:r>
      <w:r>
        <w:rPr>
          <w:rFonts w:ascii="Arial" w:eastAsia="Arial" w:hAnsi="Arial" w:cs="Arial"/>
          <w:spacing w:val="21"/>
          <w:sz w:val="24"/>
          <w:szCs w:val="24"/>
        </w:rPr>
        <w:t xml:space="preserve"> </w:t>
      </w:r>
      <w:r>
        <w:rPr>
          <w:rFonts w:ascii="Arial" w:eastAsia="Arial" w:hAnsi="Arial" w:cs="Arial"/>
          <w:sz w:val="24"/>
          <w:szCs w:val="24"/>
        </w:rPr>
        <w:t>nama</w:t>
      </w:r>
      <w:r>
        <w:rPr>
          <w:rFonts w:ascii="Arial" w:eastAsia="Arial" w:hAnsi="Arial" w:cs="Arial"/>
          <w:spacing w:val="21"/>
          <w:sz w:val="24"/>
          <w:szCs w:val="24"/>
        </w:rPr>
        <w:t xml:space="preserve"> </w:t>
      </w:r>
      <w:r>
        <w:rPr>
          <w:rFonts w:ascii="Arial" w:eastAsia="Arial" w:hAnsi="Arial" w:cs="Arial"/>
          <w:sz w:val="24"/>
          <w:szCs w:val="24"/>
        </w:rPr>
        <w:t>dua</w:t>
      </w:r>
      <w:r>
        <w:rPr>
          <w:rFonts w:ascii="Arial" w:eastAsia="Arial" w:hAnsi="Arial" w:cs="Arial"/>
          <w:spacing w:val="21"/>
          <w:sz w:val="24"/>
          <w:szCs w:val="24"/>
        </w:rPr>
        <w:t xml:space="preserve"> </w:t>
      </w:r>
      <w:r>
        <w:rPr>
          <w:rFonts w:ascii="Arial" w:eastAsia="Arial" w:hAnsi="Arial" w:cs="Arial"/>
          <w:sz w:val="24"/>
          <w:szCs w:val="24"/>
        </w:rPr>
        <w:t>penulis tersebut ditulis lengkap, meskipun disajikan lebih dari satu kali.</w:t>
      </w:r>
    </w:p>
    <w:p w:rsidR="00090544" w:rsidRDefault="003B17C1">
      <w:pPr>
        <w:spacing w:before="27"/>
        <w:ind w:left="809"/>
        <w:rPr>
          <w:rFonts w:ascii="Arial" w:eastAsia="Arial" w:hAnsi="Arial" w:cs="Arial"/>
          <w:sz w:val="24"/>
          <w:szCs w:val="24"/>
        </w:rPr>
      </w:pPr>
      <w:r>
        <w:rPr>
          <w:w w:val="131"/>
          <w:sz w:val="24"/>
          <w:szCs w:val="24"/>
        </w:rPr>
        <w:t xml:space="preserve">•   </w:t>
      </w:r>
      <w:r>
        <w:rPr>
          <w:spacing w:val="1"/>
          <w:w w:val="131"/>
          <w:sz w:val="24"/>
          <w:szCs w:val="24"/>
        </w:rPr>
        <w:t xml:space="preserve"> </w:t>
      </w:r>
      <w:r>
        <w:rPr>
          <w:rFonts w:ascii="Arial" w:eastAsia="Arial" w:hAnsi="Arial" w:cs="Arial"/>
          <w:sz w:val="24"/>
          <w:szCs w:val="24"/>
        </w:rPr>
        <w:t>Besarnya degradasi.. (Chuzaemi dan Bruchem, 1990).</w:t>
      </w:r>
    </w:p>
    <w:p w:rsidR="00090544" w:rsidRDefault="00090544">
      <w:pPr>
        <w:spacing w:before="10" w:line="260" w:lineRule="exact"/>
        <w:rPr>
          <w:sz w:val="26"/>
          <w:szCs w:val="26"/>
        </w:rPr>
      </w:pPr>
    </w:p>
    <w:p w:rsidR="00090544" w:rsidRDefault="003B17C1">
      <w:pPr>
        <w:tabs>
          <w:tab w:val="left" w:pos="800"/>
        </w:tabs>
        <w:spacing w:line="480" w:lineRule="auto"/>
        <w:ind w:left="809" w:right="71" w:hanging="425"/>
        <w:jc w:val="both"/>
        <w:rPr>
          <w:rFonts w:ascii="Arial" w:eastAsia="Arial" w:hAnsi="Arial" w:cs="Arial"/>
          <w:sz w:val="24"/>
          <w:szCs w:val="24"/>
        </w:rPr>
        <w:sectPr w:rsidR="00090544">
          <w:pgSz w:w="11900" w:h="16840"/>
          <w:pgMar w:top="1380" w:right="1320" w:bottom="280" w:left="1340" w:header="720" w:footer="720" w:gutter="0"/>
          <w:cols w:space="720"/>
        </w:sectPr>
      </w:pPr>
      <w:r>
        <w:rPr>
          <w:rFonts w:ascii="Arial" w:eastAsia="Arial" w:hAnsi="Arial" w:cs="Arial"/>
          <w:sz w:val="24"/>
          <w:szCs w:val="24"/>
        </w:rPr>
        <w:t>3.</w:t>
      </w:r>
      <w:r>
        <w:rPr>
          <w:rFonts w:ascii="Arial" w:eastAsia="Arial" w:hAnsi="Arial" w:cs="Arial"/>
          <w:sz w:val="24"/>
          <w:szCs w:val="24"/>
        </w:rPr>
        <w:tab/>
        <w:t>Apabila</w:t>
      </w:r>
      <w:r>
        <w:rPr>
          <w:rFonts w:ascii="Arial" w:eastAsia="Arial" w:hAnsi="Arial" w:cs="Arial"/>
          <w:spacing w:val="39"/>
          <w:sz w:val="24"/>
          <w:szCs w:val="24"/>
        </w:rPr>
        <w:t xml:space="preserve"> </w:t>
      </w:r>
      <w:r>
        <w:rPr>
          <w:rFonts w:ascii="Arial" w:eastAsia="Arial" w:hAnsi="Arial" w:cs="Arial"/>
          <w:sz w:val="24"/>
          <w:szCs w:val="24"/>
        </w:rPr>
        <w:t>pustaka</w:t>
      </w:r>
      <w:r>
        <w:rPr>
          <w:rFonts w:ascii="Arial" w:eastAsia="Arial" w:hAnsi="Arial" w:cs="Arial"/>
          <w:spacing w:val="39"/>
          <w:sz w:val="24"/>
          <w:szCs w:val="24"/>
        </w:rPr>
        <w:t xml:space="preserve"> </w:t>
      </w:r>
      <w:r>
        <w:rPr>
          <w:rFonts w:ascii="Arial" w:eastAsia="Arial" w:hAnsi="Arial" w:cs="Arial"/>
          <w:sz w:val="24"/>
          <w:szCs w:val="24"/>
        </w:rPr>
        <w:t>yang</w:t>
      </w:r>
      <w:r>
        <w:rPr>
          <w:rFonts w:ascii="Arial" w:eastAsia="Arial" w:hAnsi="Arial" w:cs="Arial"/>
          <w:spacing w:val="39"/>
          <w:sz w:val="24"/>
          <w:szCs w:val="24"/>
        </w:rPr>
        <w:t xml:space="preserve"> </w:t>
      </w:r>
      <w:r>
        <w:rPr>
          <w:rFonts w:ascii="Arial" w:eastAsia="Arial" w:hAnsi="Arial" w:cs="Arial"/>
          <w:sz w:val="24"/>
          <w:szCs w:val="24"/>
        </w:rPr>
        <w:t>dikutip</w:t>
      </w:r>
      <w:r>
        <w:rPr>
          <w:rFonts w:ascii="Arial" w:eastAsia="Arial" w:hAnsi="Arial" w:cs="Arial"/>
          <w:spacing w:val="39"/>
          <w:sz w:val="24"/>
          <w:szCs w:val="24"/>
        </w:rPr>
        <w:t xml:space="preserve"> </w:t>
      </w:r>
      <w:r>
        <w:rPr>
          <w:rFonts w:ascii="Arial" w:eastAsia="Arial" w:hAnsi="Arial" w:cs="Arial"/>
          <w:sz w:val="24"/>
          <w:szCs w:val="24"/>
        </w:rPr>
        <w:t>ditulis</w:t>
      </w:r>
      <w:r>
        <w:rPr>
          <w:rFonts w:ascii="Arial" w:eastAsia="Arial" w:hAnsi="Arial" w:cs="Arial"/>
          <w:spacing w:val="39"/>
          <w:sz w:val="24"/>
          <w:szCs w:val="24"/>
        </w:rPr>
        <w:t xml:space="preserve"> </w:t>
      </w:r>
      <w:r>
        <w:rPr>
          <w:rFonts w:ascii="Arial" w:eastAsia="Arial" w:hAnsi="Arial" w:cs="Arial"/>
          <w:sz w:val="24"/>
          <w:szCs w:val="24"/>
        </w:rPr>
        <w:t>oleh</w:t>
      </w:r>
      <w:r>
        <w:rPr>
          <w:rFonts w:ascii="Arial" w:eastAsia="Arial" w:hAnsi="Arial" w:cs="Arial"/>
          <w:spacing w:val="39"/>
          <w:sz w:val="24"/>
          <w:szCs w:val="24"/>
        </w:rPr>
        <w:t xml:space="preserve"> </w:t>
      </w:r>
      <w:r>
        <w:rPr>
          <w:rFonts w:ascii="Arial" w:eastAsia="Arial" w:hAnsi="Arial" w:cs="Arial"/>
          <w:sz w:val="24"/>
          <w:szCs w:val="24"/>
        </w:rPr>
        <w:t>tiga</w:t>
      </w:r>
      <w:r>
        <w:rPr>
          <w:rFonts w:ascii="Arial" w:eastAsia="Arial" w:hAnsi="Arial" w:cs="Arial"/>
          <w:spacing w:val="39"/>
          <w:sz w:val="24"/>
          <w:szCs w:val="24"/>
        </w:rPr>
        <w:t xml:space="preserve"> </w:t>
      </w:r>
      <w:r>
        <w:rPr>
          <w:rFonts w:ascii="Arial" w:eastAsia="Arial" w:hAnsi="Arial" w:cs="Arial"/>
          <w:sz w:val="24"/>
          <w:szCs w:val="24"/>
        </w:rPr>
        <w:t>orang</w:t>
      </w:r>
      <w:r>
        <w:rPr>
          <w:rFonts w:ascii="Arial" w:eastAsia="Arial" w:hAnsi="Arial" w:cs="Arial"/>
          <w:spacing w:val="39"/>
          <w:sz w:val="24"/>
          <w:szCs w:val="24"/>
        </w:rPr>
        <w:t xml:space="preserve"> </w:t>
      </w:r>
      <w:r>
        <w:rPr>
          <w:rFonts w:ascii="Arial" w:eastAsia="Arial" w:hAnsi="Arial" w:cs="Arial"/>
          <w:sz w:val="24"/>
          <w:szCs w:val="24"/>
        </w:rPr>
        <w:t>atau</w:t>
      </w:r>
      <w:r>
        <w:rPr>
          <w:rFonts w:ascii="Arial" w:eastAsia="Arial" w:hAnsi="Arial" w:cs="Arial"/>
          <w:spacing w:val="39"/>
          <w:sz w:val="24"/>
          <w:szCs w:val="24"/>
        </w:rPr>
        <w:t xml:space="preserve"> </w:t>
      </w:r>
      <w:r>
        <w:rPr>
          <w:rFonts w:ascii="Arial" w:eastAsia="Arial" w:hAnsi="Arial" w:cs="Arial"/>
          <w:sz w:val="24"/>
          <w:szCs w:val="24"/>
        </w:rPr>
        <w:t>lebih,</w:t>
      </w:r>
      <w:r>
        <w:rPr>
          <w:rFonts w:ascii="Arial" w:eastAsia="Arial" w:hAnsi="Arial" w:cs="Arial"/>
          <w:spacing w:val="39"/>
          <w:sz w:val="24"/>
          <w:szCs w:val="24"/>
        </w:rPr>
        <w:t xml:space="preserve"> </w:t>
      </w:r>
      <w:r>
        <w:rPr>
          <w:rFonts w:ascii="Arial" w:eastAsia="Arial" w:hAnsi="Arial" w:cs="Arial"/>
          <w:sz w:val="24"/>
          <w:szCs w:val="24"/>
        </w:rPr>
        <w:t>maka</w:t>
      </w:r>
      <w:r>
        <w:rPr>
          <w:rFonts w:ascii="Arial" w:eastAsia="Arial" w:hAnsi="Arial" w:cs="Arial"/>
          <w:spacing w:val="39"/>
          <w:sz w:val="24"/>
          <w:szCs w:val="24"/>
        </w:rPr>
        <w:t xml:space="preserve"> </w:t>
      </w:r>
      <w:r>
        <w:rPr>
          <w:rFonts w:ascii="Arial" w:eastAsia="Arial" w:hAnsi="Arial" w:cs="Arial"/>
          <w:sz w:val="24"/>
          <w:szCs w:val="24"/>
        </w:rPr>
        <w:t>nama semua penulis harus dicantumkan pada saat pertama kali kutipan disajikan dalam</w:t>
      </w:r>
      <w:r>
        <w:rPr>
          <w:rFonts w:ascii="Arial" w:eastAsia="Arial" w:hAnsi="Arial" w:cs="Arial"/>
          <w:spacing w:val="1"/>
          <w:sz w:val="24"/>
          <w:szCs w:val="24"/>
        </w:rPr>
        <w:t xml:space="preserve"> </w:t>
      </w:r>
      <w:r>
        <w:rPr>
          <w:rFonts w:ascii="Arial" w:eastAsia="Arial" w:hAnsi="Arial" w:cs="Arial"/>
          <w:sz w:val="24"/>
          <w:szCs w:val="24"/>
        </w:rPr>
        <w:t>naskah, selanjutnya apabila pustaka yang sama disajikan lagi cukup ditulis nama penulis pertama diikuti dengan dkk. Atau et al.</w:t>
      </w:r>
    </w:p>
    <w:p w:rsidR="00090544" w:rsidRDefault="003B17C1">
      <w:pPr>
        <w:tabs>
          <w:tab w:val="left" w:pos="940"/>
        </w:tabs>
        <w:spacing w:before="64" w:line="474" w:lineRule="auto"/>
        <w:ind w:left="954" w:right="71" w:hanging="425"/>
        <w:jc w:val="both"/>
        <w:rPr>
          <w:rFonts w:ascii="Arial" w:eastAsia="Arial" w:hAnsi="Arial" w:cs="Arial"/>
          <w:sz w:val="24"/>
          <w:szCs w:val="24"/>
        </w:rPr>
      </w:pPr>
      <w:r>
        <w:rPr>
          <w:w w:val="131"/>
          <w:sz w:val="24"/>
          <w:szCs w:val="24"/>
        </w:rPr>
        <w:lastRenderedPageBreak/>
        <w:t>•</w:t>
      </w:r>
      <w:r>
        <w:rPr>
          <w:sz w:val="24"/>
          <w:szCs w:val="24"/>
        </w:rPr>
        <w:tab/>
      </w:r>
      <w:r>
        <w:rPr>
          <w:rFonts w:ascii="Arial" w:eastAsia="Arial" w:hAnsi="Arial" w:cs="Arial"/>
          <w:sz w:val="24"/>
          <w:szCs w:val="24"/>
        </w:rPr>
        <w:t xml:space="preserve">Menurut  </w:t>
      </w:r>
      <w:r>
        <w:rPr>
          <w:rFonts w:ascii="Arial" w:eastAsia="Arial" w:hAnsi="Arial" w:cs="Arial"/>
          <w:spacing w:val="24"/>
          <w:sz w:val="24"/>
          <w:szCs w:val="24"/>
        </w:rPr>
        <w:t xml:space="preserve"> </w:t>
      </w:r>
      <w:r>
        <w:rPr>
          <w:rFonts w:ascii="Arial" w:eastAsia="Arial" w:hAnsi="Arial" w:cs="Arial"/>
          <w:sz w:val="24"/>
          <w:szCs w:val="24"/>
        </w:rPr>
        <w:t xml:space="preserve">Hartadi,  </w:t>
      </w:r>
      <w:r>
        <w:rPr>
          <w:rFonts w:ascii="Arial" w:eastAsia="Arial" w:hAnsi="Arial" w:cs="Arial"/>
          <w:spacing w:val="24"/>
          <w:sz w:val="24"/>
          <w:szCs w:val="24"/>
        </w:rPr>
        <w:t xml:space="preserve"> </w:t>
      </w:r>
      <w:r>
        <w:rPr>
          <w:rFonts w:ascii="Arial" w:eastAsia="Arial" w:hAnsi="Arial" w:cs="Arial"/>
          <w:sz w:val="24"/>
          <w:szCs w:val="24"/>
        </w:rPr>
        <w:t xml:space="preserve">Reksohadiprodjo  </w:t>
      </w:r>
      <w:r>
        <w:rPr>
          <w:rFonts w:ascii="Arial" w:eastAsia="Arial" w:hAnsi="Arial" w:cs="Arial"/>
          <w:spacing w:val="24"/>
          <w:sz w:val="24"/>
          <w:szCs w:val="24"/>
        </w:rPr>
        <w:t xml:space="preserve"> </w:t>
      </w:r>
      <w:r>
        <w:rPr>
          <w:rFonts w:ascii="Arial" w:eastAsia="Arial" w:hAnsi="Arial" w:cs="Arial"/>
          <w:sz w:val="24"/>
          <w:szCs w:val="24"/>
        </w:rPr>
        <w:t xml:space="preserve">dan  </w:t>
      </w:r>
      <w:r>
        <w:rPr>
          <w:rFonts w:ascii="Arial" w:eastAsia="Arial" w:hAnsi="Arial" w:cs="Arial"/>
          <w:spacing w:val="24"/>
          <w:sz w:val="24"/>
          <w:szCs w:val="24"/>
        </w:rPr>
        <w:t xml:space="preserve"> </w:t>
      </w:r>
      <w:r>
        <w:rPr>
          <w:rFonts w:ascii="Arial" w:eastAsia="Arial" w:hAnsi="Arial" w:cs="Arial"/>
          <w:sz w:val="24"/>
          <w:szCs w:val="24"/>
        </w:rPr>
        <w:t xml:space="preserve">Tilman  </w:t>
      </w:r>
      <w:r>
        <w:rPr>
          <w:rFonts w:ascii="Arial" w:eastAsia="Arial" w:hAnsi="Arial" w:cs="Arial"/>
          <w:spacing w:val="24"/>
          <w:sz w:val="24"/>
          <w:szCs w:val="24"/>
        </w:rPr>
        <w:t xml:space="preserve"> </w:t>
      </w:r>
      <w:r>
        <w:rPr>
          <w:rFonts w:ascii="Arial" w:eastAsia="Arial" w:hAnsi="Arial" w:cs="Arial"/>
          <w:sz w:val="24"/>
          <w:szCs w:val="24"/>
        </w:rPr>
        <w:t xml:space="preserve">(1993)…..;  </w:t>
      </w:r>
      <w:r>
        <w:rPr>
          <w:rFonts w:ascii="Arial" w:eastAsia="Arial" w:hAnsi="Arial" w:cs="Arial"/>
          <w:spacing w:val="24"/>
          <w:sz w:val="24"/>
          <w:szCs w:val="24"/>
        </w:rPr>
        <w:t xml:space="preserve"> </w:t>
      </w:r>
      <w:r>
        <w:rPr>
          <w:rFonts w:ascii="Arial" w:eastAsia="Arial" w:hAnsi="Arial" w:cs="Arial"/>
          <w:sz w:val="24"/>
          <w:szCs w:val="24"/>
        </w:rPr>
        <w:t>kutipan berikutnya :...(Hartadi dkk., 1993)</w:t>
      </w:r>
    </w:p>
    <w:p w:rsidR="00090544" w:rsidRDefault="003B17C1">
      <w:pPr>
        <w:tabs>
          <w:tab w:val="left" w:pos="940"/>
        </w:tabs>
        <w:spacing w:before="34" w:line="479" w:lineRule="auto"/>
        <w:ind w:left="954" w:right="71" w:hanging="425"/>
        <w:jc w:val="both"/>
        <w:rPr>
          <w:rFonts w:ascii="Arial" w:eastAsia="Arial" w:hAnsi="Arial" w:cs="Arial"/>
          <w:sz w:val="24"/>
          <w:szCs w:val="24"/>
        </w:rPr>
      </w:pPr>
      <w:r>
        <w:rPr>
          <w:w w:val="131"/>
          <w:sz w:val="24"/>
          <w:szCs w:val="24"/>
        </w:rPr>
        <w:t>•</w:t>
      </w:r>
      <w:r>
        <w:rPr>
          <w:sz w:val="24"/>
          <w:szCs w:val="24"/>
        </w:rPr>
        <w:tab/>
      </w:r>
      <w:r>
        <w:rPr>
          <w:rFonts w:ascii="Arial" w:eastAsia="Arial" w:hAnsi="Arial" w:cs="Arial"/>
          <w:sz w:val="24"/>
          <w:szCs w:val="24"/>
        </w:rPr>
        <w:t xml:space="preserve">Hasil    </w:t>
      </w:r>
      <w:r>
        <w:rPr>
          <w:rFonts w:ascii="Arial" w:eastAsia="Arial" w:hAnsi="Arial" w:cs="Arial"/>
          <w:spacing w:val="3"/>
          <w:sz w:val="24"/>
          <w:szCs w:val="24"/>
        </w:rPr>
        <w:t xml:space="preserve"> </w:t>
      </w:r>
      <w:r>
        <w:rPr>
          <w:rFonts w:ascii="Arial" w:eastAsia="Arial" w:hAnsi="Arial" w:cs="Arial"/>
          <w:sz w:val="24"/>
          <w:szCs w:val="24"/>
        </w:rPr>
        <w:t xml:space="preserve">penelitian    </w:t>
      </w:r>
      <w:r>
        <w:rPr>
          <w:rFonts w:ascii="Arial" w:eastAsia="Arial" w:hAnsi="Arial" w:cs="Arial"/>
          <w:spacing w:val="3"/>
          <w:sz w:val="24"/>
          <w:szCs w:val="24"/>
        </w:rPr>
        <w:t xml:space="preserve"> </w:t>
      </w:r>
      <w:r>
        <w:rPr>
          <w:rFonts w:ascii="Arial" w:eastAsia="Arial" w:hAnsi="Arial" w:cs="Arial"/>
          <w:sz w:val="24"/>
          <w:szCs w:val="24"/>
        </w:rPr>
        <w:t xml:space="preserve">Dakowski,    </w:t>
      </w:r>
      <w:r>
        <w:rPr>
          <w:rFonts w:ascii="Arial" w:eastAsia="Arial" w:hAnsi="Arial" w:cs="Arial"/>
          <w:spacing w:val="3"/>
          <w:sz w:val="24"/>
          <w:szCs w:val="24"/>
        </w:rPr>
        <w:t xml:space="preserve"> </w:t>
      </w:r>
      <w:r>
        <w:rPr>
          <w:rFonts w:ascii="Arial" w:eastAsia="Arial" w:hAnsi="Arial" w:cs="Arial"/>
          <w:sz w:val="24"/>
          <w:szCs w:val="24"/>
        </w:rPr>
        <w:t xml:space="preserve">Weisbjerg    </w:t>
      </w:r>
      <w:r>
        <w:rPr>
          <w:rFonts w:ascii="Arial" w:eastAsia="Arial" w:hAnsi="Arial" w:cs="Arial"/>
          <w:spacing w:val="3"/>
          <w:sz w:val="24"/>
          <w:szCs w:val="24"/>
        </w:rPr>
        <w:t xml:space="preserve"> </w:t>
      </w:r>
      <w:r>
        <w:rPr>
          <w:rFonts w:ascii="Arial" w:eastAsia="Arial" w:hAnsi="Arial" w:cs="Arial"/>
          <w:sz w:val="24"/>
          <w:szCs w:val="24"/>
        </w:rPr>
        <w:t xml:space="preserve">dan    </w:t>
      </w:r>
      <w:r>
        <w:rPr>
          <w:rFonts w:ascii="Arial" w:eastAsia="Arial" w:hAnsi="Arial" w:cs="Arial"/>
          <w:spacing w:val="3"/>
          <w:sz w:val="24"/>
          <w:szCs w:val="24"/>
        </w:rPr>
        <w:t xml:space="preserve"> </w:t>
      </w:r>
      <w:r>
        <w:rPr>
          <w:rFonts w:ascii="Arial" w:eastAsia="Arial" w:hAnsi="Arial" w:cs="Arial"/>
          <w:sz w:val="24"/>
          <w:szCs w:val="24"/>
        </w:rPr>
        <w:t xml:space="preserve">Hvelplund    </w:t>
      </w:r>
      <w:r>
        <w:rPr>
          <w:rFonts w:ascii="Arial" w:eastAsia="Arial" w:hAnsi="Arial" w:cs="Arial"/>
          <w:spacing w:val="3"/>
          <w:sz w:val="24"/>
          <w:szCs w:val="24"/>
        </w:rPr>
        <w:t xml:space="preserve"> </w:t>
      </w:r>
      <w:r>
        <w:rPr>
          <w:rFonts w:ascii="Arial" w:eastAsia="Arial" w:hAnsi="Arial" w:cs="Arial"/>
          <w:sz w:val="24"/>
          <w:szCs w:val="24"/>
        </w:rPr>
        <w:t>(1996) menyimpulkan …; kutipan berikutnya : Dakowski et al. (1996) pemanasan dapat…</w:t>
      </w:r>
    </w:p>
    <w:p w:rsidR="00090544" w:rsidRDefault="003B17C1">
      <w:pPr>
        <w:tabs>
          <w:tab w:val="left" w:pos="520"/>
        </w:tabs>
        <w:spacing w:before="9" w:line="437" w:lineRule="auto"/>
        <w:ind w:left="529" w:right="66" w:hanging="425"/>
        <w:jc w:val="both"/>
        <w:rPr>
          <w:rFonts w:ascii="Arial" w:eastAsia="Arial" w:hAnsi="Arial" w:cs="Arial"/>
          <w:sz w:val="24"/>
          <w:szCs w:val="24"/>
        </w:rPr>
      </w:pPr>
      <w:r>
        <w:rPr>
          <w:rFonts w:ascii="Arial" w:eastAsia="Arial" w:hAnsi="Arial" w:cs="Arial"/>
          <w:sz w:val="24"/>
          <w:szCs w:val="24"/>
        </w:rPr>
        <w:t>4.</w:t>
      </w:r>
      <w:r>
        <w:rPr>
          <w:rFonts w:ascii="Arial" w:eastAsia="Arial" w:hAnsi="Arial" w:cs="Arial"/>
          <w:sz w:val="24"/>
          <w:szCs w:val="24"/>
        </w:rPr>
        <w:tab/>
        <w:t>Apabila</w:t>
      </w:r>
      <w:r>
        <w:rPr>
          <w:rFonts w:ascii="Arial" w:eastAsia="Arial" w:hAnsi="Arial" w:cs="Arial"/>
          <w:spacing w:val="27"/>
          <w:sz w:val="24"/>
          <w:szCs w:val="24"/>
        </w:rPr>
        <w:t xml:space="preserve"> </w:t>
      </w:r>
      <w:r>
        <w:rPr>
          <w:rFonts w:ascii="Arial" w:eastAsia="Arial" w:hAnsi="Arial" w:cs="Arial"/>
          <w:sz w:val="24"/>
          <w:szCs w:val="24"/>
        </w:rPr>
        <w:t>dua</w:t>
      </w:r>
      <w:r>
        <w:rPr>
          <w:rFonts w:ascii="Arial" w:eastAsia="Arial" w:hAnsi="Arial" w:cs="Arial"/>
          <w:spacing w:val="27"/>
          <w:sz w:val="24"/>
          <w:szCs w:val="24"/>
        </w:rPr>
        <w:t xml:space="preserve"> </w:t>
      </w:r>
      <w:r>
        <w:rPr>
          <w:rFonts w:ascii="Arial" w:eastAsia="Arial" w:hAnsi="Arial" w:cs="Arial"/>
          <w:sz w:val="24"/>
          <w:szCs w:val="24"/>
        </w:rPr>
        <w:t>atau</w:t>
      </w:r>
      <w:r>
        <w:rPr>
          <w:rFonts w:ascii="Arial" w:eastAsia="Arial" w:hAnsi="Arial" w:cs="Arial"/>
          <w:spacing w:val="27"/>
          <w:sz w:val="24"/>
          <w:szCs w:val="24"/>
        </w:rPr>
        <w:t xml:space="preserve"> </w:t>
      </w:r>
      <w:r>
        <w:rPr>
          <w:rFonts w:ascii="Arial" w:eastAsia="Arial" w:hAnsi="Arial" w:cs="Arial"/>
          <w:sz w:val="24"/>
          <w:szCs w:val="24"/>
        </w:rPr>
        <w:t>lebih</w:t>
      </w:r>
      <w:r>
        <w:rPr>
          <w:rFonts w:ascii="Arial" w:eastAsia="Arial" w:hAnsi="Arial" w:cs="Arial"/>
          <w:spacing w:val="27"/>
          <w:sz w:val="24"/>
          <w:szCs w:val="24"/>
        </w:rPr>
        <w:t xml:space="preserve"> </w:t>
      </w:r>
      <w:r>
        <w:rPr>
          <w:rFonts w:ascii="Arial" w:eastAsia="Arial" w:hAnsi="Arial" w:cs="Arial"/>
          <w:sz w:val="24"/>
          <w:szCs w:val="24"/>
        </w:rPr>
        <w:t>artikel</w:t>
      </w:r>
      <w:r>
        <w:rPr>
          <w:rFonts w:ascii="Arial" w:eastAsia="Arial" w:hAnsi="Arial" w:cs="Arial"/>
          <w:spacing w:val="27"/>
          <w:sz w:val="24"/>
          <w:szCs w:val="24"/>
        </w:rPr>
        <w:t xml:space="preserve"> </w:t>
      </w:r>
      <w:r>
        <w:rPr>
          <w:rFonts w:ascii="Arial" w:eastAsia="Arial" w:hAnsi="Arial" w:cs="Arial"/>
          <w:sz w:val="24"/>
          <w:szCs w:val="24"/>
        </w:rPr>
        <w:t>ditulis</w:t>
      </w:r>
      <w:r>
        <w:rPr>
          <w:rFonts w:ascii="Arial" w:eastAsia="Arial" w:hAnsi="Arial" w:cs="Arial"/>
          <w:spacing w:val="27"/>
          <w:sz w:val="24"/>
          <w:szCs w:val="24"/>
        </w:rPr>
        <w:t xml:space="preserve"> </w:t>
      </w:r>
      <w:r>
        <w:rPr>
          <w:rFonts w:ascii="Arial" w:eastAsia="Arial" w:hAnsi="Arial" w:cs="Arial"/>
          <w:sz w:val="24"/>
          <w:szCs w:val="24"/>
        </w:rPr>
        <w:t>oleh</w:t>
      </w:r>
      <w:r>
        <w:rPr>
          <w:rFonts w:ascii="Arial" w:eastAsia="Arial" w:hAnsi="Arial" w:cs="Arial"/>
          <w:spacing w:val="27"/>
          <w:sz w:val="24"/>
          <w:szCs w:val="24"/>
        </w:rPr>
        <w:t xml:space="preserve"> </w:t>
      </w:r>
      <w:r>
        <w:rPr>
          <w:rFonts w:ascii="Arial" w:eastAsia="Arial" w:hAnsi="Arial" w:cs="Arial"/>
          <w:sz w:val="24"/>
          <w:szCs w:val="24"/>
        </w:rPr>
        <w:t>seorang</w:t>
      </w:r>
      <w:r>
        <w:rPr>
          <w:rFonts w:ascii="Arial" w:eastAsia="Arial" w:hAnsi="Arial" w:cs="Arial"/>
          <w:spacing w:val="27"/>
          <w:sz w:val="24"/>
          <w:szCs w:val="24"/>
        </w:rPr>
        <w:t xml:space="preserve"> </w:t>
      </w:r>
      <w:r>
        <w:rPr>
          <w:rFonts w:ascii="Arial" w:eastAsia="Arial" w:hAnsi="Arial" w:cs="Arial"/>
          <w:sz w:val="24"/>
          <w:szCs w:val="24"/>
        </w:rPr>
        <w:t>penulis</w:t>
      </w:r>
      <w:r>
        <w:rPr>
          <w:rFonts w:ascii="Arial" w:eastAsia="Arial" w:hAnsi="Arial" w:cs="Arial"/>
          <w:spacing w:val="27"/>
          <w:sz w:val="24"/>
          <w:szCs w:val="24"/>
        </w:rPr>
        <w:t xml:space="preserve"> </w:t>
      </w:r>
      <w:r>
        <w:rPr>
          <w:rFonts w:ascii="Arial" w:eastAsia="Arial" w:hAnsi="Arial" w:cs="Arial"/>
          <w:sz w:val="24"/>
          <w:szCs w:val="24"/>
        </w:rPr>
        <w:t>dalam</w:t>
      </w:r>
      <w:r>
        <w:rPr>
          <w:rFonts w:ascii="Arial" w:eastAsia="Arial" w:hAnsi="Arial" w:cs="Arial"/>
          <w:spacing w:val="28"/>
          <w:sz w:val="24"/>
          <w:szCs w:val="24"/>
        </w:rPr>
        <w:t xml:space="preserve"> </w:t>
      </w:r>
      <w:r>
        <w:rPr>
          <w:rFonts w:ascii="Arial" w:eastAsia="Arial" w:hAnsi="Arial" w:cs="Arial"/>
          <w:sz w:val="24"/>
          <w:szCs w:val="24"/>
        </w:rPr>
        <w:t>tahun</w:t>
      </w:r>
      <w:r>
        <w:rPr>
          <w:rFonts w:ascii="Arial" w:eastAsia="Arial" w:hAnsi="Arial" w:cs="Arial"/>
          <w:spacing w:val="27"/>
          <w:sz w:val="24"/>
          <w:szCs w:val="24"/>
        </w:rPr>
        <w:t xml:space="preserve"> </w:t>
      </w:r>
      <w:r>
        <w:rPr>
          <w:rFonts w:ascii="Arial" w:eastAsia="Arial" w:hAnsi="Arial" w:cs="Arial"/>
          <w:sz w:val="24"/>
          <w:szCs w:val="24"/>
        </w:rPr>
        <w:t>yang sama,</w:t>
      </w:r>
      <w:r>
        <w:rPr>
          <w:rFonts w:ascii="Arial" w:eastAsia="Arial" w:hAnsi="Arial" w:cs="Arial"/>
          <w:spacing w:val="1"/>
          <w:sz w:val="24"/>
          <w:szCs w:val="24"/>
        </w:rPr>
        <w:t xml:space="preserve"> </w:t>
      </w:r>
      <w:r>
        <w:rPr>
          <w:rFonts w:ascii="Arial" w:eastAsia="Arial" w:hAnsi="Arial" w:cs="Arial"/>
          <w:sz w:val="24"/>
          <w:szCs w:val="24"/>
        </w:rPr>
        <w:t>maka</w:t>
      </w:r>
      <w:r>
        <w:rPr>
          <w:rFonts w:ascii="Arial" w:eastAsia="Arial" w:hAnsi="Arial" w:cs="Arial"/>
          <w:spacing w:val="1"/>
          <w:sz w:val="24"/>
          <w:szCs w:val="24"/>
        </w:rPr>
        <w:t xml:space="preserve"> </w:t>
      </w:r>
      <w:r>
        <w:rPr>
          <w:rFonts w:ascii="Arial" w:eastAsia="Arial" w:hAnsi="Arial" w:cs="Arial"/>
          <w:sz w:val="24"/>
          <w:szCs w:val="24"/>
        </w:rPr>
        <w:t>penyajiannya</w:t>
      </w:r>
      <w:r>
        <w:rPr>
          <w:rFonts w:ascii="Arial" w:eastAsia="Arial" w:hAnsi="Arial" w:cs="Arial"/>
          <w:spacing w:val="1"/>
          <w:sz w:val="24"/>
          <w:szCs w:val="24"/>
        </w:rPr>
        <w:t xml:space="preserve"> </w:t>
      </w:r>
      <w:r>
        <w:rPr>
          <w:rFonts w:ascii="Arial" w:eastAsia="Arial" w:hAnsi="Arial" w:cs="Arial"/>
          <w:sz w:val="24"/>
          <w:szCs w:val="24"/>
        </w:rPr>
        <w:t>seperti</w:t>
      </w:r>
      <w:r>
        <w:rPr>
          <w:rFonts w:ascii="Arial" w:eastAsia="Arial" w:hAnsi="Arial" w:cs="Arial"/>
          <w:spacing w:val="1"/>
          <w:sz w:val="24"/>
          <w:szCs w:val="24"/>
        </w:rPr>
        <w:t xml:space="preserve"> </w:t>
      </w:r>
      <w:r>
        <w:rPr>
          <w:rFonts w:ascii="Arial" w:eastAsia="Arial" w:hAnsi="Arial" w:cs="Arial"/>
          <w:sz w:val="24"/>
          <w:szCs w:val="24"/>
        </w:rPr>
        <w:t>contoh</w:t>
      </w:r>
      <w:r>
        <w:rPr>
          <w:rFonts w:ascii="Arial" w:eastAsia="Arial" w:hAnsi="Arial" w:cs="Arial"/>
          <w:spacing w:val="1"/>
          <w:sz w:val="24"/>
          <w:szCs w:val="24"/>
        </w:rPr>
        <w:t xml:space="preserve"> </w:t>
      </w:r>
      <w:r>
        <w:rPr>
          <w:rFonts w:ascii="Arial" w:eastAsia="Arial" w:hAnsi="Arial" w:cs="Arial"/>
          <w:sz w:val="24"/>
          <w:szCs w:val="24"/>
        </w:rPr>
        <w:t>berikut</w:t>
      </w:r>
      <w:r>
        <w:rPr>
          <w:rFonts w:ascii="Arial" w:eastAsia="Arial" w:hAnsi="Arial" w:cs="Arial"/>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z w:val="24"/>
          <w:szCs w:val="24"/>
        </w:rPr>
        <w:t>Parakksi</w:t>
      </w:r>
      <w:r>
        <w:rPr>
          <w:rFonts w:ascii="Arial" w:eastAsia="Arial" w:hAnsi="Arial" w:cs="Arial"/>
          <w:spacing w:val="1"/>
          <w:sz w:val="24"/>
          <w:szCs w:val="24"/>
        </w:rPr>
        <w:t xml:space="preserve"> </w:t>
      </w:r>
      <w:r>
        <w:rPr>
          <w:rFonts w:ascii="Arial" w:eastAsia="Arial" w:hAnsi="Arial" w:cs="Arial"/>
          <w:sz w:val="24"/>
          <w:szCs w:val="24"/>
        </w:rPr>
        <w:t>(1995</w:t>
      </w:r>
      <w:r>
        <w:rPr>
          <w:rFonts w:ascii="Arial" w:eastAsia="Arial" w:hAnsi="Arial" w:cs="Arial"/>
          <w:spacing w:val="1"/>
          <w:position w:val="11"/>
          <w:sz w:val="16"/>
          <w:szCs w:val="16"/>
        </w:rPr>
        <w:t>a</w:t>
      </w:r>
      <w:r>
        <w:rPr>
          <w:rFonts w:ascii="Arial" w:eastAsia="Arial" w:hAnsi="Arial" w:cs="Arial"/>
          <w:sz w:val="24"/>
          <w:szCs w:val="24"/>
        </w:rPr>
        <w:t>) ;</w:t>
      </w:r>
      <w:r>
        <w:rPr>
          <w:rFonts w:ascii="Arial" w:eastAsia="Arial" w:hAnsi="Arial" w:cs="Arial"/>
          <w:spacing w:val="1"/>
          <w:sz w:val="24"/>
          <w:szCs w:val="24"/>
        </w:rPr>
        <w:t xml:space="preserve"> </w:t>
      </w:r>
      <w:r>
        <w:rPr>
          <w:rFonts w:ascii="Arial" w:eastAsia="Arial" w:hAnsi="Arial" w:cs="Arial"/>
          <w:sz w:val="24"/>
          <w:szCs w:val="24"/>
        </w:rPr>
        <w:t>Parakksi (1995</w:t>
      </w:r>
      <w:r>
        <w:rPr>
          <w:rFonts w:ascii="Arial" w:eastAsia="Arial" w:hAnsi="Arial" w:cs="Arial"/>
          <w:spacing w:val="1"/>
          <w:position w:val="11"/>
          <w:sz w:val="16"/>
          <w:szCs w:val="16"/>
        </w:rPr>
        <w:t>b</w:t>
      </w:r>
      <w:r>
        <w:rPr>
          <w:rFonts w:ascii="Arial" w:eastAsia="Arial" w:hAnsi="Arial" w:cs="Arial"/>
          <w:sz w:val="24"/>
          <w:szCs w:val="24"/>
        </w:rPr>
        <w:t>).</w:t>
      </w:r>
    </w:p>
    <w:p w:rsidR="00090544" w:rsidRDefault="003B17C1">
      <w:pPr>
        <w:tabs>
          <w:tab w:val="left" w:pos="520"/>
        </w:tabs>
        <w:spacing w:before="24" w:line="480" w:lineRule="auto"/>
        <w:ind w:left="529" w:right="71" w:hanging="425"/>
        <w:jc w:val="both"/>
        <w:rPr>
          <w:rFonts w:ascii="Arial" w:eastAsia="Arial" w:hAnsi="Arial" w:cs="Arial"/>
          <w:sz w:val="24"/>
          <w:szCs w:val="24"/>
        </w:rPr>
      </w:pPr>
      <w:r>
        <w:rPr>
          <w:rFonts w:ascii="Arial" w:eastAsia="Arial" w:hAnsi="Arial" w:cs="Arial"/>
          <w:sz w:val="24"/>
          <w:szCs w:val="24"/>
        </w:rPr>
        <w:t>5.</w:t>
      </w:r>
      <w:r>
        <w:rPr>
          <w:rFonts w:ascii="Arial" w:eastAsia="Arial" w:hAnsi="Arial" w:cs="Arial"/>
          <w:sz w:val="24"/>
          <w:szCs w:val="24"/>
        </w:rPr>
        <w:tab/>
        <w:t>Pendapat</w:t>
      </w:r>
      <w:r>
        <w:rPr>
          <w:rFonts w:ascii="Arial" w:eastAsia="Arial" w:hAnsi="Arial" w:cs="Arial"/>
          <w:spacing w:val="33"/>
          <w:sz w:val="24"/>
          <w:szCs w:val="24"/>
        </w:rPr>
        <w:t xml:space="preserve"> </w:t>
      </w:r>
      <w:r>
        <w:rPr>
          <w:rFonts w:ascii="Arial" w:eastAsia="Arial" w:hAnsi="Arial" w:cs="Arial"/>
          <w:sz w:val="24"/>
          <w:szCs w:val="24"/>
        </w:rPr>
        <w:t>penulis</w:t>
      </w:r>
      <w:r>
        <w:rPr>
          <w:rFonts w:ascii="Arial" w:eastAsia="Arial" w:hAnsi="Arial" w:cs="Arial"/>
          <w:spacing w:val="33"/>
          <w:sz w:val="24"/>
          <w:szCs w:val="24"/>
        </w:rPr>
        <w:t xml:space="preserve"> </w:t>
      </w:r>
      <w:r>
        <w:rPr>
          <w:rFonts w:ascii="Arial" w:eastAsia="Arial" w:hAnsi="Arial" w:cs="Arial"/>
          <w:sz w:val="24"/>
          <w:szCs w:val="24"/>
        </w:rPr>
        <w:t>yang</w:t>
      </w:r>
      <w:r>
        <w:rPr>
          <w:rFonts w:ascii="Arial" w:eastAsia="Arial" w:hAnsi="Arial" w:cs="Arial"/>
          <w:spacing w:val="33"/>
          <w:sz w:val="24"/>
          <w:szCs w:val="24"/>
        </w:rPr>
        <w:t xml:space="preserve"> </w:t>
      </w:r>
      <w:r>
        <w:rPr>
          <w:rFonts w:ascii="Arial" w:eastAsia="Arial" w:hAnsi="Arial" w:cs="Arial"/>
          <w:sz w:val="24"/>
          <w:szCs w:val="24"/>
        </w:rPr>
        <w:t>tercantum</w:t>
      </w:r>
      <w:r>
        <w:rPr>
          <w:rFonts w:ascii="Arial" w:eastAsia="Arial" w:hAnsi="Arial" w:cs="Arial"/>
          <w:spacing w:val="33"/>
          <w:sz w:val="24"/>
          <w:szCs w:val="24"/>
        </w:rPr>
        <w:t xml:space="preserve"> </w:t>
      </w:r>
      <w:r>
        <w:rPr>
          <w:rFonts w:ascii="Arial" w:eastAsia="Arial" w:hAnsi="Arial" w:cs="Arial"/>
          <w:sz w:val="24"/>
          <w:szCs w:val="24"/>
        </w:rPr>
        <w:t>dalam</w:t>
      </w:r>
      <w:r>
        <w:rPr>
          <w:rFonts w:ascii="Arial" w:eastAsia="Arial" w:hAnsi="Arial" w:cs="Arial"/>
          <w:spacing w:val="33"/>
          <w:sz w:val="24"/>
          <w:szCs w:val="24"/>
        </w:rPr>
        <w:t xml:space="preserve"> </w:t>
      </w:r>
      <w:r>
        <w:rPr>
          <w:rFonts w:ascii="Arial" w:eastAsia="Arial" w:hAnsi="Arial" w:cs="Arial"/>
          <w:sz w:val="24"/>
          <w:szCs w:val="24"/>
        </w:rPr>
        <w:t>pustaka</w:t>
      </w:r>
      <w:r>
        <w:rPr>
          <w:rFonts w:ascii="Arial" w:eastAsia="Arial" w:hAnsi="Arial" w:cs="Arial"/>
          <w:spacing w:val="33"/>
          <w:sz w:val="24"/>
          <w:szCs w:val="24"/>
        </w:rPr>
        <w:t xml:space="preserve"> </w:t>
      </w:r>
      <w:r>
        <w:rPr>
          <w:rFonts w:ascii="Arial" w:eastAsia="Arial" w:hAnsi="Arial" w:cs="Arial"/>
          <w:sz w:val="24"/>
          <w:szCs w:val="24"/>
        </w:rPr>
        <w:t>yang</w:t>
      </w:r>
      <w:r>
        <w:rPr>
          <w:rFonts w:ascii="Arial" w:eastAsia="Arial" w:hAnsi="Arial" w:cs="Arial"/>
          <w:spacing w:val="33"/>
          <w:sz w:val="24"/>
          <w:szCs w:val="24"/>
        </w:rPr>
        <w:t xml:space="preserve"> </w:t>
      </w:r>
      <w:r>
        <w:rPr>
          <w:rFonts w:ascii="Arial" w:eastAsia="Arial" w:hAnsi="Arial" w:cs="Arial"/>
          <w:sz w:val="24"/>
          <w:szCs w:val="24"/>
        </w:rPr>
        <w:t>lain</w:t>
      </w:r>
      <w:r>
        <w:rPr>
          <w:rFonts w:ascii="Arial" w:eastAsia="Arial" w:hAnsi="Arial" w:cs="Arial"/>
          <w:spacing w:val="33"/>
          <w:sz w:val="24"/>
          <w:szCs w:val="24"/>
        </w:rPr>
        <w:t xml:space="preserve"> </w:t>
      </w:r>
      <w:r>
        <w:rPr>
          <w:rFonts w:ascii="Arial" w:eastAsia="Arial" w:hAnsi="Arial" w:cs="Arial"/>
          <w:sz w:val="24"/>
          <w:szCs w:val="24"/>
        </w:rPr>
        <w:t>(menyitir),</w:t>
      </w:r>
      <w:r>
        <w:rPr>
          <w:rFonts w:ascii="Arial" w:eastAsia="Arial" w:hAnsi="Arial" w:cs="Arial"/>
          <w:spacing w:val="33"/>
          <w:sz w:val="24"/>
          <w:szCs w:val="24"/>
        </w:rPr>
        <w:t xml:space="preserve"> </w:t>
      </w:r>
      <w:r>
        <w:rPr>
          <w:rFonts w:ascii="Arial" w:eastAsia="Arial" w:hAnsi="Arial" w:cs="Arial"/>
          <w:sz w:val="24"/>
          <w:szCs w:val="24"/>
        </w:rPr>
        <w:t>maka penyajiannya seperti contoh berikut :</w:t>
      </w:r>
    </w:p>
    <w:p w:rsidR="00090544" w:rsidRDefault="003B17C1">
      <w:pPr>
        <w:spacing w:before="27"/>
        <w:ind w:left="529"/>
        <w:rPr>
          <w:rFonts w:ascii="Arial" w:eastAsia="Arial" w:hAnsi="Arial" w:cs="Arial"/>
          <w:sz w:val="24"/>
          <w:szCs w:val="24"/>
        </w:rPr>
      </w:pPr>
      <w:r>
        <w:rPr>
          <w:w w:val="131"/>
          <w:sz w:val="24"/>
          <w:szCs w:val="24"/>
        </w:rPr>
        <w:t xml:space="preserve">•   </w:t>
      </w:r>
      <w:r>
        <w:rPr>
          <w:spacing w:val="1"/>
          <w:w w:val="131"/>
          <w:sz w:val="24"/>
          <w:szCs w:val="24"/>
        </w:rPr>
        <w:t xml:space="preserve"> </w:t>
      </w:r>
      <w:r>
        <w:rPr>
          <w:rFonts w:ascii="Arial" w:eastAsia="Arial" w:hAnsi="Arial" w:cs="Arial"/>
          <w:sz w:val="24"/>
          <w:szCs w:val="24"/>
        </w:rPr>
        <w:t>Gay Dou (1972) dikutip oleh (1985)</w:t>
      </w:r>
    </w:p>
    <w:p w:rsidR="00090544" w:rsidRDefault="00090544">
      <w:pPr>
        <w:spacing w:before="9" w:line="280" w:lineRule="exact"/>
        <w:rPr>
          <w:sz w:val="28"/>
          <w:szCs w:val="28"/>
        </w:rPr>
      </w:pPr>
    </w:p>
    <w:p w:rsidR="00090544" w:rsidRDefault="003B17C1">
      <w:pPr>
        <w:spacing w:line="474" w:lineRule="auto"/>
        <w:ind w:left="180" w:right="3256" w:firstLine="349"/>
        <w:rPr>
          <w:rFonts w:ascii="Arial" w:eastAsia="Arial" w:hAnsi="Arial" w:cs="Arial"/>
          <w:sz w:val="24"/>
          <w:szCs w:val="24"/>
        </w:rPr>
      </w:pPr>
      <w:r>
        <w:rPr>
          <w:w w:val="131"/>
          <w:sz w:val="24"/>
          <w:szCs w:val="24"/>
        </w:rPr>
        <w:t xml:space="preserve">•   </w:t>
      </w:r>
      <w:r>
        <w:rPr>
          <w:spacing w:val="1"/>
          <w:w w:val="131"/>
          <w:sz w:val="24"/>
          <w:szCs w:val="24"/>
        </w:rPr>
        <w:t xml:space="preserve"> </w:t>
      </w:r>
      <w:r>
        <w:rPr>
          <w:rFonts w:ascii="Arial" w:eastAsia="Arial" w:hAnsi="Arial" w:cs="Arial"/>
          <w:sz w:val="24"/>
          <w:szCs w:val="24"/>
        </w:rPr>
        <w:t>Gay Dou (1972) dalam Setianingsih (1985) B.  Cara Penulisan Pustaka Dalam Daftar Pustaka :</w:t>
      </w:r>
    </w:p>
    <w:p w:rsidR="00090544" w:rsidRDefault="003B17C1">
      <w:pPr>
        <w:spacing w:before="14" w:line="260" w:lineRule="exact"/>
        <w:ind w:left="104"/>
        <w:rPr>
          <w:rFonts w:ascii="Arial" w:eastAsia="Arial" w:hAnsi="Arial" w:cs="Arial"/>
          <w:sz w:val="24"/>
          <w:szCs w:val="24"/>
        </w:rPr>
      </w:pPr>
      <w:r>
        <w:rPr>
          <w:rFonts w:ascii="Arial" w:eastAsia="Arial" w:hAnsi="Arial" w:cs="Arial"/>
          <w:position w:val="-1"/>
          <w:sz w:val="24"/>
          <w:szCs w:val="24"/>
        </w:rPr>
        <w:t xml:space="preserve">1.  </w:t>
      </w:r>
      <w:r>
        <w:rPr>
          <w:rFonts w:ascii="Arial" w:eastAsia="Arial" w:hAnsi="Arial" w:cs="Arial"/>
          <w:spacing w:val="25"/>
          <w:position w:val="-1"/>
          <w:sz w:val="24"/>
          <w:szCs w:val="24"/>
        </w:rPr>
        <w:t xml:space="preserve"> </w:t>
      </w:r>
      <w:r>
        <w:rPr>
          <w:rFonts w:ascii="Arial" w:eastAsia="Arial" w:hAnsi="Arial" w:cs="Arial"/>
          <w:position w:val="-1"/>
          <w:sz w:val="24"/>
          <w:szCs w:val="24"/>
          <w:u w:val="single" w:color="000000"/>
        </w:rPr>
        <w:t>Pustaka berupa buku teks</w:t>
      </w:r>
      <w:r>
        <w:rPr>
          <w:rFonts w:ascii="Arial" w:eastAsia="Arial" w:hAnsi="Arial" w:cs="Arial"/>
          <w:position w:val="-1"/>
          <w:sz w:val="24"/>
          <w:szCs w:val="24"/>
        </w:rPr>
        <w:t xml:space="preserve"> :</w:t>
      </w:r>
    </w:p>
    <w:p w:rsidR="00090544" w:rsidRDefault="00090544">
      <w:pPr>
        <w:spacing w:before="12" w:line="240" w:lineRule="exact"/>
        <w:rPr>
          <w:sz w:val="24"/>
          <w:szCs w:val="24"/>
        </w:rPr>
      </w:pPr>
    </w:p>
    <w:p w:rsidR="00090544" w:rsidRDefault="003B17C1">
      <w:pPr>
        <w:spacing w:before="29" w:line="480" w:lineRule="auto"/>
        <w:ind w:left="529" w:right="71"/>
        <w:rPr>
          <w:rFonts w:ascii="Arial" w:eastAsia="Arial" w:hAnsi="Arial" w:cs="Arial"/>
          <w:sz w:val="24"/>
          <w:szCs w:val="24"/>
        </w:rPr>
      </w:pPr>
      <w:r>
        <w:rPr>
          <w:rFonts w:ascii="Arial" w:eastAsia="Arial" w:hAnsi="Arial" w:cs="Arial"/>
          <w:sz w:val="24"/>
          <w:szCs w:val="24"/>
        </w:rPr>
        <w:t>Ditulis</w:t>
      </w:r>
      <w:r>
        <w:rPr>
          <w:rFonts w:ascii="Arial" w:eastAsia="Arial" w:hAnsi="Arial" w:cs="Arial"/>
          <w:spacing w:val="15"/>
          <w:sz w:val="24"/>
          <w:szCs w:val="24"/>
        </w:rPr>
        <w:t xml:space="preserve"> </w:t>
      </w:r>
      <w:r>
        <w:rPr>
          <w:rFonts w:ascii="Arial" w:eastAsia="Arial" w:hAnsi="Arial" w:cs="Arial"/>
          <w:sz w:val="24"/>
          <w:szCs w:val="24"/>
        </w:rPr>
        <w:t>berturut-turut</w:t>
      </w:r>
      <w:r>
        <w:rPr>
          <w:rFonts w:ascii="Arial" w:eastAsia="Arial" w:hAnsi="Arial" w:cs="Arial"/>
          <w:spacing w:val="15"/>
          <w:sz w:val="24"/>
          <w:szCs w:val="24"/>
        </w:rPr>
        <w:t xml:space="preserve"> </w:t>
      </w:r>
      <w:r>
        <w:rPr>
          <w:rFonts w:ascii="Arial" w:eastAsia="Arial" w:hAnsi="Arial" w:cs="Arial"/>
          <w:sz w:val="24"/>
          <w:szCs w:val="24"/>
        </w:rPr>
        <w:t>nama</w:t>
      </w:r>
      <w:r>
        <w:rPr>
          <w:rFonts w:ascii="Arial" w:eastAsia="Arial" w:hAnsi="Arial" w:cs="Arial"/>
          <w:spacing w:val="15"/>
          <w:sz w:val="24"/>
          <w:szCs w:val="24"/>
        </w:rPr>
        <w:t xml:space="preserve"> </w:t>
      </w:r>
      <w:r>
        <w:rPr>
          <w:rFonts w:ascii="Arial" w:eastAsia="Arial" w:hAnsi="Arial" w:cs="Arial"/>
          <w:sz w:val="24"/>
          <w:szCs w:val="24"/>
        </w:rPr>
        <w:t>pengarang,</w:t>
      </w:r>
      <w:r>
        <w:rPr>
          <w:rFonts w:ascii="Arial" w:eastAsia="Arial" w:hAnsi="Arial" w:cs="Arial"/>
          <w:spacing w:val="15"/>
          <w:sz w:val="24"/>
          <w:szCs w:val="24"/>
        </w:rPr>
        <w:t xml:space="preserve"> </w:t>
      </w:r>
      <w:r>
        <w:rPr>
          <w:rFonts w:ascii="Arial" w:eastAsia="Arial" w:hAnsi="Arial" w:cs="Arial"/>
          <w:sz w:val="24"/>
          <w:szCs w:val="24"/>
        </w:rPr>
        <w:t>tahun</w:t>
      </w:r>
      <w:r>
        <w:rPr>
          <w:rFonts w:ascii="Arial" w:eastAsia="Arial" w:hAnsi="Arial" w:cs="Arial"/>
          <w:spacing w:val="15"/>
          <w:sz w:val="24"/>
          <w:szCs w:val="24"/>
        </w:rPr>
        <w:t xml:space="preserve"> </w:t>
      </w:r>
      <w:r>
        <w:rPr>
          <w:rFonts w:ascii="Arial" w:eastAsia="Arial" w:hAnsi="Arial" w:cs="Arial"/>
          <w:sz w:val="24"/>
          <w:szCs w:val="24"/>
        </w:rPr>
        <w:t>penerbitan,</w:t>
      </w:r>
      <w:r>
        <w:rPr>
          <w:rFonts w:ascii="Arial" w:eastAsia="Arial" w:hAnsi="Arial" w:cs="Arial"/>
          <w:spacing w:val="15"/>
          <w:sz w:val="24"/>
          <w:szCs w:val="24"/>
        </w:rPr>
        <w:t xml:space="preserve"> </w:t>
      </w:r>
      <w:r>
        <w:rPr>
          <w:rFonts w:ascii="Arial" w:eastAsia="Arial" w:hAnsi="Arial" w:cs="Arial"/>
          <w:sz w:val="24"/>
          <w:szCs w:val="24"/>
        </w:rPr>
        <w:t>judul</w:t>
      </w:r>
      <w:r>
        <w:rPr>
          <w:rFonts w:ascii="Arial" w:eastAsia="Arial" w:hAnsi="Arial" w:cs="Arial"/>
          <w:spacing w:val="15"/>
          <w:sz w:val="24"/>
          <w:szCs w:val="24"/>
        </w:rPr>
        <w:t xml:space="preserve"> </w:t>
      </w:r>
      <w:r>
        <w:rPr>
          <w:rFonts w:ascii="Arial" w:eastAsia="Arial" w:hAnsi="Arial" w:cs="Arial"/>
          <w:sz w:val="24"/>
          <w:szCs w:val="24"/>
        </w:rPr>
        <w:t>buku</w:t>
      </w:r>
      <w:r>
        <w:rPr>
          <w:rFonts w:ascii="Arial" w:eastAsia="Arial" w:hAnsi="Arial" w:cs="Arial"/>
          <w:spacing w:val="15"/>
          <w:sz w:val="24"/>
          <w:szCs w:val="24"/>
        </w:rPr>
        <w:t xml:space="preserve"> </w:t>
      </w:r>
      <w:r>
        <w:rPr>
          <w:rFonts w:ascii="Arial" w:eastAsia="Arial" w:hAnsi="Arial" w:cs="Arial"/>
          <w:sz w:val="24"/>
          <w:szCs w:val="24"/>
        </w:rPr>
        <w:t>(+</w:t>
      </w:r>
      <w:r>
        <w:rPr>
          <w:rFonts w:ascii="Arial" w:eastAsia="Arial" w:hAnsi="Arial" w:cs="Arial"/>
          <w:spacing w:val="15"/>
          <w:sz w:val="24"/>
          <w:szCs w:val="24"/>
        </w:rPr>
        <w:t xml:space="preserve"> </w:t>
      </w:r>
      <w:r>
        <w:rPr>
          <w:rFonts w:ascii="Arial" w:eastAsia="Arial" w:hAnsi="Arial" w:cs="Arial"/>
          <w:sz w:val="24"/>
          <w:szCs w:val="24"/>
        </w:rPr>
        <w:t>nomor edisi bila ada), nama penerbit dan nama kota tempat penerbit.</w:t>
      </w:r>
    </w:p>
    <w:p w:rsidR="00090544" w:rsidRDefault="003B17C1">
      <w:pPr>
        <w:spacing w:before="27"/>
        <w:ind w:left="813"/>
        <w:rPr>
          <w:rFonts w:ascii="Arial" w:eastAsia="Arial" w:hAnsi="Arial" w:cs="Arial"/>
          <w:sz w:val="24"/>
          <w:szCs w:val="24"/>
        </w:rPr>
      </w:pPr>
      <w:r>
        <w:rPr>
          <w:w w:val="131"/>
          <w:sz w:val="24"/>
          <w:szCs w:val="24"/>
        </w:rPr>
        <w:t xml:space="preserve">•   </w:t>
      </w:r>
      <w:r>
        <w:rPr>
          <w:spacing w:val="1"/>
          <w:w w:val="131"/>
          <w:sz w:val="24"/>
          <w:szCs w:val="24"/>
        </w:rPr>
        <w:t xml:space="preserve"> </w:t>
      </w:r>
      <w:r>
        <w:rPr>
          <w:rFonts w:ascii="Arial" w:eastAsia="Arial" w:hAnsi="Arial" w:cs="Arial"/>
          <w:sz w:val="24"/>
          <w:szCs w:val="24"/>
        </w:rPr>
        <w:t>Ogimoto,</w:t>
      </w:r>
      <w:r>
        <w:rPr>
          <w:rFonts w:ascii="Arial" w:eastAsia="Arial" w:hAnsi="Arial" w:cs="Arial"/>
          <w:spacing w:val="39"/>
          <w:sz w:val="24"/>
          <w:szCs w:val="24"/>
        </w:rPr>
        <w:t xml:space="preserve"> </w:t>
      </w:r>
      <w:r>
        <w:rPr>
          <w:rFonts w:ascii="Arial" w:eastAsia="Arial" w:hAnsi="Arial" w:cs="Arial"/>
          <w:sz w:val="24"/>
          <w:szCs w:val="24"/>
        </w:rPr>
        <w:t>K.</w:t>
      </w:r>
      <w:r>
        <w:rPr>
          <w:rFonts w:ascii="Arial" w:eastAsia="Arial" w:hAnsi="Arial" w:cs="Arial"/>
          <w:spacing w:val="39"/>
          <w:sz w:val="24"/>
          <w:szCs w:val="24"/>
        </w:rPr>
        <w:t xml:space="preserve"> </w:t>
      </w:r>
      <w:r>
        <w:rPr>
          <w:rFonts w:ascii="Arial" w:eastAsia="Arial" w:hAnsi="Arial" w:cs="Arial"/>
          <w:sz w:val="24"/>
          <w:szCs w:val="24"/>
        </w:rPr>
        <w:t>And</w:t>
      </w:r>
      <w:r>
        <w:rPr>
          <w:rFonts w:ascii="Arial" w:eastAsia="Arial" w:hAnsi="Arial" w:cs="Arial"/>
          <w:spacing w:val="39"/>
          <w:sz w:val="24"/>
          <w:szCs w:val="24"/>
        </w:rPr>
        <w:t xml:space="preserve"> </w:t>
      </w:r>
      <w:r>
        <w:rPr>
          <w:rFonts w:ascii="Arial" w:eastAsia="Arial" w:hAnsi="Arial" w:cs="Arial"/>
          <w:sz w:val="24"/>
          <w:szCs w:val="24"/>
        </w:rPr>
        <w:t>S.</w:t>
      </w:r>
      <w:r>
        <w:rPr>
          <w:rFonts w:ascii="Arial" w:eastAsia="Arial" w:hAnsi="Arial" w:cs="Arial"/>
          <w:spacing w:val="39"/>
          <w:sz w:val="24"/>
          <w:szCs w:val="24"/>
        </w:rPr>
        <w:t xml:space="preserve"> </w:t>
      </w:r>
      <w:r>
        <w:rPr>
          <w:rFonts w:ascii="Arial" w:eastAsia="Arial" w:hAnsi="Arial" w:cs="Arial"/>
          <w:sz w:val="24"/>
          <w:szCs w:val="24"/>
        </w:rPr>
        <w:t>Imai.</w:t>
      </w:r>
      <w:r>
        <w:rPr>
          <w:rFonts w:ascii="Arial" w:eastAsia="Arial" w:hAnsi="Arial" w:cs="Arial"/>
          <w:spacing w:val="39"/>
          <w:sz w:val="24"/>
          <w:szCs w:val="24"/>
        </w:rPr>
        <w:t xml:space="preserve"> </w:t>
      </w:r>
      <w:r>
        <w:rPr>
          <w:rFonts w:ascii="Arial" w:eastAsia="Arial" w:hAnsi="Arial" w:cs="Arial"/>
          <w:sz w:val="24"/>
          <w:szCs w:val="24"/>
        </w:rPr>
        <w:t>1981.</w:t>
      </w:r>
      <w:r>
        <w:rPr>
          <w:rFonts w:ascii="Arial" w:eastAsia="Arial" w:hAnsi="Arial" w:cs="Arial"/>
          <w:spacing w:val="39"/>
          <w:sz w:val="24"/>
          <w:szCs w:val="24"/>
        </w:rPr>
        <w:t xml:space="preserve"> </w:t>
      </w:r>
      <w:r>
        <w:rPr>
          <w:rFonts w:ascii="Arial" w:eastAsia="Arial" w:hAnsi="Arial" w:cs="Arial"/>
          <w:sz w:val="24"/>
          <w:szCs w:val="24"/>
        </w:rPr>
        <w:t>Atlas</w:t>
      </w:r>
      <w:r>
        <w:rPr>
          <w:rFonts w:ascii="Arial" w:eastAsia="Arial" w:hAnsi="Arial" w:cs="Arial"/>
          <w:spacing w:val="39"/>
          <w:sz w:val="24"/>
          <w:szCs w:val="24"/>
        </w:rPr>
        <w:t xml:space="preserve"> </w:t>
      </w:r>
      <w:r>
        <w:rPr>
          <w:rFonts w:ascii="Arial" w:eastAsia="Arial" w:hAnsi="Arial" w:cs="Arial"/>
          <w:sz w:val="24"/>
          <w:szCs w:val="24"/>
        </w:rPr>
        <w:t>of</w:t>
      </w:r>
      <w:r>
        <w:rPr>
          <w:rFonts w:ascii="Arial" w:eastAsia="Arial" w:hAnsi="Arial" w:cs="Arial"/>
          <w:spacing w:val="39"/>
          <w:sz w:val="24"/>
          <w:szCs w:val="24"/>
        </w:rPr>
        <w:t xml:space="preserve"> </w:t>
      </w:r>
      <w:r>
        <w:rPr>
          <w:rFonts w:ascii="Arial" w:eastAsia="Arial" w:hAnsi="Arial" w:cs="Arial"/>
          <w:sz w:val="24"/>
          <w:szCs w:val="24"/>
        </w:rPr>
        <w:t>Rumen</w:t>
      </w:r>
      <w:r>
        <w:rPr>
          <w:rFonts w:ascii="Arial" w:eastAsia="Arial" w:hAnsi="Arial" w:cs="Arial"/>
          <w:spacing w:val="39"/>
          <w:sz w:val="24"/>
          <w:szCs w:val="24"/>
        </w:rPr>
        <w:t xml:space="preserve"> </w:t>
      </w:r>
      <w:r>
        <w:rPr>
          <w:rFonts w:ascii="Arial" w:eastAsia="Arial" w:hAnsi="Arial" w:cs="Arial"/>
          <w:sz w:val="24"/>
          <w:szCs w:val="24"/>
        </w:rPr>
        <w:t>Microbiology.</w:t>
      </w:r>
      <w:r>
        <w:rPr>
          <w:rFonts w:ascii="Arial" w:eastAsia="Arial" w:hAnsi="Arial" w:cs="Arial"/>
          <w:spacing w:val="39"/>
          <w:sz w:val="24"/>
          <w:szCs w:val="24"/>
        </w:rPr>
        <w:t xml:space="preserve"> </w:t>
      </w:r>
      <w:r>
        <w:rPr>
          <w:rFonts w:ascii="Arial" w:eastAsia="Arial" w:hAnsi="Arial" w:cs="Arial"/>
          <w:sz w:val="24"/>
          <w:szCs w:val="24"/>
        </w:rPr>
        <w:t>Japan</w:t>
      </w:r>
    </w:p>
    <w:p w:rsidR="00090544" w:rsidRDefault="00090544">
      <w:pPr>
        <w:spacing w:before="15" w:line="260" w:lineRule="exact"/>
        <w:rPr>
          <w:sz w:val="26"/>
          <w:szCs w:val="26"/>
        </w:rPr>
      </w:pPr>
    </w:p>
    <w:p w:rsidR="00090544" w:rsidRDefault="003B17C1">
      <w:pPr>
        <w:ind w:left="1238"/>
        <w:rPr>
          <w:rFonts w:ascii="Arial" w:eastAsia="Arial" w:hAnsi="Arial" w:cs="Arial"/>
          <w:sz w:val="24"/>
          <w:szCs w:val="24"/>
        </w:rPr>
      </w:pPr>
      <w:r>
        <w:rPr>
          <w:rFonts w:ascii="Arial" w:eastAsia="Arial" w:hAnsi="Arial" w:cs="Arial"/>
          <w:sz w:val="24"/>
          <w:szCs w:val="24"/>
        </w:rPr>
        <w:t>Scientific Societies Press. Tokyo.</w:t>
      </w:r>
    </w:p>
    <w:p w:rsidR="00090544" w:rsidRDefault="00090544">
      <w:pPr>
        <w:spacing w:before="15" w:line="280" w:lineRule="exact"/>
        <w:rPr>
          <w:sz w:val="28"/>
          <w:szCs w:val="28"/>
        </w:rPr>
      </w:pPr>
    </w:p>
    <w:p w:rsidR="00090544" w:rsidRDefault="003B17C1">
      <w:pPr>
        <w:ind w:left="813"/>
        <w:rPr>
          <w:rFonts w:ascii="Arial" w:eastAsia="Arial" w:hAnsi="Arial" w:cs="Arial"/>
          <w:sz w:val="24"/>
          <w:szCs w:val="24"/>
        </w:rPr>
      </w:pPr>
      <w:r>
        <w:rPr>
          <w:w w:val="131"/>
          <w:sz w:val="24"/>
          <w:szCs w:val="24"/>
        </w:rPr>
        <w:t xml:space="preserve">•   </w:t>
      </w:r>
      <w:r>
        <w:rPr>
          <w:spacing w:val="1"/>
          <w:w w:val="131"/>
          <w:sz w:val="24"/>
          <w:szCs w:val="24"/>
        </w:rPr>
        <w:t xml:space="preserve"> </w:t>
      </w:r>
      <w:r>
        <w:rPr>
          <w:rFonts w:ascii="Arial" w:eastAsia="Arial" w:hAnsi="Arial" w:cs="Arial"/>
          <w:sz w:val="24"/>
          <w:szCs w:val="24"/>
        </w:rPr>
        <w:t>Czerkawaski,</w:t>
      </w:r>
      <w:r>
        <w:rPr>
          <w:rFonts w:ascii="Arial" w:eastAsia="Arial" w:hAnsi="Arial" w:cs="Arial"/>
          <w:spacing w:val="9"/>
          <w:sz w:val="24"/>
          <w:szCs w:val="24"/>
        </w:rPr>
        <w:t xml:space="preserve"> </w:t>
      </w:r>
      <w:r>
        <w:rPr>
          <w:rFonts w:ascii="Arial" w:eastAsia="Arial" w:hAnsi="Arial" w:cs="Arial"/>
          <w:sz w:val="24"/>
          <w:szCs w:val="24"/>
        </w:rPr>
        <w:t>J.W.</w:t>
      </w:r>
      <w:r>
        <w:rPr>
          <w:rFonts w:ascii="Arial" w:eastAsia="Arial" w:hAnsi="Arial" w:cs="Arial"/>
          <w:spacing w:val="9"/>
          <w:sz w:val="24"/>
          <w:szCs w:val="24"/>
        </w:rPr>
        <w:t xml:space="preserve"> </w:t>
      </w:r>
      <w:r>
        <w:rPr>
          <w:rFonts w:ascii="Arial" w:eastAsia="Arial" w:hAnsi="Arial" w:cs="Arial"/>
          <w:sz w:val="24"/>
          <w:szCs w:val="24"/>
        </w:rPr>
        <w:t>1986</w:t>
      </w:r>
      <w:r>
        <w:rPr>
          <w:rFonts w:ascii="Arial" w:eastAsia="Arial" w:hAnsi="Arial" w:cs="Arial"/>
          <w:spacing w:val="9"/>
          <w:sz w:val="24"/>
          <w:szCs w:val="24"/>
        </w:rPr>
        <w:t xml:space="preserve"> </w:t>
      </w:r>
      <w:r>
        <w:rPr>
          <w:rFonts w:ascii="Arial" w:eastAsia="Arial" w:hAnsi="Arial" w:cs="Arial"/>
          <w:sz w:val="24"/>
          <w:szCs w:val="24"/>
        </w:rPr>
        <w:t>.An</w:t>
      </w:r>
      <w:r>
        <w:rPr>
          <w:rFonts w:ascii="Arial" w:eastAsia="Arial" w:hAnsi="Arial" w:cs="Arial"/>
          <w:spacing w:val="9"/>
          <w:sz w:val="24"/>
          <w:szCs w:val="24"/>
        </w:rPr>
        <w:t xml:space="preserve"> </w:t>
      </w:r>
      <w:r>
        <w:rPr>
          <w:rFonts w:ascii="Arial" w:eastAsia="Arial" w:hAnsi="Arial" w:cs="Arial"/>
          <w:sz w:val="24"/>
          <w:szCs w:val="24"/>
        </w:rPr>
        <w:t>Introduction</w:t>
      </w:r>
      <w:r>
        <w:rPr>
          <w:rFonts w:ascii="Arial" w:eastAsia="Arial" w:hAnsi="Arial" w:cs="Arial"/>
          <w:spacing w:val="9"/>
          <w:sz w:val="24"/>
          <w:szCs w:val="24"/>
        </w:rPr>
        <w:t xml:space="preserve"> </w:t>
      </w:r>
      <w:r>
        <w:rPr>
          <w:rFonts w:ascii="Arial" w:eastAsia="Arial" w:hAnsi="Arial" w:cs="Arial"/>
          <w:sz w:val="24"/>
          <w:szCs w:val="24"/>
        </w:rPr>
        <w:t>to</w:t>
      </w:r>
      <w:r>
        <w:rPr>
          <w:rFonts w:ascii="Arial" w:eastAsia="Arial" w:hAnsi="Arial" w:cs="Arial"/>
          <w:spacing w:val="9"/>
          <w:sz w:val="24"/>
          <w:szCs w:val="24"/>
        </w:rPr>
        <w:t xml:space="preserve"> </w:t>
      </w:r>
      <w:r>
        <w:rPr>
          <w:rFonts w:ascii="Arial" w:eastAsia="Arial" w:hAnsi="Arial" w:cs="Arial"/>
          <w:sz w:val="24"/>
          <w:szCs w:val="24"/>
        </w:rPr>
        <w:t>Rumen</w:t>
      </w:r>
      <w:r>
        <w:rPr>
          <w:rFonts w:ascii="Arial" w:eastAsia="Arial" w:hAnsi="Arial" w:cs="Arial"/>
          <w:spacing w:val="9"/>
          <w:sz w:val="24"/>
          <w:szCs w:val="24"/>
        </w:rPr>
        <w:t xml:space="preserve"> </w:t>
      </w:r>
      <w:r>
        <w:rPr>
          <w:rFonts w:ascii="Arial" w:eastAsia="Arial" w:hAnsi="Arial" w:cs="Arial"/>
          <w:sz w:val="24"/>
          <w:szCs w:val="24"/>
        </w:rPr>
        <w:t>Studies.</w:t>
      </w:r>
      <w:r>
        <w:rPr>
          <w:rFonts w:ascii="Arial" w:eastAsia="Arial" w:hAnsi="Arial" w:cs="Arial"/>
          <w:spacing w:val="9"/>
          <w:sz w:val="24"/>
          <w:szCs w:val="24"/>
        </w:rPr>
        <w:t xml:space="preserve"> </w:t>
      </w:r>
      <w:r>
        <w:rPr>
          <w:rFonts w:ascii="Arial" w:eastAsia="Arial" w:hAnsi="Arial" w:cs="Arial"/>
          <w:sz w:val="24"/>
          <w:szCs w:val="24"/>
        </w:rPr>
        <w:t>Pergamon</w:t>
      </w:r>
    </w:p>
    <w:p w:rsidR="00090544" w:rsidRDefault="00090544">
      <w:pPr>
        <w:spacing w:before="10" w:line="260" w:lineRule="exact"/>
        <w:rPr>
          <w:sz w:val="26"/>
          <w:szCs w:val="26"/>
        </w:rPr>
      </w:pPr>
    </w:p>
    <w:p w:rsidR="00090544" w:rsidRDefault="003B17C1">
      <w:pPr>
        <w:ind w:left="1238"/>
        <w:rPr>
          <w:rFonts w:ascii="Arial" w:eastAsia="Arial" w:hAnsi="Arial" w:cs="Arial"/>
          <w:sz w:val="24"/>
          <w:szCs w:val="24"/>
        </w:rPr>
      </w:pPr>
      <w:r>
        <w:rPr>
          <w:rFonts w:ascii="Arial" w:eastAsia="Arial" w:hAnsi="Arial" w:cs="Arial"/>
          <w:sz w:val="24"/>
          <w:szCs w:val="24"/>
        </w:rPr>
        <w:t>Press. Oxford.</w:t>
      </w:r>
    </w:p>
    <w:p w:rsidR="00090544" w:rsidRDefault="00090544">
      <w:pPr>
        <w:spacing w:before="16" w:line="260" w:lineRule="exact"/>
        <w:rPr>
          <w:sz w:val="26"/>
          <w:szCs w:val="26"/>
        </w:rPr>
      </w:pPr>
    </w:p>
    <w:p w:rsidR="00090544" w:rsidRDefault="003B17C1">
      <w:pPr>
        <w:spacing w:line="260" w:lineRule="exact"/>
        <w:ind w:left="104"/>
        <w:rPr>
          <w:rFonts w:ascii="Arial" w:eastAsia="Arial" w:hAnsi="Arial" w:cs="Arial"/>
          <w:sz w:val="24"/>
          <w:szCs w:val="24"/>
        </w:rPr>
      </w:pPr>
      <w:r>
        <w:rPr>
          <w:rFonts w:ascii="Arial" w:eastAsia="Arial" w:hAnsi="Arial" w:cs="Arial"/>
          <w:position w:val="-1"/>
          <w:sz w:val="24"/>
          <w:szCs w:val="24"/>
        </w:rPr>
        <w:t xml:space="preserve">2.  </w:t>
      </w:r>
      <w:r>
        <w:rPr>
          <w:rFonts w:ascii="Arial" w:eastAsia="Arial" w:hAnsi="Arial" w:cs="Arial"/>
          <w:spacing w:val="25"/>
          <w:position w:val="-1"/>
          <w:sz w:val="24"/>
          <w:szCs w:val="24"/>
        </w:rPr>
        <w:t xml:space="preserve"> </w:t>
      </w:r>
      <w:r>
        <w:rPr>
          <w:rFonts w:ascii="Arial" w:eastAsia="Arial" w:hAnsi="Arial" w:cs="Arial"/>
          <w:position w:val="-1"/>
          <w:sz w:val="24"/>
          <w:szCs w:val="24"/>
          <w:u w:val="single" w:color="000000"/>
        </w:rPr>
        <w:t>Pustaka berupa artikel dalam jurnal/makalah/bulletin</w:t>
      </w:r>
      <w:r>
        <w:rPr>
          <w:rFonts w:ascii="Arial" w:eastAsia="Arial" w:hAnsi="Arial" w:cs="Arial"/>
          <w:position w:val="-1"/>
          <w:sz w:val="24"/>
          <w:szCs w:val="24"/>
        </w:rPr>
        <w:t xml:space="preserve"> :</w:t>
      </w:r>
    </w:p>
    <w:p w:rsidR="00090544" w:rsidRDefault="00090544">
      <w:pPr>
        <w:spacing w:before="12" w:line="240" w:lineRule="exact"/>
        <w:rPr>
          <w:sz w:val="24"/>
          <w:szCs w:val="24"/>
        </w:rPr>
      </w:pPr>
    </w:p>
    <w:p w:rsidR="00090544" w:rsidRDefault="003B17C1">
      <w:pPr>
        <w:spacing w:before="29" w:line="480" w:lineRule="auto"/>
        <w:ind w:left="529" w:right="71"/>
        <w:rPr>
          <w:rFonts w:ascii="Arial" w:eastAsia="Arial" w:hAnsi="Arial" w:cs="Arial"/>
          <w:sz w:val="24"/>
          <w:szCs w:val="24"/>
        </w:rPr>
      </w:pPr>
      <w:r>
        <w:rPr>
          <w:rFonts w:ascii="Arial" w:eastAsia="Arial" w:hAnsi="Arial" w:cs="Arial"/>
          <w:sz w:val="24"/>
          <w:szCs w:val="24"/>
        </w:rPr>
        <w:t>Nama</w:t>
      </w:r>
      <w:r>
        <w:rPr>
          <w:rFonts w:ascii="Arial" w:eastAsia="Arial" w:hAnsi="Arial" w:cs="Arial"/>
          <w:spacing w:val="16"/>
          <w:sz w:val="24"/>
          <w:szCs w:val="24"/>
        </w:rPr>
        <w:t xml:space="preserve"> </w:t>
      </w:r>
      <w:r>
        <w:rPr>
          <w:rFonts w:ascii="Arial" w:eastAsia="Arial" w:hAnsi="Arial" w:cs="Arial"/>
          <w:sz w:val="24"/>
          <w:szCs w:val="24"/>
        </w:rPr>
        <w:t>penulis,</w:t>
      </w:r>
      <w:r>
        <w:rPr>
          <w:rFonts w:ascii="Arial" w:eastAsia="Arial" w:hAnsi="Arial" w:cs="Arial"/>
          <w:spacing w:val="15"/>
          <w:sz w:val="24"/>
          <w:szCs w:val="24"/>
        </w:rPr>
        <w:t xml:space="preserve"> </w:t>
      </w:r>
      <w:r>
        <w:rPr>
          <w:rFonts w:ascii="Arial" w:eastAsia="Arial" w:hAnsi="Arial" w:cs="Arial"/>
          <w:sz w:val="24"/>
          <w:szCs w:val="24"/>
        </w:rPr>
        <w:t>tahun</w:t>
      </w:r>
      <w:r>
        <w:rPr>
          <w:rFonts w:ascii="Arial" w:eastAsia="Arial" w:hAnsi="Arial" w:cs="Arial"/>
          <w:spacing w:val="16"/>
          <w:sz w:val="24"/>
          <w:szCs w:val="24"/>
        </w:rPr>
        <w:t xml:space="preserve"> </w:t>
      </w:r>
      <w:r>
        <w:rPr>
          <w:rFonts w:ascii="Arial" w:eastAsia="Arial" w:hAnsi="Arial" w:cs="Arial"/>
          <w:sz w:val="24"/>
          <w:szCs w:val="24"/>
        </w:rPr>
        <w:t>penerbitan,</w:t>
      </w:r>
      <w:r>
        <w:rPr>
          <w:rFonts w:ascii="Arial" w:eastAsia="Arial" w:hAnsi="Arial" w:cs="Arial"/>
          <w:spacing w:val="15"/>
          <w:sz w:val="24"/>
          <w:szCs w:val="24"/>
        </w:rPr>
        <w:t xml:space="preserve"> </w:t>
      </w:r>
      <w:r>
        <w:rPr>
          <w:rFonts w:ascii="Arial" w:eastAsia="Arial" w:hAnsi="Arial" w:cs="Arial"/>
          <w:sz w:val="24"/>
          <w:szCs w:val="24"/>
        </w:rPr>
        <w:t>judul</w:t>
      </w:r>
      <w:r>
        <w:rPr>
          <w:rFonts w:ascii="Arial" w:eastAsia="Arial" w:hAnsi="Arial" w:cs="Arial"/>
          <w:spacing w:val="16"/>
          <w:sz w:val="24"/>
          <w:szCs w:val="24"/>
        </w:rPr>
        <w:t xml:space="preserve"> </w:t>
      </w:r>
      <w:r>
        <w:rPr>
          <w:rFonts w:ascii="Arial" w:eastAsia="Arial" w:hAnsi="Arial" w:cs="Arial"/>
          <w:sz w:val="24"/>
          <w:szCs w:val="24"/>
        </w:rPr>
        <w:t>artikel,</w:t>
      </w:r>
      <w:r>
        <w:rPr>
          <w:rFonts w:ascii="Arial" w:eastAsia="Arial" w:hAnsi="Arial" w:cs="Arial"/>
          <w:spacing w:val="15"/>
          <w:sz w:val="24"/>
          <w:szCs w:val="24"/>
        </w:rPr>
        <w:t xml:space="preserve"> </w:t>
      </w:r>
      <w:r>
        <w:rPr>
          <w:rFonts w:ascii="Arial" w:eastAsia="Arial" w:hAnsi="Arial" w:cs="Arial"/>
          <w:sz w:val="24"/>
          <w:szCs w:val="24"/>
        </w:rPr>
        <w:t>judul</w:t>
      </w:r>
      <w:r>
        <w:rPr>
          <w:rFonts w:ascii="Arial" w:eastAsia="Arial" w:hAnsi="Arial" w:cs="Arial"/>
          <w:spacing w:val="16"/>
          <w:sz w:val="24"/>
          <w:szCs w:val="24"/>
        </w:rPr>
        <w:t xml:space="preserve"> </w:t>
      </w:r>
      <w:r>
        <w:rPr>
          <w:rFonts w:ascii="Arial" w:eastAsia="Arial" w:hAnsi="Arial" w:cs="Arial"/>
          <w:sz w:val="24"/>
          <w:szCs w:val="24"/>
        </w:rPr>
        <w:t>jurnal,</w:t>
      </w:r>
      <w:r>
        <w:rPr>
          <w:rFonts w:ascii="Arial" w:eastAsia="Arial" w:hAnsi="Arial" w:cs="Arial"/>
          <w:spacing w:val="15"/>
          <w:sz w:val="24"/>
          <w:szCs w:val="24"/>
        </w:rPr>
        <w:t xml:space="preserve"> </w:t>
      </w:r>
      <w:r>
        <w:rPr>
          <w:rFonts w:ascii="Arial" w:eastAsia="Arial" w:hAnsi="Arial" w:cs="Arial"/>
          <w:sz w:val="24"/>
          <w:szCs w:val="24"/>
        </w:rPr>
        <w:t>volume</w:t>
      </w:r>
      <w:r>
        <w:rPr>
          <w:rFonts w:ascii="Arial" w:eastAsia="Arial" w:hAnsi="Arial" w:cs="Arial"/>
          <w:spacing w:val="16"/>
          <w:sz w:val="24"/>
          <w:szCs w:val="24"/>
        </w:rPr>
        <w:t xml:space="preserve"> </w:t>
      </w:r>
      <w:r>
        <w:rPr>
          <w:rFonts w:ascii="Arial" w:eastAsia="Arial" w:hAnsi="Arial" w:cs="Arial"/>
          <w:sz w:val="24"/>
          <w:szCs w:val="24"/>
        </w:rPr>
        <w:t>dan</w:t>
      </w:r>
      <w:r>
        <w:rPr>
          <w:rFonts w:ascii="Arial" w:eastAsia="Arial" w:hAnsi="Arial" w:cs="Arial"/>
          <w:spacing w:val="16"/>
          <w:sz w:val="24"/>
          <w:szCs w:val="24"/>
        </w:rPr>
        <w:t xml:space="preserve"> </w:t>
      </w:r>
      <w:r>
        <w:rPr>
          <w:rFonts w:ascii="Arial" w:eastAsia="Arial" w:hAnsi="Arial" w:cs="Arial"/>
          <w:sz w:val="24"/>
          <w:szCs w:val="24"/>
        </w:rPr>
        <w:t>nomor penerbitan jurnal, nomor halaman artikel dimuat.</w:t>
      </w:r>
    </w:p>
    <w:p w:rsidR="00090544" w:rsidRDefault="003B17C1">
      <w:pPr>
        <w:spacing w:before="27"/>
        <w:ind w:left="813"/>
        <w:rPr>
          <w:rFonts w:ascii="Arial" w:eastAsia="Arial" w:hAnsi="Arial" w:cs="Arial"/>
          <w:sz w:val="24"/>
          <w:szCs w:val="24"/>
        </w:rPr>
      </w:pPr>
      <w:r>
        <w:rPr>
          <w:w w:val="131"/>
          <w:sz w:val="24"/>
          <w:szCs w:val="24"/>
        </w:rPr>
        <w:t xml:space="preserve">•   </w:t>
      </w:r>
      <w:r>
        <w:rPr>
          <w:spacing w:val="1"/>
          <w:w w:val="131"/>
          <w:sz w:val="24"/>
          <w:szCs w:val="24"/>
        </w:rPr>
        <w:t xml:space="preserve"> </w:t>
      </w:r>
      <w:r>
        <w:rPr>
          <w:rFonts w:ascii="Arial" w:eastAsia="Arial" w:hAnsi="Arial" w:cs="Arial"/>
          <w:sz w:val="24"/>
          <w:szCs w:val="24"/>
        </w:rPr>
        <w:t>Satter,</w:t>
      </w:r>
      <w:r>
        <w:rPr>
          <w:rFonts w:ascii="Arial" w:eastAsia="Arial" w:hAnsi="Arial" w:cs="Arial"/>
          <w:spacing w:val="9"/>
          <w:sz w:val="24"/>
          <w:szCs w:val="24"/>
        </w:rPr>
        <w:t xml:space="preserve"> </w:t>
      </w:r>
      <w:r>
        <w:rPr>
          <w:rFonts w:ascii="Arial" w:eastAsia="Arial" w:hAnsi="Arial" w:cs="Arial"/>
          <w:sz w:val="24"/>
          <w:szCs w:val="24"/>
        </w:rPr>
        <w:t>L.P</w:t>
      </w:r>
      <w:r>
        <w:rPr>
          <w:rFonts w:ascii="Arial" w:eastAsia="Arial" w:hAnsi="Arial" w:cs="Arial"/>
          <w:spacing w:val="9"/>
          <w:sz w:val="24"/>
          <w:szCs w:val="24"/>
        </w:rPr>
        <w:t xml:space="preserve"> </w:t>
      </w:r>
      <w:r>
        <w:rPr>
          <w:rFonts w:ascii="Arial" w:eastAsia="Arial" w:hAnsi="Arial" w:cs="Arial"/>
          <w:sz w:val="24"/>
          <w:szCs w:val="24"/>
        </w:rPr>
        <w:t>and</w:t>
      </w:r>
      <w:r>
        <w:rPr>
          <w:rFonts w:ascii="Arial" w:eastAsia="Arial" w:hAnsi="Arial" w:cs="Arial"/>
          <w:spacing w:val="9"/>
          <w:sz w:val="24"/>
          <w:szCs w:val="24"/>
        </w:rPr>
        <w:t xml:space="preserve"> </w:t>
      </w:r>
      <w:r>
        <w:rPr>
          <w:rFonts w:ascii="Arial" w:eastAsia="Arial" w:hAnsi="Arial" w:cs="Arial"/>
          <w:sz w:val="24"/>
          <w:szCs w:val="24"/>
        </w:rPr>
        <w:t>L.L.</w:t>
      </w:r>
      <w:r>
        <w:rPr>
          <w:rFonts w:ascii="Arial" w:eastAsia="Arial" w:hAnsi="Arial" w:cs="Arial"/>
          <w:spacing w:val="9"/>
          <w:sz w:val="24"/>
          <w:szCs w:val="24"/>
        </w:rPr>
        <w:t xml:space="preserve"> </w:t>
      </w:r>
      <w:r>
        <w:rPr>
          <w:rFonts w:ascii="Arial" w:eastAsia="Arial" w:hAnsi="Arial" w:cs="Arial"/>
          <w:sz w:val="24"/>
          <w:szCs w:val="24"/>
        </w:rPr>
        <w:t>Slyter.</w:t>
      </w:r>
      <w:r>
        <w:rPr>
          <w:rFonts w:ascii="Arial" w:eastAsia="Arial" w:hAnsi="Arial" w:cs="Arial"/>
          <w:spacing w:val="9"/>
          <w:sz w:val="24"/>
          <w:szCs w:val="24"/>
        </w:rPr>
        <w:t xml:space="preserve"> </w:t>
      </w:r>
      <w:r>
        <w:rPr>
          <w:rFonts w:ascii="Arial" w:eastAsia="Arial" w:hAnsi="Arial" w:cs="Arial"/>
          <w:sz w:val="24"/>
          <w:szCs w:val="24"/>
        </w:rPr>
        <w:t>1872.</w:t>
      </w:r>
      <w:r>
        <w:rPr>
          <w:rFonts w:ascii="Arial" w:eastAsia="Arial" w:hAnsi="Arial" w:cs="Arial"/>
          <w:spacing w:val="9"/>
          <w:sz w:val="24"/>
          <w:szCs w:val="24"/>
        </w:rPr>
        <w:t xml:space="preserve"> </w:t>
      </w:r>
      <w:r>
        <w:rPr>
          <w:rFonts w:ascii="Arial" w:eastAsia="Arial" w:hAnsi="Arial" w:cs="Arial"/>
          <w:sz w:val="24"/>
          <w:szCs w:val="24"/>
        </w:rPr>
        <w:t>Effects</w:t>
      </w:r>
      <w:r>
        <w:rPr>
          <w:rFonts w:ascii="Arial" w:eastAsia="Arial" w:hAnsi="Arial" w:cs="Arial"/>
          <w:spacing w:val="9"/>
          <w:sz w:val="24"/>
          <w:szCs w:val="24"/>
        </w:rPr>
        <w:t xml:space="preserve"> </w:t>
      </w:r>
      <w:r>
        <w:rPr>
          <w:rFonts w:ascii="Arial" w:eastAsia="Arial" w:hAnsi="Arial" w:cs="Arial"/>
          <w:sz w:val="24"/>
          <w:szCs w:val="24"/>
        </w:rPr>
        <w:t>of</w:t>
      </w:r>
      <w:r>
        <w:rPr>
          <w:rFonts w:ascii="Arial" w:eastAsia="Arial" w:hAnsi="Arial" w:cs="Arial"/>
          <w:spacing w:val="9"/>
          <w:sz w:val="24"/>
          <w:szCs w:val="24"/>
        </w:rPr>
        <w:t xml:space="preserve"> </w:t>
      </w:r>
      <w:r>
        <w:rPr>
          <w:rFonts w:ascii="Arial" w:eastAsia="Arial" w:hAnsi="Arial" w:cs="Arial"/>
          <w:sz w:val="24"/>
          <w:szCs w:val="24"/>
        </w:rPr>
        <w:t>Ammonia</w:t>
      </w:r>
      <w:r>
        <w:rPr>
          <w:rFonts w:ascii="Arial" w:eastAsia="Arial" w:hAnsi="Arial" w:cs="Arial"/>
          <w:spacing w:val="9"/>
          <w:sz w:val="24"/>
          <w:szCs w:val="24"/>
        </w:rPr>
        <w:t xml:space="preserve"> </w:t>
      </w:r>
      <w:r>
        <w:rPr>
          <w:rFonts w:ascii="Arial" w:eastAsia="Arial" w:hAnsi="Arial" w:cs="Arial"/>
          <w:sz w:val="24"/>
          <w:szCs w:val="24"/>
        </w:rPr>
        <w:t>Concentration</w:t>
      </w:r>
      <w:r>
        <w:rPr>
          <w:rFonts w:ascii="Arial" w:eastAsia="Arial" w:hAnsi="Arial" w:cs="Arial"/>
          <w:spacing w:val="9"/>
          <w:sz w:val="24"/>
          <w:szCs w:val="24"/>
        </w:rPr>
        <w:t xml:space="preserve"> </w:t>
      </w:r>
      <w:r>
        <w:rPr>
          <w:rFonts w:ascii="Arial" w:eastAsia="Arial" w:hAnsi="Arial" w:cs="Arial"/>
          <w:sz w:val="24"/>
          <w:szCs w:val="24"/>
        </w:rPr>
        <w:t>on</w:t>
      </w:r>
    </w:p>
    <w:p w:rsidR="00090544" w:rsidRDefault="00090544">
      <w:pPr>
        <w:spacing w:before="10" w:line="260" w:lineRule="exact"/>
        <w:rPr>
          <w:sz w:val="26"/>
          <w:szCs w:val="26"/>
        </w:rPr>
      </w:pPr>
    </w:p>
    <w:p w:rsidR="00090544" w:rsidRDefault="003B17C1">
      <w:pPr>
        <w:ind w:left="1238"/>
        <w:rPr>
          <w:rFonts w:ascii="Arial" w:eastAsia="Arial" w:hAnsi="Arial" w:cs="Arial"/>
          <w:sz w:val="24"/>
          <w:szCs w:val="24"/>
        </w:rPr>
        <w:sectPr w:rsidR="00090544">
          <w:pgSz w:w="11900" w:h="16840"/>
          <w:pgMar w:top="1400" w:right="1320" w:bottom="280" w:left="1620" w:header="720" w:footer="720" w:gutter="0"/>
          <w:cols w:space="720"/>
        </w:sectPr>
      </w:pPr>
      <w:r>
        <w:rPr>
          <w:rFonts w:ascii="Arial" w:eastAsia="Arial" w:hAnsi="Arial" w:cs="Arial"/>
          <w:sz w:val="24"/>
          <w:szCs w:val="24"/>
        </w:rPr>
        <w:t>Ruminal Microbes IN Vitro. J Anim. Sci. 35 : 273-280.</w:t>
      </w:r>
    </w:p>
    <w:p w:rsidR="00090544" w:rsidRDefault="003B17C1">
      <w:pPr>
        <w:tabs>
          <w:tab w:val="left" w:pos="1240"/>
        </w:tabs>
        <w:spacing w:before="64" w:line="474" w:lineRule="auto"/>
        <w:ind w:left="1258" w:right="71" w:hanging="425"/>
        <w:rPr>
          <w:rFonts w:ascii="Arial" w:eastAsia="Arial" w:hAnsi="Arial" w:cs="Arial"/>
          <w:sz w:val="24"/>
          <w:szCs w:val="24"/>
        </w:rPr>
      </w:pPr>
      <w:r>
        <w:rPr>
          <w:w w:val="131"/>
          <w:sz w:val="24"/>
          <w:szCs w:val="24"/>
        </w:rPr>
        <w:lastRenderedPageBreak/>
        <w:t>•</w:t>
      </w:r>
      <w:r>
        <w:rPr>
          <w:sz w:val="24"/>
          <w:szCs w:val="24"/>
        </w:rPr>
        <w:tab/>
      </w:r>
      <w:r>
        <w:rPr>
          <w:rFonts w:ascii="Arial" w:eastAsia="Arial" w:hAnsi="Arial" w:cs="Arial"/>
          <w:sz w:val="24"/>
          <w:szCs w:val="24"/>
        </w:rPr>
        <w:t>Chuzaemi,</w:t>
      </w:r>
      <w:r>
        <w:rPr>
          <w:rFonts w:ascii="Arial" w:eastAsia="Arial" w:hAnsi="Arial" w:cs="Arial"/>
          <w:spacing w:val="18"/>
          <w:sz w:val="24"/>
          <w:szCs w:val="24"/>
        </w:rPr>
        <w:t xml:space="preserve"> </w:t>
      </w:r>
      <w:r>
        <w:rPr>
          <w:rFonts w:ascii="Arial" w:eastAsia="Arial" w:hAnsi="Arial" w:cs="Arial"/>
          <w:sz w:val="24"/>
          <w:szCs w:val="24"/>
        </w:rPr>
        <w:t>S</w:t>
      </w:r>
      <w:r>
        <w:rPr>
          <w:rFonts w:ascii="Arial" w:eastAsia="Arial" w:hAnsi="Arial" w:cs="Arial"/>
          <w:spacing w:val="18"/>
          <w:sz w:val="24"/>
          <w:szCs w:val="24"/>
        </w:rPr>
        <w:t xml:space="preserve"> </w:t>
      </w:r>
      <w:r>
        <w:rPr>
          <w:rFonts w:ascii="Arial" w:eastAsia="Arial" w:hAnsi="Arial" w:cs="Arial"/>
          <w:sz w:val="24"/>
          <w:szCs w:val="24"/>
        </w:rPr>
        <w:t>S.,</w:t>
      </w:r>
      <w:r>
        <w:rPr>
          <w:rFonts w:ascii="Arial" w:eastAsia="Arial" w:hAnsi="Arial" w:cs="Arial"/>
          <w:spacing w:val="18"/>
          <w:sz w:val="24"/>
          <w:szCs w:val="24"/>
        </w:rPr>
        <w:t xml:space="preserve"> </w:t>
      </w:r>
      <w:r>
        <w:rPr>
          <w:rFonts w:ascii="Arial" w:eastAsia="Arial" w:hAnsi="Arial" w:cs="Arial"/>
          <w:sz w:val="24"/>
          <w:szCs w:val="24"/>
        </w:rPr>
        <w:t>Hermanto…(1997).</w:t>
      </w:r>
      <w:r>
        <w:rPr>
          <w:rFonts w:ascii="Arial" w:eastAsia="Arial" w:hAnsi="Arial" w:cs="Arial"/>
          <w:spacing w:val="18"/>
          <w:sz w:val="24"/>
          <w:szCs w:val="24"/>
        </w:rPr>
        <w:t xml:space="preserve"> </w:t>
      </w:r>
      <w:r>
        <w:rPr>
          <w:rFonts w:ascii="Arial" w:eastAsia="Arial" w:hAnsi="Arial" w:cs="Arial"/>
          <w:sz w:val="24"/>
          <w:szCs w:val="24"/>
        </w:rPr>
        <w:t>Evaluasi…</w:t>
      </w:r>
      <w:r>
        <w:rPr>
          <w:rFonts w:ascii="Arial" w:eastAsia="Arial" w:hAnsi="Arial" w:cs="Arial"/>
          <w:spacing w:val="18"/>
          <w:sz w:val="24"/>
          <w:szCs w:val="24"/>
        </w:rPr>
        <w:t xml:space="preserve"> </w:t>
      </w:r>
      <w:r>
        <w:rPr>
          <w:rFonts w:ascii="Arial" w:eastAsia="Arial" w:hAnsi="Arial" w:cs="Arial"/>
          <w:sz w:val="24"/>
          <w:szCs w:val="24"/>
        </w:rPr>
        <w:t>Limbah</w:t>
      </w:r>
      <w:r>
        <w:rPr>
          <w:rFonts w:ascii="Arial" w:eastAsia="Arial" w:hAnsi="Arial" w:cs="Arial"/>
          <w:spacing w:val="18"/>
          <w:sz w:val="24"/>
          <w:szCs w:val="24"/>
        </w:rPr>
        <w:t xml:space="preserve"> </w:t>
      </w:r>
      <w:r>
        <w:rPr>
          <w:rFonts w:ascii="Arial" w:eastAsia="Arial" w:hAnsi="Arial" w:cs="Arial"/>
          <w:sz w:val="24"/>
          <w:szCs w:val="24"/>
        </w:rPr>
        <w:t>Pertanian</w:t>
      </w:r>
      <w:r>
        <w:rPr>
          <w:rFonts w:ascii="Arial" w:eastAsia="Arial" w:hAnsi="Arial" w:cs="Arial"/>
          <w:spacing w:val="18"/>
          <w:sz w:val="24"/>
          <w:szCs w:val="24"/>
        </w:rPr>
        <w:t xml:space="preserve"> </w:t>
      </w:r>
      <w:r>
        <w:rPr>
          <w:rFonts w:ascii="Arial" w:eastAsia="Arial" w:hAnsi="Arial" w:cs="Arial"/>
          <w:sz w:val="24"/>
          <w:szCs w:val="24"/>
        </w:rPr>
        <w:t>dan konsentat. Dalam Jurnal Penelitian Ilmu-ilmu Hayati 9 (1) : 77-89.</w:t>
      </w:r>
    </w:p>
    <w:p w:rsidR="00090544" w:rsidRDefault="003B17C1">
      <w:pPr>
        <w:spacing w:before="14" w:line="260" w:lineRule="exact"/>
        <w:ind w:left="124"/>
        <w:rPr>
          <w:rFonts w:ascii="Arial" w:eastAsia="Arial" w:hAnsi="Arial" w:cs="Arial"/>
          <w:sz w:val="24"/>
          <w:szCs w:val="24"/>
        </w:rPr>
      </w:pPr>
      <w:r>
        <w:rPr>
          <w:rFonts w:ascii="Arial" w:eastAsia="Arial" w:hAnsi="Arial" w:cs="Arial"/>
          <w:position w:val="-1"/>
          <w:sz w:val="24"/>
          <w:szCs w:val="24"/>
        </w:rPr>
        <w:t xml:space="preserve">3.  </w:t>
      </w:r>
      <w:r>
        <w:rPr>
          <w:rFonts w:ascii="Arial" w:eastAsia="Arial" w:hAnsi="Arial" w:cs="Arial"/>
          <w:spacing w:val="25"/>
          <w:position w:val="-1"/>
          <w:sz w:val="24"/>
          <w:szCs w:val="24"/>
        </w:rPr>
        <w:t xml:space="preserve"> </w:t>
      </w:r>
      <w:r>
        <w:rPr>
          <w:rFonts w:ascii="Arial" w:eastAsia="Arial" w:hAnsi="Arial" w:cs="Arial"/>
          <w:position w:val="-1"/>
          <w:sz w:val="24"/>
          <w:szCs w:val="24"/>
          <w:u w:val="single" w:color="000000"/>
        </w:rPr>
        <w:t>Pustaka</w:t>
      </w:r>
      <w:r>
        <w:rPr>
          <w:rFonts w:ascii="Arial" w:eastAsia="Arial" w:hAnsi="Arial" w:cs="Arial"/>
          <w:spacing w:val="39"/>
          <w:position w:val="-1"/>
          <w:sz w:val="24"/>
          <w:szCs w:val="24"/>
          <w:u w:val="single" w:color="000000"/>
        </w:rPr>
        <w:t xml:space="preserve"> </w:t>
      </w:r>
      <w:r>
        <w:rPr>
          <w:rFonts w:ascii="Arial" w:eastAsia="Arial" w:hAnsi="Arial" w:cs="Arial"/>
          <w:position w:val="-1"/>
          <w:sz w:val="24"/>
          <w:szCs w:val="24"/>
          <w:u w:val="single" w:color="000000"/>
        </w:rPr>
        <w:t>berupa</w:t>
      </w:r>
      <w:r>
        <w:rPr>
          <w:rFonts w:ascii="Arial" w:eastAsia="Arial" w:hAnsi="Arial" w:cs="Arial"/>
          <w:spacing w:val="39"/>
          <w:position w:val="-1"/>
          <w:sz w:val="24"/>
          <w:szCs w:val="24"/>
          <w:u w:val="single" w:color="000000"/>
        </w:rPr>
        <w:t xml:space="preserve"> </w:t>
      </w:r>
      <w:r>
        <w:rPr>
          <w:rFonts w:ascii="Arial" w:eastAsia="Arial" w:hAnsi="Arial" w:cs="Arial"/>
          <w:position w:val="-1"/>
          <w:sz w:val="24"/>
          <w:szCs w:val="24"/>
          <w:u w:val="single" w:color="000000"/>
        </w:rPr>
        <w:t>artikel</w:t>
      </w:r>
      <w:r>
        <w:rPr>
          <w:rFonts w:ascii="Arial" w:eastAsia="Arial" w:hAnsi="Arial" w:cs="Arial"/>
          <w:spacing w:val="39"/>
          <w:position w:val="-1"/>
          <w:sz w:val="24"/>
          <w:szCs w:val="24"/>
          <w:u w:val="single" w:color="000000"/>
        </w:rPr>
        <w:t xml:space="preserve"> </w:t>
      </w:r>
      <w:r>
        <w:rPr>
          <w:rFonts w:ascii="Arial" w:eastAsia="Arial" w:hAnsi="Arial" w:cs="Arial"/>
          <w:position w:val="-1"/>
          <w:sz w:val="24"/>
          <w:szCs w:val="24"/>
          <w:u w:val="single" w:color="000000"/>
        </w:rPr>
        <w:t>dalam</w:t>
      </w:r>
      <w:r>
        <w:rPr>
          <w:rFonts w:ascii="Arial" w:eastAsia="Arial" w:hAnsi="Arial" w:cs="Arial"/>
          <w:spacing w:val="39"/>
          <w:position w:val="-1"/>
          <w:sz w:val="24"/>
          <w:szCs w:val="24"/>
          <w:u w:val="single" w:color="000000"/>
        </w:rPr>
        <w:t xml:space="preserve"> </w:t>
      </w:r>
      <w:r>
        <w:rPr>
          <w:rFonts w:ascii="Arial" w:eastAsia="Arial" w:hAnsi="Arial" w:cs="Arial"/>
          <w:position w:val="-1"/>
          <w:sz w:val="24"/>
          <w:szCs w:val="24"/>
          <w:u w:val="single" w:color="000000"/>
        </w:rPr>
        <w:t>prosiding</w:t>
      </w:r>
      <w:r>
        <w:rPr>
          <w:rFonts w:ascii="Arial" w:eastAsia="Arial" w:hAnsi="Arial" w:cs="Arial"/>
          <w:spacing w:val="39"/>
          <w:position w:val="-1"/>
          <w:sz w:val="24"/>
          <w:szCs w:val="24"/>
          <w:u w:val="single" w:color="000000"/>
        </w:rPr>
        <w:t xml:space="preserve"> </w:t>
      </w:r>
      <w:r>
        <w:rPr>
          <w:rFonts w:ascii="Arial" w:eastAsia="Arial" w:hAnsi="Arial" w:cs="Arial"/>
          <w:position w:val="-1"/>
          <w:sz w:val="24"/>
          <w:szCs w:val="24"/>
          <w:u w:val="single" w:color="000000"/>
        </w:rPr>
        <w:t>(kumpulan</w:t>
      </w:r>
      <w:r>
        <w:rPr>
          <w:rFonts w:ascii="Arial" w:eastAsia="Arial" w:hAnsi="Arial" w:cs="Arial"/>
          <w:spacing w:val="39"/>
          <w:position w:val="-1"/>
          <w:sz w:val="24"/>
          <w:szCs w:val="24"/>
          <w:u w:val="single" w:color="000000"/>
        </w:rPr>
        <w:t xml:space="preserve"> </w:t>
      </w:r>
      <w:r>
        <w:rPr>
          <w:rFonts w:ascii="Arial" w:eastAsia="Arial" w:hAnsi="Arial" w:cs="Arial"/>
          <w:position w:val="-1"/>
          <w:sz w:val="24"/>
          <w:szCs w:val="24"/>
          <w:u w:val="single" w:color="000000"/>
        </w:rPr>
        <w:t>beberapa</w:t>
      </w:r>
      <w:r>
        <w:rPr>
          <w:rFonts w:ascii="Arial" w:eastAsia="Arial" w:hAnsi="Arial" w:cs="Arial"/>
          <w:spacing w:val="39"/>
          <w:position w:val="-1"/>
          <w:sz w:val="24"/>
          <w:szCs w:val="24"/>
          <w:u w:val="single" w:color="000000"/>
        </w:rPr>
        <w:t xml:space="preserve"> </w:t>
      </w:r>
      <w:r>
        <w:rPr>
          <w:rFonts w:ascii="Arial" w:eastAsia="Arial" w:hAnsi="Arial" w:cs="Arial"/>
          <w:position w:val="-1"/>
          <w:sz w:val="24"/>
          <w:szCs w:val="24"/>
          <w:u w:val="single" w:color="000000"/>
        </w:rPr>
        <w:t>makalah)</w:t>
      </w:r>
      <w:r>
        <w:rPr>
          <w:rFonts w:ascii="Arial" w:eastAsia="Arial" w:hAnsi="Arial" w:cs="Arial"/>
          <w:spacing w:val="39"/>
          <w:position w:val="-1"/>
          <w:sz w:val="24"/>
          <w:szCs w:val="24"/>
          <w:u w:val="single" w:color="000000"/>
        </w:rPr>
        <w:t xml:space="preserve"> </w:t>
      </w:r>
      <w:r>
        <w:rPr>
          <w:rFonts w:ascii="Arial" w:eastAsia="Arial" w:hAnsi="Arial" w:cs="Arial"/>
          <w:position w:val="-1"/>
          <w:sz w:val="24"/>
          <w:szCs w:val="24"/>
          <w:u w:val="single" w:color="000000"/>
        </w:rPr>
        <w:t>atau</w:t>
      </w:r>
    </w:p>
    <w:p w:rsidR="00090544" w:rsidRDefault="00090544">
      <w:pPr>
        <w:spacing w:before="12" w:line="240" w:lineRule="exact"/>
        <w:rPr>
          <w:sz w:val="24"/>
          <w:szCs w:val="24"/>
        </w:rPr>
      </w:pPr>
    </w:p>
    <w:p w:rsidR="00090544" w:rsidRDefault="003B17C1">
      <w:pPr>
        <w:spacing w:before="29" w:line="260" w:lineRule="exact"/>
        <w:ind w:left="549"/>
        <w:rPr>
          <w:rFonts w:ascii="Arial" w:eastAsia="Arial" w:hAnsi="Arial" w:cs="Arial"/>
          <w:sz w:val="24"/>
          <w:szCs w:val="24"/>
        </w:rPr>
      </w:pPr>
      <w:r>
        <w:rPr>
          <w:rFonts w:ascii="Arial" w:eastAsia="Arial" w:hAnsi="Arial" w:cs="Arial"/>
          <w:position w:val="-1"/>
          <w:sz w:val="24"/>
          <w:szCs w:val="24"/>
          <w:u w:val="single" w:color="000000"/>
        </w:rPr>
        <w:t>bagian dari buku (dengan/tanpa penyunting)</w:t>
      </w:r>
      <w:r>
        <w:rPr>
          <w:rFonts w:ascii="Arial" w:eastAsia="Arial" w:hAnsi="Arial" w:cs="Arial"/>
          <w:position w:val="-1"/>
          <w:sz w:val="24"/>
          <w:szCs w:val="24"/>
        </w:rPr>
        <w:t xml:space="preserve"> :</w:t>
      </w:r>
    </w:p>
    <w:p w:rsidR="00090544" w:rsidRDefault="00090544">
      <w:pPr>
        <w:spacing w:before="12" w:line="240" w:lineRule="exact"/>
        <w:rPr>
          <w:sz w:val="24"/>
          <w:szCs w:val="24"/>
        </w:rPr>
      </w:pPr>
    </w:p>
    <w:p w:rsidR="00090544" w:rsidRDefault="003B17C1">
      <w:pPr>
        <w:spacing w:before="29" w:line="480" w:lineRule="auto"/>
        <w:ind w:left="549" w:right="71"/>
        <w:jc w:val="both"/>
        <w:rPr>
          <w:rFonts w:ascii="Arial" w:eastAsia="Arial" w:hAnsi="Arial" w:cs="Arial"/>
          <w:sz w:val="24"/>
          <w:szCs w:val="24"/>
        </w:rPr>
      </w:pPr>
      <w:r>
        <w:rPr>
          <w:rFonts w:ascii="Arial" w:eastAsia="Arial" w:hAnsi="Arial" w:cs="Arial"/>
          <w:sz w:val="24"/>
          <w:szCs w:val="24"/>
        </w:rPr>
        <w:t>Nama</w:t>
      </w:r>
      <w:r>
        <w:rPr>
          <w:rFonts w:ascii="Arial" w:eastAsia="Arial" w:hAnsi="Arial" w:cs="Arial"/>
          <w:spacing w:val="66"/>
          <w:sz w:val="24"/>
          <w:szCs w:val="24"/>
        </w:rPr>
        <w:t xml:space="preserve"> </w:t>
      </w:r>
      <w:r>
        <w:rPr>
          <w:rFonts w:ascii="Arial" w:eastAsia="Arial" w:hAnsi="Arial" w:cs="Arial"/>
          <w:sz w:val="24"/>
          <w:szCs w:val="24"/>
        </w:rPr>
        <w:t>penulis,</w:t>
      </w:r>
      <w:r>
        <w:rPr>
          <w:rFonts w:ascii="Arial" w:eastAsia="Arial" w:hAnsi="Arial" w:cs="Arial"/>
          <w:spacing w:val="66"/>
          <w:sz w:val="24"/>
          <w:szCs w:val="24"/>
        </w:rPr>
        <w:t xml:space="preserve"> </w:t>
      </w:r>
      <w:r>
        <w:rPr>
          <w:rFonts w:ascii="Arial" w:eastAsia="Arial" w:hAnsi="Arial" w:cs="Arial"/>
          <w:sz w:val="24"/>
          <w:szCs w:val="24"/>
        </w:rPr>
        <w:t>tahun  penerbitan,  judul  artikel,  nama  prosiding seminar/kongres atau buku, nama editor (kalau ada), nomor halaman artikel dimuat, tempat – waktu pelaksanaan (untuk seminar/kongres),.</w:t>
      </w:r>
    </w:p>
    <w:p w:rsidR="00090544" w:rsidRDefault="003B17C1">
      <w:pPr>
        <w:spacing w:before="27"/>
        <w:ind w:left="833"/>
        <w:rPr>
          <w:rFonts w:ascii="Arial" w:eastAsia="Arial" w:hAnsi="Arial" w:cs="Arial"/>
          <w:sz w:val="24"/>
          <w:szCs w:val="24"/>
        </w:rPr>
      </w:pPr>
      <w:r>
        <w:rPr>
          <w:w w:val="131"/>
          <w:sz w:val="24"/>
          <w:szCs w:val="24"/>
        </w:rPr>
        <w:t xml:space="preserve">•   </w:t>
      </w:r>
      <w:r>
        <w:rPr>
          <w:spacing w:val="1"/>
          <w:w w:val="131"/>
          <w:sz w:val="24"/>
          <w:szCs w:val="24"/>
        </w:rPr>
        <w:t xml:space="preserve"> </w:t>
      </w:r>
      <w:r>
        <w:rPr>
          <w:rFonts w:ascii="Arial" w:eastAsia="Arial" w:hAnsi="Arial" w:cs="Arial"/>
          <w:sz w:val="24"/>
          <w:szCs w:val="24"/>
        </w:rPr>
        <w:t>Soetanto,</w:t>
      </w:r>
      <w:r>
        <w:rPr>
          <w:rFonts w:ascii="Arial" w:eastAsia="Arial" w:hAnsi="Arial" w:cs="Arial"/>
          <w:spacing w:val="12"/>
          <w:sz w:val="24"/>
          <w:szCs w:val="24"/>
        </w:rPr>
        <w:t xml:space="preserve"> </w:t>
      </w:r>
      <w:r>
        <w:rPr>
          <w:rFonts w:ascii="Arial" w:eastAsia="Arial" w:hAnsi="Arial" w:cs="Arial"/>
          <w:sz w:val="24"/>
          <w:szCs w:val="24"/>
        </w:rPr>
        <w:t>H.</w:t>
      </w:r>
      <w:r>
        <w:rPr>
          <w:rFonts w:ascii="Arial" w:eastAsia="Arial" w:hAnsi="Arial" w:cs="Arial"/>
          <w:spacing w:val="12"/>
          <w:sz w:val="24"/>
          <w:szCs w:val="24"/>
        </w:rPr>
        <w:t xml:space="preserve"> </w:t>
      </w:r>
      <w:r>
        <w:rPr>
          <w:rFonts w:ascii="Arial" w:eastAsia="Arial" w:hAnsi="Arial" w:cs="Arial"/>
          <w:sz w:val="24"/>
          <w:szCs w:val="24"/>
        </w:rPr>
        <w:t>1994.</w:t>
      </w:r>
      <w:r>
        <w:rPr>
          <w:rFonts w:ascii="Arial" w:eastAsia="Arial" w:hAnsi="Arial" w:cs="Arial"/>
          <w:spacing w:val="12"/>
          <w:sz w:val="24"/>
          <w:szCs w:val="24"/>
        </w:rPr>
        <w:t xml:space="preserve"> </w:t>
      </w:r>
      <w:r>
        <w:rPr>
          <w:rFonts w:ascii="Arial" w:eastAsia="Arial" w:hAnsi="Arial" w:cs="Arial"/>
          <w:sz w:val="24"/>
          <w:szCs w:val="24"/>
        </w:rPr>
        <w:t>Upaya</w:t>
      </w:r>
      <w:r>
        <w:rPr>
          <w:rFonts w:ascii="Arial" w:eastAsia="Arial" w:hAnsi="Arial" w:cs="Arial"/>
          <w:spacing w:val="12"/>
          <w:sz w:val="24"/>
          <w:szCs w:val="24"/>
        </w:rPr>
        <w:t xml:space="preserve"> </w:t>
      </w:r>
      <w:r>
        <w:rPr>
          <w:rFonts w:ascii="Arial" w:eastAsia="Arial" w:hAnsi="Arial" w:cs="Arial"/>
          <w:sz w:val="24"/>
          <w:szCs w:val="24"/>
        </w:rPr>
        <w:t>Efisiensi</w:t>
      </w:r>
      <w:r>
        <w:rPr>
          <w:rFonts w:ascii="Arial" w:eastAsia="Arial" w:hAnsi="Arial" w:cs="Arial"/>
          <w:spacing w:val="12"/>
          <w:sz w:val="24"/>
          <w:szCs w:val="24"/>
        </w:rPr>
        <w:t xml:space="preserve"> </w:t>
      </w:r>
      <w:r>
        <w:rPr>
          <w:rFonts w:ascii="Arial" w:eastAsia="Arial" w:hAnsi="Arial" w:cs="Arial"/>
          <w:sz w:val="24"/>
          <w:szCs w:val="24"/>
        </w:rPr>
        <w:t>Penggunaan</w:t>
      </w:r>
      <w:r>
        <w:rPr>
          <w:rFonts w:ascii="Arial" w:eastAsia="Arial" w:hAnsi="Arial" w:cs="Arial"/>
          <w:spacing w:val="12"/>
          <w:sz w:val="24"/>
          <w:szCs w:val="24"/>
        </w:rPr>
        <w:t xml:space="preserve"> </w:t>
      </w:r>
      <w:r>
        <w:rPr>
          <w:rFonts w:ascii="Arial" w:eastAsia="Arial" w:hAnsi="Arial" w:cs="Arial"/>
          <w:sz w:val="24"/>
          <w:szCs w:val="24"/>
        </w:rPr>
        <w:t>Perah</w:t>
      </w:r>
      <w:r>
        <w:rPr>
          <w:rFonts w:ascii="Arial" w:eastAsia="Arial" w:hAnsi="Arial" w:cs="Arial"/>
          <w:spacing w:val="12"/>
          <w:sz w:val="24"/>
          <w:szCs w:val="24"/>
        </w:rPr>
        <w:t xml:space="preserve"> </w:t>
      </w:r>
      <w:r>
        <w:rPr>
          <w:rFonts w:ascii="Arial" w:eastAsia="Arial" w:hAnsi="Arial" w:cs="Arial"/>
          <w:sz w:val="24"/>
          <w:szCs w:val="24"/>
        </w:rPr>
        <w:t>Laktasi.</w:t>
      </w:r>
      <w:r>
        <w:rPr>
          <w:rFonts w:ascii="Arial" w:eastAsia="Arial" w:hAnsi="Arial" w:cs="Arial"/>
          <w:spacing w:val="12"/>
          <w:sz w:val="24"/>
          <w:szCs w:val="24"/>
        </w:rPr>
        <w:t xml:space="preserve"> </w:t>
      </w:r>
      <w:r>
        <w:rPr>
          <w:rFonts w:ascii="Arial" w:eastAsia="Arial" w:hAnsi="Arial" w:cs="Arial"/>
          <w:sz w:val="24"/>
          <w:szCs w:val="24"/>
        </w:rPr>
        <w:t>Dalam</w:t>
      </w:r>
    </w:p>
    <w:p w:rsidR="00090544" w:rsidRDefault="00090544">
      <w:pPr>
        <w:spacing w:before="15" w:line="260" w:lineRule="exact"/>
        <w:rPr>
          <w:sz w:val="26"/>
          <w:szCs w:val="26"/>
        </w:rPr>
      </w:pPr>
    </w:p>
    <w:p w:rsidR="00090544" w:rsidRDefault="003B17C1">
      <w:pPr>
        <w:ind w:left="1258"/>
        <w:rPr>
          <w:rFonts w:ascii="Arial" w:eastAsia="Arial" w:hAnsi="Arial" w:cs="Arial"/>
          <w:sz w:val="24"/>
          <w:szCs w:val="24"/>
        </w:rPr>
      </w:pPr>
      <w:r>
        <w:rPr>
          <w:rFonts w:ascii="Arial" w:eastAsia="Arial" w:hAnsi="Arial" w:cs="Arial"/>
          <w:sz w:val="24"/>
          <w:szCs w:val="24"/>
        </w:rPr>
        <w:t>:</w:t>
      </w:r>
      <w:r>
        <w:rPr>
          <w:rFonts w:ascii="Arial" w:eastAsia="Arial" w:hAnsi="Arial" w:cs="Arial"/>
          <w:spacing w:val="8"/>
          <w:sz w:val="24"/>
          <w:szCs w:val="24"/>
        </w:rPr>
        <w:t xml:space="preserve"> </w:t>
      </w:r>
      <w:r>
        <w:rPr>
          <w:rFonts w:ascii="Arial" w:eastAsia="Arial" w:hAnsi="Arial" w:cs="Arial"/>
          <w:sz w:val="24"/>
          <w:szCs w:val="24"/>
        </w:rPr>
        <w:t>Prosiding</w:t>
      </w:r>
      <w:r>
        <w:rPr>
          <w:rFonts w:ascii="Arial" w:eastAsia="Arial" w:hAnsi="Arial" w:cs="Arial"/>
          <w:spacing w:val="8"/>
          <w:sz w:val="24"/>
          <w:szCs w:val="24"/>
        </w:rPr>
        <w:t xml:space="preserve"> </w:t>
      </w:r>
      <w:r>
        <w:rPr>
          <w:rFonts w:ascii="Arial" w:eastAsia="Arial" w:hAnsi="Arial" w:cs="Arial"/>
          <w:sz w:val="24"/>
          <w:szCs w:val="24"/>
        </w:rPr>
        <w:t>Pertemuan</w:t>
      </w:r>
      <w:r>
        <w:rPr>
          <w:rFonts w:ascii="Arial" w:eastAsia="Arial" w:hAnsi="Arial" w:cs="Arial"/>
          <w:spacing w:val="8"/>
          <w:sz w:val="24"/>
          <w:szCs w:val="24"/>
        </w:rPr>
        <w:t xml:space="preserve"> </w:t>
      </w:r>
      <w:r>
        <w:rPr>
          <w:rFonts w:ascii="Arial" w:eastAsia="Arial" w:hAnsi="Arial" w:cs="Arial"/>
          <w:sz w:val="24"/>
          <w:szCs w:val="24"/>
        </w:rPr>
        <w:t>Ilmiah…</w:t>
      </w:r>
      <w:r>
        <w:rPr>
          <w:rFonts w:ascii="Arial" w:eastAsia="Arial" w:hAnsi="Arial" w:cs="Arial"/>
          <w:spacing w:val="8"/>
          <w:sz w:val="24"/>
          <w:szCs w:val="24"/>
        </w:rPr>
        <w:t xml:space="preserve"> </w:t>
      </w:r>
      <w:r>
        <w:rPr>
          <w:rFonts w:ascii="Arial" w:eastAsia="Arial" w:hAnsi="Arial" w:cs="Arial"/>
          <w:sz w:val="24"/>
          <w:szCs w:val="24"/>
        </w:rPr>
        <w:t>Sapi</w:t>
      </w:r>
      <w:r>
        <w:rPr>
          <w:rFonts w:ascii="Arial" w:eastAsia="Arial" w:hAnsi="Arial" w:cs="Arial"/>
          <w:spacing w:val="8"/>
          <w:sz w:val="24"/>
          <w:szCs w:val="24"/>
        </w:rPr>
        <w:t xml:space="preserve"> </w:t>
      </w:r>
      <w:r>
        <w:rPr>
          <w:rFonts w:ascii="Arial" w:eastAsia="Arial" w:hAnsi="Arial" w:cs="Arial"/>
          <w:sz w:val="24"/>
          <w:szCs w:val="24"/>
        </w:rPr>
        <w:t>Perah.</w:t>
      </w:r>
      <w:r>
        <w:rPr>
          <w:rFonts w:ascii="Arial" w:eastAsia="Arial" w:hAnsi="Arial" w:cs="Arial"/>
          <w:spacing w:val="8"/>
          <w:sz w:val="24"/>
          <w:szCs w:val="24"/>
        </w:rPr>
        <w:t xml:space="preserve"> </w:t>
      </w:r>
      <w:r>
        <w:rPr>
          <w:rFonts w:ascii="Arial" w:eastAsia="Arial" w:hAnsi="Arial" w:cs="Arial"/>
          <w:sz w:val="24"/>
          <w:szCs w:val="24"/>
        </w:rPr>
        <w:t>Sihombing</w:t>
      </w:r>
      <w:r>
        <w:rPr>
          <w:rFonts w:ascii="Arial" w:eastAsia="Arial" w:hAnsi="Arial" w:cs="Arial"/>
          <w:spacing w:val="8"/>
          <w:sz w:val="24"/>
          <w:szCs w:val="24"/>
        </w:rPr>
        <w:t xml:space="preserve"> </w:t>
      </w:r>
      <w:r>
        <w:rPr>
          <w:rFonts w:ascii="Arial" w:eastAsia="Arial" w:hAnsi="Arial" w:cs="Arial"/>
          <w:sz w:val="24"/>
          <w:szCs w:val="24"/>
        </w:rPr>
        <w:t>(editor),</w:t>
      </w:r>
      <w:r>
        <w:rPr>
          <w:rFonts w:ascii="Arial" w:eastAsia="Arial" w:hAnsi="Arial" w:cs="Arial"/>
          <w:spacing w:val="8"/>
          <w:sz w:val="24"/>
          <w:szCs w:val="24"/>
        </w:rPr>
        <w:t xml:space="preserve"> </w:t>
      </w:r>
      <w:r>
        <w:rPr>
          <w:rFonts w:ascii="Arial" w:eastAsia="Arial" w:hAnsi="Arial" w:cs="Arial"/>
          <w:sz w:val="24"/>
          <w:szCs w:val="24"/>
        </w:rPr>
        <w:t>hal</w:t>
      </w:r>
      <w:r>
        <w:rPr>
          <w:rFonts w:ascii="Arial" w:eastAsia="Arial" w:hAnsi="Arial" w:cs="Arial"/>
          <w:spacing w:val="8"/>
          <w:sz w:val="24"/>
          <w:szCs w:val="24"/>
        </w:rPr>
        <w:t xml:space="preserve"> </w:t>
      </w:r>
      <w:r>
        <w:rPr>
          <w:rFonts w:ascii="Arial" w:eastAsia="Arial" w:hAnsi="Arial" w:cs="Arial"/>
          <w:sz w:val="24"/>
          <w:szCs w:val="24"/>
        </w:rPr>
        <w:t>36-</w:t>
      </w:r>
    </w:p>
    <w:p w:rsidR="00090544" w:rsidRDefault="00090544">
      <w:pPr>
        <w:spacing w:before="16" w:line="260" w:lineRule="exact"/>
        <w:rPr>
          <w:sz w:val="26"/>
          <w:szCs w:val="26"/>
        </w:rPr>
      </w:pPr>
    </w:p>
    <w:p w:rsidR="00090544" w:rsidRDefault="003B17C1">
      <w:pPr>
        <w:ind w:left="1258"/>
        <w:rPr>
          <w:rFonts w:ascii="Arial" w:eastAsia="Arial" w:hAnsi="Arial" w:cs="Arial"/>
          <w:sz w:val="24"/>
          <w:szCs w:val="24"/>
        </w:rPr>
      </w:pPr>
      <w:r>
        <w:rPr>
          <w:rFonts w:ascii="Arial" w:eastAsia="Arial" w:hAnsi="Arial" w:cs="Arial"/>
          <w:sz w:val="24"/>
          <w:szCs w:val="24"/>
        </w:rPr>
        <w:t>55 Sub Balai.. Departemen Pertanian. 9-10 Mei 1994.</w:t>
      </w:r>
    </w:p>
    <w:p w:rsidR="00090544" w:rsidRDefault="00090544">
      <w:pPr>
        <w:spacing w:before="15" w:line="280" w:lineRule="exact"/>
        <w:rPr>
          <w:sz w:val="28"/>
          <w:szCs w:val="28"/>
        </w:rPr>
      </w:pPr>
    </w:p>
    <w:p w:rsidR="00090544" w:rsidRDefault="003B17C1">
      <w:pPr>
        <w:ind w:left="833"/>
        <w:rPr>
          <w:rFonts w:ascii="Arial" w:eastAsia="Arial" w:hAnsi="Arial" w:cs="Arial"/>
          <w:sz w:val="24"/>
          <w:szCs w:val="24"/>
        </w:rPr>
      </w:pPr>
      <w:r>
        <w:rPr>
          <w:w w:val="131"/>
          <w:sz w:val="24"/>
          <w:szCs w:val="24"/>
        </w:rPr>
        <w:t xml:space="preserve">•   </w:t>
      </w:r>
      <w:r>
        <w:rPr>
          <w:spacing w:val="1"/>
          <w:w w:val="131"/>
          <w:sz w:val="24"/>
          <w:szCs w:val="24"/>
        </w:rPr>
        <w:t xml:space="preserve"> </w:t>
      </w:r>
      <w:r>
        <w:rPr>
          <w:rFonts w:ascii="Arial" w:eastAsia="Arial" w:hAnsi="Arial" w:cs="Arial"/>
          <w:sz w:val="24"/>
          <w:szCs w:val="24"/>
        </w:rPr>
        <w:t xml:space="preserve">Beever., </w:t>
      </w:r>
      <w:r>
        <w:rPr>
          <w:rFonts w:ascii="Arial" w:eastAsia="Arial" w:hAnsi="Arial" w:cs="Arial"/>
          <w:spacing w:val="1"/>
          <w:sz w:val="24"/>
          <w:szCs w:val="24"/>
        </w:rPr>
        <w:t xml:space="preserve"> </w:t>
      </w:r>
      <w:r>
        <w:rPr>
          <w:rFonts w:ascii="Arial" w:eastAsia="Arial" w:hAnsi="Arial" w:cs="Arial"/>
          <w:sz w:val="24"/>
          <w:szCs w:val="24"/>
        </w:rPr>
        <w:t xml:space="preserve">D.E. </w:t>
      </w:r>
      <w:r>
        <w:rPr>
          <w:rFonts w:ascii="Arial" w:eastAsia="Arial" w:hAnsi="Arial" w:cs="Arial"/>
          <w:spacing w:val="1"/>
          <w:sz w:val="24"/>
          <w:szCs w:val="24"/>
        </w:rPr>
        <w:t xml:space="preserve"> </w:t>
      </w:r>
      <w:r>
        <w:rPr>
          <w:rFonts w:ascii="Arial" w:eastAsia="Arial" w:hAnsi="Arial" w:cs="Arial"/>
          <w:sz w:val="24"/>
          <w:szCs w:val="24"/>
        </w:rPr>
        <w:t xml:space="preserve">and </w:t>
      </w:r>
      <w:r>
        <w:rPr>
          <w:rFonts w:ascii="Arial" w:eastAsia="Arial" w:hAnsi="Arial" w:cs="Arial"/>
          <w:spacing w:val="1"/>
          <w:sz w:val="24"/>
          <w:szCs w:val="24"/>
        </w:rPr>
        <w:t xml:space="preserve"> </w:t>
      </w:r>
      <w:r>
        <w:rPr>
          <w:rFonts w:ascii="Arial" w:eastAsia="Arial" w:hAnsi="Arial" w:cs="Arial"/>
          <w:sz w:val="24"/>
          <w:szCs w:val="24"/>
        </w:rPr>
        <w:t xml:space="preserve">Thomson </w:t>
      </w:r>
      <w:r>
        <w:rPr>
          <w:rFonts w:ascii="Arial" w:eastAsia="Arial" w:hAnsi="Arial" w:cs="Arial"/>
          <w:spacing w:val="1"/>
          <w:sz w:val="24"/>
          <w:szCs w:val="24"/>
        </w:rPr>
        <w:t xml:space="preserve"> </w:t>
      </w:r>
      <w:r>
        <w:rPr>
          <w:rFonts w:ascii="Arial" w:eastAsia="Arial" w:hAnsi="Arial" w:cs="Arial"/>
          <w:sz w:val="24"/>
          <w:szCs w:val="24"/>
        </w:rPr>
        <w:t xml:space="preserve">(1981). </w:t>
      </w:r>
      <w:r>
        <w:rPr>
          <w:rFonts w:ascii="Arial" w:eastAsia="Arial" w:hAnsi="Arial" w:cs="Arial"/>
          <w:spacing w:val="1"/>
          <w:sz w:val="24"/>
          <w:szCs w:val="24"/>
        </w:rPr>
        <w:t xml:space="preserve"> </w:t>
      </w:r>
      <w:r>
        <w:rPr>
          <w:rFonts w:ascii="Arial" w:eastAsia="Arial" w:hAnsi="Arial" w:cs="Arial"/>
          <w:sz w:val="24"/>
          <w:szCs w:val="24"/>
        </w:rPr>
        <w:t xml:space="preserve">The </w:t>
      </w:r>
      <w:r>
        <w:rPr>
          <w:rFonts w:ascii="Arial" w:eastAsia="Arial" w:hAnsi="Arial" w:cs="Arial"/>
          <w:spacing w:val="1"/>
          <w:sz w:val="24"/>
          <w:szCs w:val="24"/>
        </w:rPr>
        <w:t xml:space="preserve"> </w:t>
      </w:r>
      <w:r>
        <w:rPr>
          <w:rFonts w:ascii="Arial" w:eastAsia="Arial" w:hAnsi="Arial" w:cs="Arial"/>
          <w:sz w:val="24"/>
          <w:szCs w:val="24"/>
        </w:rPr>
        <w:t xml:space="preserve">Potenstial </w:t>
      </w:r>
      <w:r>
        <w:rPr>
          <w:rFonts w:ascii="Arial" w:eastAsia="Arial" w:hAnsi="Arial" w:cs="Arial"/>
          <w:spacing w:val="1"/>
          <w:sz w:val="24"/>
          <w:szCs w:val="24"/>
        </w:rPr>
        <w:t xml:space="preserve"> </w:t>
      </w:r>
      <w:r>
        <w:rPr>
          <w:rFonts w:ascii="Arial" w:eastAsia="Arial" w:hAnsi="Arial" w:cs="Arial"/>
          <w:sz w:val="24"/>
          <w:szCs w:val="24"/>
        </w:rPr>
        <w:t xml:space="preserve">of </w:t>
      </w:r>
      <w:r>
        <w:rPr>
          <w:rFonts w:ascii="Arial" w:eastAsia="Arial" w:hAnsi="Arial" w:cs="Arial"/>
          <w:spacing w:val="1"/>
          <w:sz w:val="24"/>
          <w:szCs w:val="24"/>
        </w:rPr>
        <w:t xml:space="preserve"> </w:t>
      </w:r>
      <w:r>
        <w:rPr>
          <w:rFonts w:ascii="Arial" w:eastAsia="Arial" w:hAnsi="Arial" w:cs="Arial"/>
          <w:sz w:val="24"/>
          <w:szCs w:val="24"/>
        </w:rPr>
        <w:t xml:space="preserve">Protected </w:t>
      </w:r>
      <w:r>
        <w:rPr>
          <w:rFonts w:ascii="Arial" w:eastAsia="Arial" w:hAnsi="Arial" w:cs="Arial"/>
          <w:spacing w:val="1"/>
          <w:sz w:val="24"/>
          <w:szCs w:val="24"/>
        </w:rPr>
        <w:t xml:space="preserve"> </w:t>
      </w:r>
      <w:r>
        <w:rPr>
          <w:rFonts w:ascii="Arial" w:eastAsia="Arial" w:hAnsi="Arial" w:cs="Arial"/>
          <w:sz w:val="24"/>
          <w:szCs w:val="24"/>
        </w:rPr>
        <w:t>in</w:t>
      </w:r>
    </w:p>
    <w:p w:rsidR="00090544" w:rsidRDefault="00090544">
      <w:pPr>
        <w:spacing w:before="10" w:line="260" w:lineRule="exact"/>
        <w:rPr>
          <w:sz w:val="26"/>
          <w:szCs w:val="26"/>
        </w:rPr>
      </w:pPr>
    </w:p>
    <w:p w:rsidR="00090544" w:rsidRDefault="003B17C1">
      <w:pPr>
        <w:ind w:left="1258"/>
        <w:rPr>
          <w:rFonts w:ascii="Arial" w:eastAsia="Arial" w:hAnsi="Arial" w:cs="Arial"/>
          <w:sz w:val="24"/>
          <w:szCs w:val="24"/>
        </w:rPr>
      </w:pPr>
      <w:r>
        <w:rPr>
          <w:rFonts w:ascii="Arial" w:eastAsia="Arial" w:hAnsi="Arial" w:cs="Arial"/>
          <w:sz w:val="24"/>
          <w:szCs w:val="24"/>
        </w:rPr>
        <w:t>Ruminant</w:t>
      </w:r>
      <w:r>
        <w:rPr>
          <w:rFonts w:ascii="Arial" w:eastAsia="Arial" w:hAnsi="Arial" w:cs="Arial"/>
          <w:spacing w:val="6"/>
          <w:sz w:val="24"/>
          <w:szCs w:val="24"/>
        </w:rPr>
        <w:t xml:space="preserve"> </w:t>
      </w:r>
      <w:r>
        <w:rPr>
          <w:rFonts w:ascii="Arial" w:eastAsia="Arial" w:hAnsi="Arial" w:cs="Arial"/>
          <w:sz w:val="24"/>
          <w:szCs w:val="24"/>
        </w:rPr>
        <w:t>Nutrition.</w:t>
      </w:r>
      <w:r>
        <w:rPr>
          <w:rFonts w:ascii="Arial" w:eastAsia="Arial" w:hAnsi="Arial" w:cs="Arial"/>
          <w:spacing w:val="6"/>
          <w:sz w:val="24"/>
          <w:szCs w:val="24"/>
        </w:rPr>
        <w:t xml:space="preserve"> </w:t>
      </w:r>
      <w:r>
        <w:rPr>
          <w:rFonts w:ascii="Arial" w:eastAsia="Arial" w:hAnsi="Arial" w:cs="Arial"/>
          <w:sz w:val="24"/>
          <w:szCs w:val="24"/>
        </w:rPr>
        <w:t>Harseign</w:t>
      </w:r>
      <w:r>
        <w:rPr>
          <w:rFonts w:ascii="Arial" w:eastAsia="Arial" w:hAnsi="Arial" w:cs="Arial"/>
          <w:spacing w:val="6"/>
          <w:sz w:val="24"/>
          <w:szCs w:val="24"/>
        </w:rPr>
        <w:t xml:space="preserve"> </w:t>
      </w:r>
      <w:r>
        <w:rPr>
          <w:rFonts w:ascii="Arial" w:eastAsia="Arial" w:hAnsi="Arial" w:cs="Arial"/>
          <w:sz w:val="24"/>
          <w:szCs w:val="24"/>
        </w:rPr>
        <w:t>and</w:t>
      </w:r>
      <w:r>
        <w:rPr>
          <w:rFonts w:ascii="Arial" w:eastAsia="Arial" w:hAnsi="Arial" w:cs="Arial"/>
          <w:spacing w:val="6"/>
          <w:sz w:val="24"/>
          <w:szCs w:val="24"/>
        </w:rPr>
        <w:t xml:space="preserve"> </w:t>
      </w:r>
      <w:r>
        <w:rPr>
          <w:rFonts w:ascii="Arial" w:eastAsia="Arial" w:hAnsi="Arial" w:cs="Arial"/>
          <w:sz w:val="24"/>
          <w:szCs w:val="24"/>
        </w:rPr>
        <w:t>Cole</w:t>
      </w:r>
      <w:r>
        <w:rPr>
          <w:rFonts w:ascii="Arial" w:eastAsia="Arial" w:hAnsi="Arial" w:cs="Arial"/>
          <w:spacing w:val="6"/>
          <w:sz w:val="24"/>
          <w:szCs w:val="24"/>
        </w:rPr>
        <w:t xml:space="preserve"> </w:t>
      </w:r>
      <w:r>
        <w:rPr>
          <w:rFonts w:ascii="Arial" w:eastAsia="Arial" w:hAnsi="Arial" w:cs="Arial"/>
          <w:sz w:val="24"/>
          <w:szCs w:val="24"/>
        </w:rPr>
        <w:t>(eds).</w:t>
      </w:r>
      <w:r>
        <w:rPr>
          <w:rFonts w:ascii="Arial" w:eastAsia="Arial" w:hAnsi="Arial" w:cs="Arial"/>
          <w:spacing w:val="6"/>
          <w:sz w:val="24"/>
          <w:szCs w:val="24"/>
        </w:rPr>
        <w:t xml:space="preserve"> </w:t>
      </w:r>
      <w:r>
        <w:rPr>
          <w:rFonts w:ascii="Arial" w:eastAsia="Arial" w:hAnsi="Arial" w:cs="Arial"/>
          <w:sz w:val="24"/>
          <w:szCs w:val="24"/>
        </w:rPr>
        <w:t>Butterworths.</w:t>
      </w:r>
      <w:r>
        <w:rPr>
          <w:rFonts w:ascii="Arial" w:eastAsia="Arial" w:hAnsi="Arial" w:cs="Arial"/>
          <w:spacing w:val="6"/>
          <w:sz w:val="24"/>
          <w:szCs w:val="24"/>
        </w:rPr>
        <w:t xml:space="preserve"> </w:t>
      </w:r>
      <w:r>
        <w:rPr>
          <w:rFonts w:ascii="Arial" w:eastAsia="Arial" w:hAnsi="Arial" w:cs="Arial"/>
          <w:sz w:val="24"/>
          <w:szCs w:val="24"/>
        </w:rPr>
        <w:t>London.</w:t>
      </w:r>
      <w:r>
        <w:rPr>
          <w:rFonts w:ascii="Arial" w:eastAsia="Arial" w:hAnsi="Arial" w:cs="Arial"/>
          <w:spacing w:val="6"/>
          <w:sz w:val="24"/>
          <w:szCs w:val="24"/>
        </w:rPr>
        <w:t xml:space="preserve"> </w:t>
      </w:r>
      <w:r>
        <w:rPr>
          <w:rFonts w:ascii="Arial" w:eastAsia="Arial" w:hAnsi="Arial" w:cs="Arial"/>
          <w:sz w:val="24"/>
          <w:szCs w:val="24"/>
        </w:rPr>
        <w:t>Pp</w:t>
      </w:r>
    </w:p>
    <w:p w:rsidR="00090544" w:rsidRDefault="00090544">
      <w:pPr>
        <w:spacing w:before="16" w:line="260" w:lineRule="exact"/>
        <w:rPr>
          <w:sz w:val="26"/>
          <w:szCs w:val="26"/>
        </w:rPr>
      </w:pPr>
    </w:p>
    <w:p w:rsidR="00090544" w:rsidRDefault="003B17C1">
      <w:pPr>
        <w:ind w:left="1258"/>
        <w:rPr>
          <w:rFonts w:ascii="Arial" w:eastAsia="Arial" w:hAnsi="Arial" w:cs="Arial"/>
          <w:sz w:val="24"/>
          <w:szCs w:val="24"/>
        </w:rPr>
      </w:pPr>
      <w:r>
        <w:rPr>
          <w:rFonts w:ascii="Arial" w:eastAsia="Arial" w:hAnsi="Arial" w:cs="Arial"/>
          <w:sz w:val="24"/>
          <w:szCs w:val="24"/>
        </w:rPr>
        <w:t>: 82 -98.</w:t>
      </w:r>
    </w:p>
    <w:p w:rsidR="00090544" w:rsidRDefault="00090544">
      <w:pPr>
        <w:spacing w:before="16" w:line="260" w:lineRule="exact"/>
        <w:rPr>
          <w:sz w:val="26"/>
          <w:szCs w:val="26"/>
        </w:rPr>
      </w:pPr>
    </w:p>
    <w:p w:rsidR="00090544" w:rsidRDefault="003B17C1">
      <w:pPr>
        <w:spacing w:line="260" w:lineRule="exact"/>
        <w:ind w:left="124"/>
        <w:rPr>
          <w:rFonts w:ascii="Arial" w:eastAsia="Arial" w:hAnsi="Arial" w:cs="Arial"/>
          <w:sz w:val="24"/>
          <w:szCs w:val="24"/>
        </w:rPr>
      </w:pPr>
      <w:r>
        <w:rPr>
          <w:rFonts w:ascii="Arial" w:eastAsia="Arial" w:hAnsi="Arial" w:cs="Arial"/>
          <w:position w:val="-1"/>
          <w:sz w:val="24"/>
          <w:szCs w:val="24"/>
        </w:rPr>
        <w:t xml:space="preserve">4.  </w:t>
      </w:r>
      <w:r>
        <w:rPr>
          <w:rFonts w:ascii="Arial" w:eastAsia="Arial" w:hAnsi="Arial" w:cs="Arial"/>
          <w:spacing w:val="25"/>
          <w:position w:val="-1"/>
          <w:sz w:val="24"/>
          <w:szCs w:val="24"/>
        </w:rPr>
        <w:t xml:space="preserve"> </w:t>
      </w:r>
      <w:r>
        <w:rPr>
          <w:rFonts w:ascii="Arial" w:eastAsia="Arial" w:hAnsi="Arial" w:cs="Arial"/>
          <w:position w:val="-1"/>
          <w:sz w:val="24"/>
          <w:szCs w:val="24"/>
          <w:u w:val="single" w:color="000000"/>
        </w:rPr>
        <w:t>Pustaka berupa buku terjemahan</w:t>
      </w:r>
      <w:r>
        <w:rPr>
          <w:rFonts w:ascii="Arial" w:eastAsia="Arial" w:hAnsi="Arial" w:cs="Arial"/>
          <w:position w:val="-1"/>
          <w:sz w:val="24"/>
          <w:szCs w:val="24"/>
        </w:rPr>
        <w:t xml:space="preserve"> :</w:t>
      </w:r>
    </w:p>
    <w:p w:rsidR="00090544" w:rsidRDefault="00090544">
      <w:pPr>
        <w:spacing w:before="11" w:line="260" w:lineRule="exact"/>
        <w:rPr>
          <w:sz w:val="26"/>
          <w:szCs w:val="26"/>
        </w:rPr>
      </w:pPr>
    </w:p>
    <w:p w:rsidR="00090544" w:rsidRDefault="003B17C1">
      <w:pPr>
        <w:spacing w:before="29"/>
        <w:ind w:left="549"/>
        <w:rPr>
          <w:rFonts w:ascii="Arial" w:eastAsia="Arial" w:hAnsi="Arial" w:cs="Arial"/>
          <w:sz w:val="24"/>
          <w:szCs w:val="24"/>
        </w:rPr>
      </w:pPr>
      <w:r>
        <w:rPr>
          <w:w w:val="131"/>
          <w:sz w:val="24"/>
          <w:szCs w:val="24"/>
        </w:rPr>
        <w:t xml:space="preserve">• </w:t>
      </w:r>
      <w:r>
        <w:rPr>
          <w:spacing w:val="17"/>
          <w:w w:val="131"/>
          <w:sz w:val="24"/>
          <w:szCs w:val="24"/>
        </w:rPr>
        <w:t xml:space="preserve"> </w:t>
      </w:r>
      <w:r>
        <w:rPr>
          <w:rFonts w:ascii="Arial" w:eastAsia="Arial" w:hAnsi="Arial" w:cs="Arial"/>
          <w:sz w:val="24"/>
          <w:szCs w:val="24"/>
        </w:rPr>
        <w:t xml:space="preserve">Buckle, </w:t>
      </w:r>
      <w:r>
        <w:rPr>
          <w:rFonts w:ascii="Arial" w:eastAsia="Arial" w:hAnsi="Arial" w:cs="Arial"/>
          <w:spacing w:val="13"/>
          <w:sz w:val="24"/>
          <w:szCs w:val="24"/>
        </w:rPr>
        <w:t xml:space="preserve"> </w:t>
      </w:r>
      <w:r>
        <w:rPr>
          <w:rFonts w:ascii="Arial" w:eastAsia="Arial" w:hAnsi="Arial" w:cs="Arial"/>
          <w:sz w:val="24"/>
          <w:szCs w:val="24"/>
        </w:rPr>
        <w:t xml:space="preserve">K.A., </w:t>
      </w:r>
      <w:r>
        <w:rPr>
          <w:rFonts w:ascii="Arial" w:eastAsia="Arial" w:hAnsi="Arial" w:cs="Arial"/>
          <w:spacing w:val="13"/>
          <w:sz w:val="24"/>
          <w:szCs w:val="24"/>
        </w:rPr>
        <w:t xml:space="preserve"> </w:t>
      </w:r>
      <w:r>
        <w:rPr>
          <w:rFonts w:ascii="Arial" w:eastAsia="Arial" w:hAnsi="Arial" w:cs="Arial"/>
          <w:sz w:val="24"/>
          <w:szCs w:val="24"/>
        </w:rPr>
        <w:t xml:space="preserve">R.A. </w:t>
      </w:r>
      <w:r>
        <w:rPr>
          <w:rFonts w:ascii="Arial" w:eastAsia="Arial" w:hAnsi="Arial" w:cs="Arial"/>
          <w:spacing w:val="13"/>
          <w:sz w:val="24"/>
          <w:szCs w:val="24"/>
        </w:rPr>
        <w:t xml:space="preserve"> </w:t>
      </w:r>
      <w:r>
        <w:rPr>
          <w:rFonts w:ascii="Arial" w:eastAsia="Arial" w:hAnsi="Arial" w:cs="Arial"/>
          <w:sz w:val="24"/>
          <w:szCs w:val="24"/>
        </w:rPr>
        <w:t xml:space="preserve">Edwards., </w:t>
      </w:r>
      <w:r>
        <w:rPr>
          <w:rFonts w:ascii="Arial" w:eastAsia="Arial" w:hAnsi="Arial" w:cs="Arial"/>
          <w:spacing w:val="13"/>
          <w:sz w:val="24"/>
          <w:szCs w:val="24"/>
        </w:rPr>
        <w:t xml:space="preserve"> </w:t>
      </w:r>
      <w:r>
        <w:rPr>
          <w:rFonts w:ascii="Arial" w:eastAsia="Arial" w:hAnsi="Arial" w:cs="Arial"/>
          <w:sz w:val="24"/>
          <w:szCs w:val="24"/>
        </w:rPr>
        <w:t xml:space="preserve">G.H. </w:t>
      </w:r>
      <w:r>
        <w:rPr>
          <w:rFonts w:ascii="Arial" w:eastAsia="Arial" w:hAnsi="Arial" w:cs="Arial"/>
          <w:spacing w:val="13"/>
          <w:sz w:val="24"/>
          <w:szCs w:val="24"/>
        </w:rPr>
        <w:t xml:space="preserve"> </w:t>
      </w:r>
      <w:r>
        <w:rPr>
          <w:rFonts w:ascii="Arial" w:eastAsia="Arial" w:hAnsi="Arial" w:cs="Arial"/>
          <w:sz w:val="24"/>
          <w:szCs w:val="24"/>
        </w:rPr>
        <w:t xml:space="preserve">Fleet </w:t>
      </w:r>
      <w:r>
        <w:rPr>
          <w:rFonts w:ascii="Arial" w:eastAsia="Arial" w:hAnsi="Arial" w:cs="Arial"/>
          <w:spacing w:val="13"/>
          <w:sz w:val="24"/>
          <w:szCs w:val="24"/>
        </w:rPr>
        <w:t xml:space="preserve"> </w:t>
      </w:r>
      <w:r>
        <w:rPr>
          <w:rFonts w:ascii="Arial" w:eastAsia="Arial" w:hAnsi="Arial" w:cs="Arial"/>
          <w:sz w:val="24"/>
          <w:szCs w:val="24"/>
        </w:rPr>
        <w:t xml:space="preserve">and </w:t>
      </w:r>
      <w:r>
        <w:rPr>
          <w:rFonts w:ascii="Arial" w:eastAsia="Arial" w:hAnsi="Arial" w:cs="Arial"/>
          <w:spacing w:val="13"/>
          <w:sz w:val="24"/>
          <w:szCs w:val="24"/>
        </w:rPr>
        <w:t xml:space="preserve"> </w:t>
      </w:r>
      <w:r>
        <w:rPr>
          <w:rFonts w:ascii="Arial" w:eastAsia="Arial" w:hAnsi="Arial" w:cs="Arial"/>
          <w:sz w:val="24"/>
          <w:szCs w:val="24"/>
        </w:rPr>
        <w:t xml:space="preserve">M. </w:t>
      </w:r>
      <w:r>
        <w:rPr>
          <w:rFonts w:ascii="Arial" w:eastAsia="Arial" w:hAnsi="Arial" w:cs="Arial"/>
          <w:spacing w:val="13"/>
          <w:sz w:val="24"/>
          <w:szCs w:val="24"/>
        </w:rPr>
        <w:t xml:space="preserve"> </w:t>
      </w:r>
      <w:r>
        <w:rPr>
          <w:rFonts w:ascii="Arial" w:eastAsia="Arial" w:hAnsi="Arial" w:cs="Arial"/>
          <w:sz w:val="24"/>
          <w:szCs w:val="24"/>
        </w:rPr>
        <w:t xml:space="preserve">Wootton </w:t>
      </w:r>
      <w:r>
        <w:rPr>
          <w:rFonts w:ascii="Arial" w:eastAsia="Arial" w:hAnsi="Arial" w:cs="Arial"/>
          <w:spacing w:val="13"/>
          <w:sz w:val="24"/>
          <w:szCs w:val="24"/>
        </w:rPr>
        <w:t xml:space="preserve"> </w:t>
      </w:r>
      <w:r>
        <w:rPr>
          <w:rFonts w:ascii="Arial" w:eastAsia="Arial" w:hAnsi="Arial" w:cs="Arial"/>
          <w:sz w:val="24"/>
          <w:szCs w:val="24"/>
        </w:rPr>
        <w:t xml:space="preserve">1987. </w:t>
      </w:r>
      <w:r>
        <w:rPr>
          <w:rFonts w:ascii="Arial" w:eastAsia="Arial" w:hAnsi="Arial" w:cs="Arial"/>
          <w:spacing w:val="13"/>
          <w:sz w:val="24"/>
          <w:szCs w:val="24"/>
        </w:rPr>
        <w:t xml:space="preserve"> </w:t>
      </w:r>
      <w:r>
        <w:rPr>
          <w:rFonts w:ascii="Arial" w:eastAsia="Arial" w:hAnsi="Arial" w:cs="Arial"/>
          <w:sz w:val="24"/>
          <w:szCs w:val="24"/>
        </w:rPr>
        <w:t>Food</w:t>
      </w:r>
    </w:p>
    <w:p w:rsidR="00090544" w:rsidRDefault="00090544">
      <w:pPr>
        <w:spacing w:before="10" w:line="260" w:lineRule="exact"/>
        <w:rPr>
          <w:sz w:val="26"/>
          <w:szCs w:val="26"/>
        </w:rPr>
      </w:pPr>
    </w:p>
    <w:p w:rsidR="00090544" w:rsidRDefault="003B17C1">
      <w:pPr>
        <w:ind w:left="833"/>
        <w:rPr>
          <w:rFonts w:ascii="Arial" w:eastAsia="Arial" w:hAnsi="Arial" w:cs="Arial"/>
          <w:sz w:val="24"/>
          <w:szCs w:val="24"/>
        </w:rPr>
      </w:pPr>
      <w:r>
        <w:rPr>
          <w:rFonts w:ascii="Arial" w:eastAsia="Arial" w:hAnsi="Arial" w:cs="Arial"/>
          <w:sz w:val="24"/>
          <w:szCs w:val="24"/>
        </w:rPr>
        <w:t>Science. Penerjamah : Purnomo, H. dan Adiono. Penerbit UI. Jakarta.</w:t>
      </w:r>
    </w:p>
    <w:p w:rsidR="00090544" w:rsidRDefault="00090544">
      <w:pPr>
        <w:spacing w:before="16" w:line="260" w:lineRule="exact"/>
        <w:rPr>
          <w:sz w:val="26"/>
          <w:szCs w:val="26"/>
        </w:rPr>
      </w:pPr>
    </w:p>
    <w:p w:rsidR="00090544" w:rsidRDefault="003B17C1">
      <w:pPr>
        <w:spacing w:line="260" w:lineRule="exact"/>
        <w:ind w:left="124"/>
        <w:rPr>
          <w:rFonts w:ascii="Arial" w:eastAsia="Arial" w:hAnsi="Arial" w:cs="Arial"/>
          <w:sz w:val="24"/>
          <w:szCs w:val="24"/>
        </w:rPr>
      </w:pPr>
      <w:r>
        <w:rPr>
          <w:rFonts w:ascii="Arial" w:eastAsia="Arial" w:hAnsi="Arial" w:cs="Arial"/>
          <w:position w:val="-1"/>
          <w:sz w:val="24"/>
          <w:szCs w:val="24"/>
        </w:rPr>
        <w:t xml:space="preserve">5.  </w:t>
      </w:r>
      <w:r>
        <w:rPr>
          <w:rFonts w:ascii="Arial" w:eastAsia="Arial" w:hAnsi="Arial" w:cs="Arial"/>
          <w:spacing w:val="25"/>
          <w:position w:val="-1"/>
          <w:sz w:val="24"/>
          <w:szCs w:val="24"/>
        </w:rPr>
        <w:t xml:space="preserve"> </w:t>
      </w:r>
      <w:r>
        <w:rPr>
          <w:rFonts w:ascii="Arial" w:eastAsia="Arial" w:hAnsi="Arial" w:cs="Arial"/>
          <w:position w:val="-1"/>
          <w:sz w:val="24"/>
          <w:szCs w:val="24"/>
          <w:u w:val="single" w:color="000000"/>
        </w:rPr>
        <w:t>Pustaka berupa skripsi/thesis/disertasi/laporan penelitian lain</w:t>
      </w:r>
      <w:r>
        <w:rPr>
          <w:rFonts w:ascii="Arial" w:eastAsia="Arial" w:hAnsi="Arial" w:cs="Arial"/>
          <w:position w:val="-1"/>
          <w:sz w:val="24"/>
          <w:szCs w:val="24"/>
        </w:rPr>
        <w:t xml:space="preserve"> :</w:t>
      </w:r>
    </w:p>
    <w:p w:rsidR="00090544" w:rsidRDefault="00090544">
      <w:pPr>
        <w:spacing w:before="11" w:line="260" w:lineRule="exact"/>
        <w:rPr>
          <w:sz w:val="26"/>
          <w:szCs w:val="26"/>
        </w:rPr>
      </w:pPr>
    </w:p>
    <w:p w:rsidR="00090544" w:rsidRDefault="003B17C1">
      <w:pPr>
        <w:spacing w:before="29" w:line="479" w:lineRule="auto"/>
        <w:ind w:left="833" w:right="71" w:hanging="284"/>
        <w:jc w:val="both"/>
        <w:rPr>
          <w:rFonts w:ascii="Arial" w:eastAsia="Arial" w:hAnsi="Arial" w:cs="Arial"/>
          <w:sz w:val="24"/>
          <w:szCs w:val="24"/>
        </w:rPr>
      </w:pPr>
      <w:r>
        <w:rPr>
          <w:w w:val="131"/>
          <w:sz w:val="24"/>
          <w:szCs w:val="24"/>
        </w:rPr>
        <w:t xml:space="preserve">•  </w:t>
      </w:r>
      <w:r>
        <w:rPr>
          <w:rFonts w:ascii="Arial" w:eastAsia="Arial" w:hAnsi="Arial" w:cs="Arial"/>
          <w:sz w:val="24"/>
          <w:szCs w:val="24"/>
        </w:rPr>
        <w:t>Soetanto,</w:t>
      </w:r>
      <w:r>
        <w:rPr>
          <w:rFonts w:ascii="Arial" w:eastAsia="Arial" w:hAnsi="Arial" w:cs="Arial"/>
          <w:spacing w:val="22"/>
          <w:sz w:val="24"/>
          <w:szCs w:val="24"/>
        </w:rPr>
        <w:t xml:space="preserve"> </w:t>
      </w:r>
      <w:r>
        <w:rPr>
          <w:rFonts w:ascii="Arial" w:eastAsia="Arial" w:hAnsi="Arial" w:cs="Arial"/>
          <w:sz w:val="24"/>
          <w:szCs w:val="24"/>
        </w:rPr>
        <w:t>H.</w:t>
      </w:r>
      <w:r>
        <w:rPr>
          <w:rFonts w:ascii="Arial" w:eastAsia="Arial" w:hAnsi="Arial" w:cs="Arial"/>
          <w:spacing w:val="22"/>
          <w:sz w:val="24"/>
          <w:szCs w:val="24"/>
        </w:rPr>
        <w:t xml:space="preserve"> </w:t>
      </w:r>
      <w:r>
        <w:rPr>
          <w:rFonts w:ascii="Arial" w:eastAsia="Arial" w:hAnsi="Arial" w:cs="Arial"/>
          <w:sz w:val="24"/>
          <w:szCs w:val="24"/>
        </w:rPr>
        <w:t>1985.</w:t>
      </w:r>
      <w:r>
        <w:rPr>
          <w:rFonts w:ascii="Arial" w:eastAsia="Arial" w:hAnsi="Arial" w:cs="Arial"/>
          <w:spacing w:val="22"/>
          <w:sz w:val="24"/>
          <w:szCs w:val="24"/>
        </w:rPr>
        <w:t xml:space="preserve"> </w:t>
      </w:r>
      <w:r>
        <w:rPr>
          <w:rFonts w:ascii="Arial" w:eastAsia="Arial" w:hAnsi="Arial" w:cs="Arial"/>
          <w:sz w:val="24"/>
          <w:szCs w:val="24"/>
        </w:rPr>
        <w:t>Studies</w:t>
      </w:r>
      <w:r>
        <w:rPr>
          <w:rFonts w:ascii="Arial" w:eastAsia="Arial" w:hAnsi="Arial" w:cs="Arial"/>
          <w:spacing w:val="22"/>
          <w:sz w:val="24"/>
          <w:szCs w:val="24"/>
        </w:rPr>
        <w:t xml:space="preserve"> </w:t>
      </w:r>
      <w:r>
        <w:rPr>
          <w:rFonts w:ascii="Arial" w:eastAsia="Arial" w:hAnsi="Arial" w:cs="Arial"/>
          <w:sz w:val="24"/>
          <w:szCs w:val="24"/>
        </w:rPr>
        <w:t>on</w:t>
      </w:r>
      <w:r>
        <w:rPr>
          <w:rFonts w:ascii="Arial" w:eastAsia="Arial" w:hAnsi="Arial" w:cs="Arial"/>
          <w:spacing w:val="22"/>
          <w:sz w:val="24"/>
          <w:szCs w:val="24"/>
        </w:rPr>
        <w:t xml:space="preserve"> </w:t>
      </w:r>
      <w:r>
        <w:rPr>
          <w:rFonts w:ascii="Arial" w:eastAsia="Arial" w:hAnsi="Arial" w:cs="Arial"/>
          <w:sz w:val="24"/>
          <w:szCs w:val="24"/>
        </w:rPr>
        <w:t>the</w:t>
      </w:r>
      <w:r>
        <w:rPr>
          <w:rFonts w:ascii="Arial" w:eastAsia="Arial" w:hAnsi="Arial" w:cs="Arial"/>
          <w:spacing w:val="22"/>
          <w:sz w:val="24"/>
          <w:szCs w:val="24"/>
        </w:rPr>
        <w:t xml:space="preserve"> </w:t>
      </w:r>
      <w:r>
        <w:rPr>
          <w:rFonts w:ascii="Arial" w:eastAsia="Arial" w:hAnsi="Arial" w:cs="Arial"/>
          <w:sz w:val="24"/>
          <w:szCs w:val="24"/>
        </w:rPr>
        <w:t>Role</w:t>
      </w:r>
      <w:r>
        <w:rPr>
          <w:rFonts w:ascii="Arial" w:eastAsia="Arial" w:hAnsi="Arial" w:cs="Arial"/>
          <w:spacing w:val="22"/>
          <w:sz w:val="24"/>
          <w:szCs w:val="24"/>
        </w:rPr>
        <w:t xml:space="preserve"> </w:t>
      </w:r>
      <w:r>
        <w:rPr>
          <w:rFonts w:ascii="Arial" w:eastAsia="Arial" w:hAnsi="Arial" w:cs="Arial"/>
          <w:sz w:val="24"/>
          <w:szCs w:val="24"/>
        </w:rPr>
        <w:t>of</w:t>
      </w:r>
      <w:r>
        <w:rPr>
          <w:rFonts w:ascii="Arial" w:eastAsia="Arial" w:hAnsi="Arial" w:cs="Arial"/>
          <w:spacing w:val="22"/>
          <w:sz w:val="24"/>
          <w:szCs w:val="24"/>
        </w:rPr>
        <w:t xml:space="preserve"> </w:t>
      </w:r>
      <w:r>
        <w:rPr>
          <w:rFonts w:ascii="Arial" w:eastAsia="Arial" w:hAnsi="Arial" w:cs="Arial"/>
          <w:sz w:val="24"/>
          <w:szCs w:val="24"/>
        </w:rPr>
        <w:t>Rumen</w:t>
      </w:r>
      <w:r>
        <w:rPr>
          <w:rFonts w:ascii="Arial" w:eastAsia="Arial" w:hAnsi="Arial" w:cs="Arial"/>
          <w:spacing w:val="22"/>
          <w:sz w:val="24"/>
          <w:szCs w:val="24"/>
        </w:rPr>
        <w:t xml:space="preserve"> </w:t>
      </w:r>
      <w:r>
        <w:rPr>
          <w:rFonts w:ascii="Arial" w:eastAsia="Arial" w:hAnsi="Arial" w:cs="Arial"/>
          <w:sz w:val="24"/>
          <w:szCs w:val="24"/>
        </w:rPr>
        <w:t>Anaerobic,</w:t>
      </w:r>
      <w:r>
        <w:rPr>
          <w:rFonts w:ascii="Arial" w:eastAsia="Arial" w:hAnsi="Arial" w:cs="Arial"/>
          <w:spacing w:val="22"/>
          <w:sz w:val="24"/>
          <w:szCs w:val="24"/>
        </w:rPr>
        <w:t xml:space="preserve"> </w:t>
      </w:r>
      <w:r>
        <w:rPr>
          <w:rFonts w:ascii="Arial" w:eastAsia="Arial" w:hAnsi="Arial" w:cs="Arial"/>
          <w:sz w:val="24"/>
          <w:szCs w:val="24"/>
        </w:rPr>
        <w:t>Fungi</w:t>
      </w:r>
      <w:r>
        <w:rPr>
          <w:rFonts w:ascii="Arial" w:eastAsia="Arial" w:hAnsi="Arial" w:cs="Arial"/>
          <w:spacing w:val="22"/>
          <w:sz w:val="24"/>
          <w:szCs w:val="24"/>
        </w:rPr>
        <w:t xml:space="preserve"> </w:t>
      </w:r>
      <w:r>
        <w:rPr>
          <w:rFonts w:ascii="Arial" w:eastAsia="Arial" w:hAnsi="Arial" w:cs="Arial"/>
          <w:sz w:val="24"/>
          <w:szCs w:val="24"/>
        </w:rPr>
        <w:t>and Protozoa in Fibre Sigestion. Thesis. The Unversity of New England. NSW. Australia.</w:t>
      </w:r>
    </w:p>
    <w:p w:rsidR="00090544" w:rsidRDefault="003B17C1">
      <w:pPr>
        <w:spacing w:before="28"/>
        <w:ind w:left="508" w:right="72"/>
        <w:jc w:val="center"/>
        <w:rPr>
          <w:rFonts w:ascii="Arial" w:eastAsia="Arial" w:hAnsi="Arial" w:cs="Arial"/>
          <w:sz w:val="24"/>
          <w:szCs w:val="24"/>
        </w:rPr>
      </w:pPr>
      <w:r>
        <w:rPr>
          <w:w w:val="131"/>
          <w:sz w:val="24"/>
          <w:szCs w:val="24"/>
        </w:rPr>
        <w:t xml:space="preserve">• </w:t>
      </w:r>
      <w:r>
        <w:rPr>
          <w:spacing w:val="17"/>
          <w:w w:val="131"/>
          <w:sz w:val="24"/>
          <w:szCs w:val="24"/>
        </w:rPr>
        <w:t xml:space="preserve"> </w:t>
      </w:r>
      <w:r>
        <w:rPr>
          <w:rFonts w:ascii="Arial" w:eastAsia="Arial" w:hAnsi="Arial" w:cs="Arial"/>
          <w:sz w:val="24"/>
          <w:szCs w:val="24"/>
        </w:rPr>
        <w:t xml:space="preserve">Hartutik. </w:t>
      </w:r>
      <w:r>
        <w:rPr>
          <w:rFonts w:ascii="Arial" w:eastAsia="Arial" w:hAnsi="Arial" w:cs="Arial"/>
          <w:spacing w:val="15"/>
          <w:sz w:val="24"/>
          <w:szCs w:val="24"/>
        </w:rPr>
        <w:t xml:space="preserve"> </w:t>
      </w:r>
      <w:r>
        <w:rPr>
          <w:rFonts w:ascii="Arial" w:eastAsia="Arial" w:hAnsi="Arial" w:cs="Arial"/>
          <w:sz w:val="24"/>
          <w:szCs w:val="24"/>
        </w:rPr>
        <w:t xml:space="preserve">1997. </w:t>
      </w:r>
      <w:r>
        <w:rPr>
          <w:rFonts w:ascii="Arial" w:eastAsia="Arial" w:hAnsi="Arial" w:cs="Arial"/>
          <w:spacing w:val="15"/>
          <w:sz w:val="24"/>
          <w:szCs w:val="24"/>
        </w:rPr>
        <w:t xml:space="preserve"> </w:t>
      </w:r>
      <w:r>
        <w:rPr>
          <w:rFonts w:ascii="Arial" w:eastAsia="Arial" w:hAnsi="Arial" w:cs="Arial"/>
          <w:sz w:val="24"/>
          <w:szCs w:val="24"/>
        </w:rPr>
        <w:t xml:space="preserve">Nilai </w:t>
      </w:r>
      <w:r>
        <w:rPr>
          <w:rFonts w:ascii="Arial" w:eastAsia="Arial" w:hAnsi="Arial" w:cs="Arial"/>
          <w:spacing w:val="15"/>
          <w:sz w:val="24"/>
          <w:szCs w:val="24"/>
        </w:rPr>
        <w:t xml:space="preserve"> </w:t>
      </w:r>
      <w:r>
        <w:rPr>
          <w:rFonts w:ascii="Arial" w:eastAsia="Arial" w:hAnsi="Arial" w:cs="Arial"/>
          <w:sz w:val="24"/>
          <w:szCs w:val="24"/>
        </w:rPr>
        <w:t xml:space="preserve">Degradasi </w:t>
      </w:r>
      <w:r>
        <w:rPr>
          <w:rFonts w:ascii="Arial" w:eastAsia="Arial" w:hAnsi="Arial" w:cs="Arial"/>
          <w:spacing w:val="15"/>
          <w:sz w:val="24"/>
          <w:szCs w:val="24"/>
        </w:rPr>
        <w:t xml:space="preserve"> </w:t>
      </w:r>
      <w:r>
        <w:rPr>
          <w:rFonts w:ascii="Arial" w:eastAsia="Arial" w:hAnsi="Arial" w:cs="Arial"/>
          <w:sz w:val="24"/>
          <w:szCs w:val="24"/>
        </w:rPr>
        <w:t xml:space="preserve">… </w:t>
      </w:r>
      <w:r>
        <w:rPr>
          <w:rFonts w:ascii="Arial" w:eastAsia="Arial" w:hAnsi="Arial" w:cs="Arial"/>
          <w:spacing w:val="15"/>
          <w:sz w:val="24"/>
          <w:szCs w:val="24"/>
        </w:rPr>
        <w:t xml:space="preserve"> </w:t>
      </w:r>
      <w:r>
        <w:rPr>
          <w:rFonts w:ascii="Arial" w:eastAsia="Arial" w:hAnsi="Arial" w:cs="Arial"/>
          <w:sz w:val="24"/>
          <w:szCs w:val="24"/>
        </w:rPr>
        <w:t xml:space="preserve">pada </w:t>
      </w:r>
      <w:r>
        <w:rPr>
          <w:rFonts w:ascii="Arial" w:eastAsia="Arial" w:hAnsi="Arial" w:cs="Arial"/>
          <w:spacing w:val="15"/>
          <w:sz w:val="24"/>
          <w:szCs w:val="24"/>
        </w:rPr>
        <w:t xml:space="preserve"> </w:t>
      </w:r>
      <w:r>
        <w:rPr>
          <w:rFonts w:ascii="Arial" w:eastAsia="Arial" w:hAnsi="Arial" w:cs="Arial"/>
          <w:sz w:val="24"/>
          <w:szCs w:val="24"/>
        </w:rPr>
        <w:t xml:space="preserve">suhu </w:t>
      </w:r>
      <w:r>
        <w:rPr>
          <w:rFonts w:ascii="Arial" w:eastAsia="Arial" w:hAnsi="Arial" w:cs="Arial"/>
          <w:spacing w:val="15"/>
          <w:sz w:val="24"/>
          <w:szCs w:val="24"/>
        </w:rPr>
        <w:t xml:space="preserve"> </w:t>
      </w:r>
      <w:r>
        <w:rPr>
          <w:rFonts w:ascii="Arial" w:eastAsia="Arial" w:hAnsi="Arial" w:cs="Arial"/>
          <w:sz w:val="24"/>
          <w:szCs w:val="24"/>
        </w:rPr>
        <w:t xml:space="preserve">yang </w:t>
      </w:r>
      <w:r>
        <w:rPr>
          <w:rFonts w:ascii="Arial" w:eastAsia="Arial" w:hAnsi="Arial" w:cs="Arial"/>
          <w:spacing w:val="15"/>
          <w:sz w:val="24"/>
          <w:szCs w:val="24"/>
        </w:rPr>
        <w:t xml:space="preserve"> </w:t>
      </w:r>
      <w:r>
        <w:rPr>
          <w:rFonts w:ascii="Arial" w:eastAsia="Arial" w:hAnsi="Arial" w:cs="Arial"/>
          <w:sz w:val="24"/>
          <w:szCs w:val="24"/>
        </w:rPr>
        <w:t xml:space="preserve">berbeda. </w:t>
      </w:r>
      <w:r>
        <w:rPr>
          <w:rFonts w:ascii="Arial" w:eastAsia="Arial" w:hAnsi="Arial" w:cs="Arial"/>
          <w:spacing w:val="15"/>
          <w:sz w:val="24"/>
          <w:szCs w:val="24"/>
        </w:rPr>
        <w:t xml:space="preserve"> </w:t>
      </w:r>
      <w:r>
        <w:rPr>
          <w:rFonts w:ascii="Arial" w:eastAsia="Arial" w:hAnsi="Arial" w:cs="Arial"/>
          <w:sz w:val="24"/>
          <w:szCs w:val="24"/>
        </w:rPr>
        <w:t>Laporan</w:t>
      </w:r>
    </w:p>
    <w:p w:rsidR="00090544" w:rsidRDefault="00090544">
      <w:pPr>
        <w:spacing w:before="10" w:line="260" w:lineRule="exact"/>
        <w:rPr>
          <w:sz w:val="26"/>
          <w:szCs w:val="26"/>
        </w:rPr>
      </w:pPr>
    </w:p>
    <w:p w:rsidR="00090544" w:rsidRDefault="003B17C1">
      <w:pPr>
        <w:ind w:left="795" w:right="198"/>
        <w:jc w:val="center"/>
        <w:rPr>
          <w:rFonts w:ascii="Arial" w:eastAsia="Arial" w:hAnsi="Arial" w:cs="Arial"/>
          <w:sz w:val="24"/>
          <w:szCs w:val="24"/>
        </w:rPr>
      </w:pPr>
      <w:r>
        <w:rPr>
          <w:rFonts w:ascii="Arial" w:eastAsia="Arial" w:hAnsi="Arial" w:cs="Arial"/>
          <w:sz w:val="24"/>
          <w:szCs w:val="24"/>
        </w:rPr>
        <w:t>Penelitian DPP/SPP/ Fakultas Peternakan. Universitas Brawijaya. Malang.</w:t>
      </w:r>
    </w:p>
    <w:p w:rsidR="00090544" w:rsidRDefault="00090544">
      <w:pPr>
        <w:spacing w:before="16" w:line="260" w:lineRule="exact"/>
        <w:rPr>
          <w:sz w:val="26"/>
          <w:szCs w:val="26"/>
        </w:rPr>
      </w:pPr>
    </w:p>
    <w:p w:rsidR="00090544" w:rsidRDefault="003B17C1">
      <w:pPr>
        <w:ind w:left="110"/>
        <w:rPr>
          <w:rFonts w:ascii="Arial" w:eastAsia="Arial" w:hAnsi="Arial" w:cs="Arial"/>
          <w:sz w:val="24"/>
          <w:szCs w:val="24"/>
        </w:rPr>
        <w:sectPr w:rsidR="00090544">
          <w:pgSz w:w="11900" w:h="16840"/>
          <w:pgMar w:top="1400" w:right="1320" w:bottom="280" w:left="1600" w:header="720" w:footer="720" w:gutter="0"/>
          <w:cols w:space="720"/>
        </w:sectPr>
      </w:pPr>
      <w:r>
        <w:rPr>
          <w:rFonts w:ascii="Arial" w:eastAsia="Arial" w:hAnsi="Arial" w:cs="Arial"/>
          <w:sz w:val="24"/>
          <w:szCs w:val="24"/>
        </w:rPr>
        <w:t xml:space="preserve">6. </w:t>
      </w:r>
      <w:r>
        <w:rPr>
          <w:rFonts w:ascii="Arial" w:eastAsia="Arial" w:hAnsi="Arial" w:cs="Arial"/>
          <w:spacing w:val="27"/>
          <w:sz w:val="24"/>
          <w:szCs w:val="24"/>
        </w:rPr>
        <w:t xml:space="preserve"> </w:t>
      </w:r>
      <w:r>
        <w:rPr>
          <w:rFonts w:ascii="Arial" w:eastAsia="Arial" w:hAnsi="Arial" w:cs="Arial"/>
          <w:sz w:val="24"/>
          <w:szCs w:val="24"/>
        </w:rPr>
        <w:t>Pustaka berupa dokumen resmi dengan Penulis/Lembaga.</w:t>
      </w:r>
    </w:p>
    <w:p w:rsidR="00090544" w:rsidRDefault="003B17C1">
      <w:pPr>
        <w:spacing w:before="65" w:line="480" w:lineRule="auto"/>
        <w:ind w:left="470" w:right="71"/>
        <w:rPr>
          <w:rFonts w:ascii="Arial" w:eastAsia="Arial" w:hAnsi="Arial" w:cs="Arial"/>
          <w:sz w:val="24"/>
          <w:szCs w:val="24"/>
        </w:rPr>
      </w:pPr>
      <w:r>
        <w:rPr>
          <w:rFonts w:ascii="Arial" w:eastAsia="Arial" w:hAnsi="Arial" w:cs="Arial"/>
          <w:sz w:val="24"/>
          <w:szCs w:val="24"/>
        </w:rPr>
        <w:lastRenderedPageBreak/>
        <w:t>Nama</w:t>
      </w:r>
      <w:r>
        <w:rPr>
          <w:rFonts w:ascii="Arial" w:eastAsia="Arial" w:hAnsi="Arial" w:cs="Arial"/>
          <w:spacing w:val="52"/>
          <w:sz w:val="24"/>
          <w:szCs w:val="24"/>
        </w:rPr>
        <w:t xml:space="preserve"> </w:t>
      </w:r>
      <w:r>
        <w:rPr>
          <w:rFonts w:ascii="Arial" w:eastAsia="Arial" w:hAnsi="Arial" w:cs="Arial"/>
          <w:sz w:val="24"/>
          <w:szCs w:val="24"/>
        </w:rPr>
        <w:t>lembaga</w:t>
      </w:r>
      <w:r>
        <w:rPr>
          <w:rFonts w:ascii="Arial" w:eastAsia="Arial" w:hAnsi="Arial" w:cs="Arial"/>
          <w:spacing w:val="52"/>
          <w:sz w:val="24"/>
          <w:szCs w:val="24"/>
        </w:rPr>
        <w:t xml:space="preserve"> </w:t>
      </w:r>
      <w:r>
        <w:rPr>
          <w:rFonts w:ascii="Arial" w:eastAsia="Arial" w:hAnsi="Arial" w:cs="Arial"/>
          <w:sz w:val="24"/>
          <w:szCs w:val="24"/>
        </w:rPr>
        <w:t>penanggung</w:t>
      </w:r>
      <w:r>
        <w:rPr>
          <w:rFonts w:ascii="Arial" w:eastAsia="Arial" w:hAnsi="Arial" w:cs="Arial"/>
          <w:spacing w:val="52"/>
          <w:sz w:val="24"/>
          <w:szCs w:val="24"/>
        </w:rPr>
        <w:t xml:space="preserve"> </w:t>
      </w:r>
      <w:r>
        <w:rPr>
          <w:rFonts w:ascii="Arial" w:eastAsia="Arial" w:hAnsi="Arial" w:cs="Arial"/>
          <w:sz w:val="24"/>
          <w:szCs w:val="24"/>
        </w:rPr>
        <w:t>jawab</w:t>
      </w:r>
      <w:r>
        <w:rPr>
          <w:rFonts w:ascii="Arial" w:eastAsia="Arial" w:hAnsi="Arial" w:cs="Arial"/>
          <w:spacing w:val="52"/>
          <w:sz w:val="24"/>
          <w:szCs w:val="24"/>
        </w:rPr>
        <w:t xml:space="preserve"> </w:t>
      </w:r>
      <w:r>
        <w:rPr>
          <w:rFonts w:ascii="Arial" w:eastAsia="Arial" w:hAnsi="Arial" w:cs="Arial"/>
          <w:sz w:val="24"/>
          <w:szCs w:val="24"/>
        </w:rPr>
        <w:t>langsung</w:t>
      </w:r>
      <w:r>
        <w:rPr>
          <w:rFonts w:ascii="Arial" w:eastAsia="Arial" w:hAnsi="Arial" w:cs="Arial"/>
          <w:spacing w:val="52"/>
          <w:sz w:val="24"/>
          <w:szCs w:val="24"/>
        </w:rPr>
        <w:t xml:space="preserve"> </w:t>
      </w:r>
      <w:r>
        <w:rPr>
          <w:rFonts w:ascii="Arial" w:eastAsia="Arial" w:hAnsi="Arial" w:cs="Arial"/>
          <w:sz w:val="24"/>
          <w:szCs w:val="24"/>
        </w:rPr>
        <w:t>ditulis</w:t>
      </w:r>
      <w:r>
        <w:rPr>
          <w:rFonts w:ascii="Arial" w:eastAsia="Arial" w:hAnsi="Arial" w:cs="Arial"/>
          <w:spacing w:val="52"/>
          <w:sz w:val="24"/>
          <w:szCs w:val="24"/>
        </w:rPr>
        <w:t xml:space="preserve"> </w:t>
      </w:r>
      <w:r>
        <w:rPr>
          <w:rFonts w:ascii="Arial" w:eastAsia="Arial" w:hAnsi="Arial" w:cs="Arial"/>
          <w:sz w:val="24"/>
          <w:szCs w:val="24"/>
        </w:rPr>
        <w:t>didepan,</w:t>
      </w:r>
      <w:r>
        <w:rPr>
          <w:rFonts w:ascii="Arial" w:eastAsia="Arial" w:hAnsi="Arial" w:cs="Arial"/>
          <w:spacing w:val="52"/>
          <w:sz w:val="24"/>
          <w:szCs w:val="24"/>
        </w:rPr>
        <w:t xml:space="preserve"> </w:t>
      </w:r>
      <w:r>
        <w:rPr>
          <w:rFonts w:ascii="Arial" w:eastAsia="Arial" w:hAnsi="Arial" w:cs="Arial"/>
          <w:sz w:val="24"/>
          <w:szCs w:val="24"/>
        </w:rPr>
        <w:t>diikuti</w:t>
      </w:r>
      <w:r>
        <w:rPr>
          <w:rFonts w:ascii="Arial" w:eastAsia="Arial" w:hAnsi="Arial" w:cs="Arial"/>
          <w:spacing w:val="52"/>
          <w:sz w:val="24"/>
          <w:szCs w:val="24"/>
        </w:rPr>
        <w:t xml:space="preserve"> </w:t>
      </w:r>
      <w:r>
        <w:rPr>
          <w:rFonts w:ascii="Arial" w:eastAsia="Arial" w:hAnsi="Arial" w:cs="Arial"/>
          <w:sz w:val="24"/>
          <w:szCs w:val="24"/>
        </w:rPr>
        <w:t>dengan tahun,</w:t>
      </w:r>
      <w:r>
        <w:rPr>
          <w:rFonts w:ascii="Arial" w:eastAsia="Arial" w:hAnsi="Arial" w:cs="Arial"/>
          <w:spacing w:val="2"/>
          <w:sz w:val="24"/>
          <w:szCs w:val="24"/>
        </w:rPr>
        <w:t xml:space="preserve"> </w:t>
      </w:r>
      <w:r>
        <w:rPr>
          <w:rFonts w:ascii="Arial" w:eastAsia="Arial" w:hAnsi="Arial" w:cs="Arial"/>
          <w:sz w:val="24"/>
          <w:szCs w:val="24"/>
        </w:rPr>
        <w:t>judul</w:t>
      </w:r>
      <w:r>
        <w:rPr>
          <w:rFonts w:ascii="Arial" w:eastAsia="Arial" w:hAnsi="Arial" w:cs="Arial"/>
          <w:spacing w:val="2"/>
          <w:sz w:val="24"/>
          <w:szCs w:val="24"/>
        </w:rPr>
        <w:t xml:space="preserve"> </w:t>
      </w:r>
      <w:r>
        <w:rPr>
          <w:rFonts w:ascii="Arial" w:eastAsia="Arial" w:hAnsi="Arial" w:cs="Arial"/>
          <w:sz w:val="24"/>
          <w:szCs w:val="24"/>
        </w:rPr>
        <w:t>karangan</w:t>
      </w:r>
      <w:r>
        <w:rPr>
          <w:rFonts w:ascii="Arial" w:eastAsia="Arial" w:hAnsi="Arial" w:cs="Arial"/>
          <w:spacing w:val="2"/>
          <w:sz w:val="24"/>
          <w:szCs w:val="24"/>
        </w:rPr>
        <w:t xml:space="preserve"> </w:t>
      </w:r>
      <w:r>
        <w:rPr>
          <w:rFonts w:ascii="Arial" w:eastAsia="Arial" w:hAnsi="Arial" w:cs="Arial"/>
          <w:sz w:val="24"/>
          <w:szCs w:val="24"/>
        </w:rPr>
        <w:t>yang</w:t>
      </w:r>
      <w:r>
        <w:rPr>
          <w:rFonts w:ascii="Arial" w:eastAsia="Arial" w:hAnsi="Arial" w:cs="Arial"/>
          <w:spacing w:val="2"/>
          <w:sz w:val="24"/>
          <w:szCs w:val="24"/>
        </w:rPr>
        <w:t xml:space="preserve"> </w:t>
      </w:r>
      <w:r>
        <w:rPr>
          <w:rFonts w:ascii="Arial" w:eastAsia="Arial" w:hAnsi="Arial" w:cs="Arial"/>
          <w:sz w:val="24"/>
          <w:szCs w:val="24"/>
        </w:rPr>
        <w:t>dicetak</w:t>
      </w:r>
      <w:r>
        <w:rPr>
          <w:rFonts w:ascii="Arial" w:eastAsia="Arial" w:hAnsi="Arial" w:cs="Arial"/>
          <w:spacing w:val="2"/>
          <w:sz w:val="24"/>
          <w:szCs w:val="24"/>
        </w:rPr>
        <w:t xml:space="preserve"> </w:t>
      </w:r>
      <w:r>
        <w:rPr>
          <w:rFonts w:ascii="Arial" w:eastAsia="Arial" w:hAnsi="Arial" w:cs="Arial"/>
          <w:sz w:val="24"/>
          <w:szCs w:val="24"/>
        </w:rPr>
        <w:t>miring,</w:t>
      </w:r>
      <w:r>
        <w:rPr>
          <w:rFonts w:ascii="Arial" w:eastAsia="Arial" w:hAnsi="Arial" w:cs="Arial"/>
          <w:spacing w:val="2"/>
          <w:sz w:val="24"/>
          <w:szCs w:val="24"/>
        </w:rPr>
        <w:t xml:space="preserve"> </w:t>
      </w:r>
      <w:r>
        <w:rPr>
          <w:rFonts w:ascii="Arial" w:eastAsia="Arial" w:hAnsi="Arial" w:cs="Arial"/>
          <w:sz w:val="24"/>
          <w:szCs w:val="24"/>
        </w:rPr>
        <w:t>nama</w:t>
      </w:r>
      <w:r>
        <w:rPr>
          <w:rFonts w:ascii="Arial" w:eastAsia="Arial" w:hAnsi="Arial" w:cs="Arial"/>
          <w:spacing w:val="2"/>
          <w:sz w:val="24"/>
          <w:szCs w:val="24"/>
        </w:rPr>
        <w:t xml:space="preserve"> </w:t>
      </w:r>
      <w:r>
        <w:rPr>
          <w:rFonts w:ascii="Arial" w:eastAsia="Arial" w:hAnsi="Arial" w:cs="Arial"/>
          <w:sz w:val="24"/>
          <w:szCs w:val="24"/>
        </w:rPr>
        <w:t>tempat</w:t>
      </w:r>
      <w:r>
        <w:rPr>
          <w:rFonts w:ascii="Arial" w:eastAsia="Arial" w:hAnsi="Arial" w:cs="Arial"/>
          <w:spacing w:val="2"/>
          <w:sz w:val="24"/>
          <w:szCs w:val="24"/>
        </w:rPr>
        <w:t xml:space="preserve"> </w:t>
      </w:r>
      <w:r>
        <w:rPr>
          <w:rFonts w:ascii="Arial" w:eastAsia="Arial" w:hAnsi="Arial" w:cs="Arial"/>
          <w:sz w:val="24"/>
          <w:szCs w:val="24"/>
        </w:rPr>
        <w:t>penerbitan,</w:t>
      </w:r>
      <w:r>
        <w:rPr>
          <w:rFonts w:ascii="Arial" w:eastAsia="Arial" w:hAnsi="Arial" w:cs="Arial"/>
          <w:spacing w:val="2"/>
          <w:sz w:val="24"/>
          <w:szCs w:val="24"/>
        </w:rPr>
        <w:t xml:space="preserve"> </w:t>
      </w:r>
      <w:r>
        <w:rPr>
          <w:rFonts w:ascii="Arial" w:eastAsia="Arial" w:hAnsi="Arial" w:cs="Arial"/>
          <w:sz w:val="24"/>
          <w:szCs w:val="24"/>
        </w:rPr>
        <w:t>dan</w:t>
      </w:r>
      <w:r>
        <w:rPr>
          <w:rFonts w:ascii="Arial" w:eastAsia="Arial" w:hAnsi="Arial" w:cs="Arial"/>
          <w:spacing w:val="2"/>
          <w:sz w:val="24"/>
          <w:szCs w:val="24"/>
        </w:rPr>
        <w:t xml:space="preserve"> </w:t>
      </w:r>
      <w:r>
        <w:rPr>
          <w:rFonts w:ascii="Arial" w:eastAsia="Arial" w:hAnsi="Arial" w:cs="Arial"/>
          <w:sz w:val="24"/>
          <w:szCs w:val="24"/>
        </w:rPr>
        <w:t xml:space="preserve">nama lembaga yang bertanggung jawab atas penerbitan karangan tersebut. Contoh: Lembaga </w:t>
      </w:r>
      <w:r>
        <w:rPr>
          <w:rFonts w:ascii="Arial" w:eastAsia="Arial" w:hAnsi="Arial" w:cs="Arial"/>
          <w:spacing w:val="33"/>
          <w:sz w:val="24"/>
          <w:szCs w:val="24"/>
        </w:rPr>
        <w:t xml:space="preserve"> </w:t>
      </w:r>
      <w:r>
        <w:rPr>
          <w:rFonts w:ascii="Arial" w:eastAsia="Arial" w:hAnsi="Arial" w:cs="Arial"/>
          <w:sz w:val="24"/>
          <w:szCs w:val="24"/>
        </w:rPr>
        <w:t xml:space="preserve">Penelitian </w:t>
      </w:r>
      <w:r>
        <w:rPr>
          <w:rFonts w:ascii="Arial" w:eastAsia="Arial" w:hAnsi="Arial" w:cs="Arial"/>
          <w:spacing w:val="33"/>
          <w:sz w:val="24"/>
          <w:szCs w:val="24"/>
        </w:rPr>
        <w:t xml:space="preserve"> </w:t>
      </w:r>
      <w:r>
        <w:rPr>
          <w:rFonts w:ascii="Arial" w:eastAsia="Arial" w:hAnsi="Arial" w:cs="Arial"/>
          <w:sz w:val="24"/>
          <w:szCs w:val="24"/>
        </w:rPr>
        <w:t xml:space="preserve">dan </w:t>
      </w:r>
      <w:r>
        <w:rPr>
          <w:rFonts w:ascii="Arial" w:eastAsia="Arial" w:hAnsi="Arial" w:cs="Arial"/>
          <w:spacing w:val="33"/>
          <w:sz w:val="24"/>
          <w:szCs w:val="24"/>
        </w:rPr>
        <w:t xml:space="preserve"> </w:t>
      </w:r>
      <w:r>
        <w:rPr>
          <w:rFonts w:ascii="Arial" w:eastAsia="Arial" w:hAnsi="Arial" w:cs="Arial"/>
          <w:sz w:val="24"/>
          <w:szCs w:val="24"/>
        </w:rPr>
        <w:t xml:space="preserve">Pengabdian </w:t>
      </w:r>
      <w:r>
        <w:rPr>
          <w:rFonts w:ascii="Arial" w:eastAsia="Arial" w:hAnsi="Arial" w:cs="Arial"/>
          <w:spacing w:val="33"/>
          <w:sz w:val="24"/>
          <w:szCs w:val="24"/>
        </w:rPr>
        <w:t xml:space="preserve"> </w:t>
      </w:r>
      <w:r>
        <w:rPr>
          <w:rFonts w:ascii="Arial" w:eastAsia="Arial" w:hAnsi="Arial" w:cs="Arial"/>
          <w:sz w:val="24"/>
          <w:szCs w:val="24"/>
        </w:rPr>
        <w:t xml:space="preserve">Pada </w:t>
      </w:r>
      <w:r>
        <w:rPr>
          <w:rFonts w:ascii="Arial" w:eastAsia="Arial" w:hAnsi="Arial" w:cs="Arial"/>
          <w:spacing w:val="33"/>
          <w:sz w:val="24"/>
          <w:szCs w:val="24"/>
        </w:rPr>
        <w:t xml:space="preserve"> </w:t>
      </w:r>
      <w:r>
        <w:rPr>
          <w:rFonts w:ascii="Arial" w:eastAsia="Arial" w:hAnsi="Arial" w:cs="Arial"/>
          <w:sz w:val="24"/>
          <w:szCs w:val="24"/>
        </w:rPr>
        <w:t xml:space="preserve">Masyarakat, </w:t>
      </w:r>
      <w:r>
        <w:rPr>
          <w:rFonts w:ascii="Arial" w:eastAsia="Arial" w:hAnsi="Arial" w:cs="Arial"/>
          <w:spacing w:val="33"/>
          <w:sz w:val="24"/>
          <w:szCs w:val="24"/>
        </w:rPr>
        <w:t xml:space="preserve"> </w:t>
      </w:r>
      <w:r>
        <w:rPr>
          <w:rFonts w:ascii="Arial" w:eastAsia="Arial" w:hAnsi="Arial" w:cs="Arial"/>
          <w:sz w:val="24"/>
          <w:szCs w:val="24"/>
        </w:rPr>
        <w:t xml:space="preserve">2011. </w:t>
      </w:r>
      <w:r>
        <w:rPr>
          <w:rFonts w:ascii="Arial" w:eastAsia="Arial" w:hAnsi="Arial" w:cs="Arial"/>
          <w:spacing w:val="33"/>
          <w:sz w:val="24"/>
          <w:szCs w:val="24"/>
        </w:rPr>
        <w:t xml:space="preserve"> </w:t>
      </w:r>
      <w:r>
        <w:rPr>
          <w:rFonts w:ascii="Arial" w:eastAsia="Arial" w:hAnsi="Arial" w:cs="Arial"/>
          <w:i/>
          <w:sz w:val="24"/>
          <w:szCs w:val="24"/>
        </w:rPr>
        <w:t>Pedoman</w:t>
      </w:r>
    </w:p>
    <w:p w:rsidR="00090544" w:rsidRDefault="003B17C1">
      <w:pPr>
        <w:spacing w:before="8"/>
        <w:ind w:left="1370"/>
        <w:rPr>
          <w:rFonts w:ascii="Arial" w:eastAsia="Arial" w:hAnsi="Arial" w:cs="Arial"/>
          <w:sz w:val="24"/>
          <w:szCs w:val="24"/>
        </w:rPr>
      </w:pPr>
      <w:r>
        <w:rPr>
          <w:rFonts w:ascii="Arial" w:eastAsia="Arial" w:hAnsi="Arial" w:cs="Arial"/>
          <w:i/>
          <w:sz w:val="24"/>
          <w:szCs w:val="24"/>
        </w:rPr>
        <w:t>Penulisan Laporan Penelitian</w:t>
      </w:r>
      <w:r>
        <w:rPr>
          <w:rFonts w:ascii="Arial" w:eastAsia="Arial" w:hAnsi="Arial" w:cs="Arial"/>
          <w:sz w:val="24"/>
          <w:szCs w:val="24"/>
        </w:rPr>
        <w:t>, Makassar: Universitas Hasanuddin.</w:t>
      </w:r>
    </w:p>
    <w:p w:rsidR="00090544" w:rsidRDefault="00090544">
      <w:pPr>
        <w:spacing w:before="16" w:line="260" w:lineRule="exact"/>
        <w:rPr>
          <w:sz w:val="26"/>
          <w:szCs w:val="26"/>
        </w:rPr>
      </w:pPr>
    </w:p>
    <w:p w:rsidR="00090544" w:rsidRDefault="003B17C1">
      <w:pPr>
        <w:ind w:left="110"/>
        <w:rPr>
          <w:rFonts w:ascii="Arial" w:eastAsia="Arial" w:hAnsi="Arial" w:cs="Arial"/>
          <w:sz w:val="24"/>
          <w:szCs w:val="24"/>
        </w:rPr>
      </w:pPr>
      <w:r>
        <w:rPr>
          <w:rFonts w:ascii="Arial" w:eastAsia="Arial" w:hAnsi="Arial" w:cs="Arial"/>
          <w:sz w:val="24"/>
          <w:szCs w:val="24"/>
        </w:rPr>
        <w:t xml:space="preserve">7. </w:t>
      </w:r>
      <w:r>
        <w:rPr>
          <w:rFonts w:ascii="Arial" w:eastAsia="Arial" w:hAnsi="Arial" w:cs="Arial"/>
          <w:spacing w:val="27"/>
          <w:sz w:val="24"/>
          <w:szCs w:val="24"/>
        </w:rPr>
        <w:t xml:space="preserve"> </w:t>
      </w:r>
      <w:r>
        <w:rPr>
          <w:rFonts w:ascii="Arial" w:eastAsia="Arial" w:hAnsi="Arial" w:cs="Arial"/>
          <w:sz w:val="24"/>
          <w:szCs w:val="24"/>
        </w:rPr>
        <w:t>Pustaka berupa dokumen resmi tanpa Penulis/Lembaga.</w:t>
      </w:r>
    </w:p>
    <w:p w:rsidR="00090544" w:rsidRDefault="00090544">
      <w:pPr>
        <w:spacing w:before="16" w:line="260" w:lineRule="exact"/>
        <w:rPr>
          <w:sz w:val="26"/>
          <w:szCs w:val="26"/>
        </w:rPr>
      </w:pPr>
    </w:p>
    <w:p w:rsidR="00090544" w:rsidRDefault="003B17C1">
      <w:pPr>
        <w:spacing w:line="480" w:lineRule="auto"/>
        <w:ind w:left="470" w:right="71"/>
        <w:jc w:val="both"/>
        <w:rPr>
          <w:rFonts w:ascii="Arial" w:eastAsia="Arial" w:hAnsi="Arial" w:cs="Arial"/>
          <w:sz w:val="24"/>
          <w:szCs w:val="24"/>
        </w:rPr>
      </w:pPr>
      <w:r>
        <w:rPr>
          <w:rFonts w:ascii="Arial" w:eastAsia="Arial" w:hAnsi="Arial" w:cs="Arial"/>
          <w:sz w:val="24"/>
          <w:szCs w:val="24"/>
        </w:rPr>
        <w:t>Dokumen resmi yang dimaksud adalah dokumen pemerintah yang diterbitkan oleh suatu penerbit tanpa penulis dan tanpa lembaga. Judul atau nama dokumen ditulis dibagian awal dengan cetak miring, diikuti dengan tahun penerbitan dokumen, kota penerbit dan nama penerbit. Contoh:</w:t>
      </w:r>
    </w:p>
    <w:p w:rsidR="00090544" w:rsidRDefault="003B17C1">
      <w:pPr>
        <w:spacing w:before="8"/>
        <w:ind w:left="470" w:right="72"/>
        <w:jc w:val="both"/>
        <w:rPr>
          <w:rFonts w:ascii="Arial" w:eastAsia="Arial" w:hAnsi="Arial" w:cs="Arial"/>
          <w:sz w:val="24"/>
          <w:szCs w:val="24"/>
        </w:rPr>
      </w:pPr>
      <w:r>
        <w:rPr>
          <w:rFonts w:ascii="Arial" w:eastAsia="Arial" w:hAnsi="Arial" w:cs="Arial"/>
          <w:i/>
          <w:sz w:val="24"/>
          <w:szCs w:val="24"/>
        </w:rPr>
        <w:t xml:space="preserve">Undang-Undang </w:t>
      </w:r>
      <w:r>
        <w:rPr>
          <w:rFonts w:ascii="Arial" w:eastAsia="Arial" w:hAnsi="Arial" w:cs="Arial"/>
          <w:i/>
          <w:spacing w:val="42"/>
          <w:sz w:val="24"/>
          <w:szCs w:val="24"/>
        </w:rPr>
        <w:t xml:space="preserve"> </w:t>
      </w:r>
      <w:r>
        <w:rPr>
          <w:rFonts w:ascii="Arial" w:eastAsia="Arial" w:hAnsi="Arial" w:cs="Arial"/>
          <w:i/>
          <w:sz w:val="24"/>
          <w:szCs w:val="24"/>
        </w:rPr>
        <w:t xml:space="preserve">Republik </w:t>
      </w:r>
      <w:r>
        <w:rPr>
          <w:rFonts w:ascii="Arial" w:eastAsia="Arial" w:hAnsi="Arial" w:cs="Arial"/>
          <w:i/>
          <w:spacing w:val="42"/>
          <w:sz w:val="24"/>
          <w:szCs w:val="24"/>
        </w:rPr>
        <w:t xml:space="preserve"> </w:t>
      </w:r>
      <w:r>
        <w:rPr>
          <w:rFonts w:ascii="Arial" w:eastAsia="Arial" w:hAnsi="Arial" w:cs="Arial"/>
          <w:i/>
          <w:sz w:val="24"/>
          <w:szCs w:val="24"/>
        </w:rPr>
        <w:t xml:space="preserve">Indonesia </w:t>
      </w:r>
      <w:r>
        <w:rPr>
          <w:rFonts w:ascii="Arial" w:eastAsia="Arial" w:hAnsi="Arial" w:cs="Arial"/>
          <w:i/>
          <w:spacing w:val="42"/>
          <w:sz w:val="24"/>
          <w:szCs w:val="24"/>
        </w:rPr>
        <w:t xml:space="preserve"> </w:t>
      </w:r>
      <w:r>
        <w:rPr>
          <w:rFonts w:ascii="Arial" w:eastAsia="Arial" w:hAnsi="Arial" w:cs="Arial"/>
          <w:i/>
          <w:sz w:val="24"/>
          <w:szCs w:val="24"/>
        </w:rPr>
        <w:t xml:space="preserve">No. </w:t>
      </w:r>
      <w:r>
        <w:rPr>
          <w:rFonts w:ascii="Arial" w:eastAsia="Arial" w:hAnsi="Arial" w:cs="Arial"/>
          <w:i/>
          <w:spacing w:val="42"/>
          <w:sz w:val="24"/>
          <w:szCs w:val="24"/>
        </w:rPr>
        <w:t xml:space="preserve"> </w:t>
      </w:r>
      <w:r>
        <w:rPr>
          <w:rFonts w:ascii="Arial" w:eastAsia="Arial" w:hAnsi="Arial" w:cs="Arial"/>
          <w:i/>
          <w:sz w:val="24"/>
          <w:szCs w:val="24"/>
        </w:rPr>
        <w:t xml:space="preserve">2 </w:t>
      </w:r>
      <w:r>
        <w:rPr>
          <w:rFonts w:ascii="Arial" w:eastAsia="Arial" w:hAnsi="Arial" w:cs="Arial"/>
          <w:i/>
          <w:spacing w:val="42"/>
          <w:sz w:val="24"/>
          <w:szCs w:val="24"/>
        </w:rPr>
        <w:t xml:space="preserve"> </w:t>
      </w:r>
      <w:r>
        <w:rPr>
          <w:rFonts w:ascii="Arial" w:eastAsia="Arial" w:hAnsi="Arial" w:cs="Arial"/>
          <w:i/>
          <w:sz w:val="24"/>
          <w:szCs w:val="24"/>
        </w:rPr>
        <w:t xml:space="preserve">Tahun </w:t>
      </w:r>
      <w:r>
        <w:rPr>
          <w:rFonts w:ascii="Arial" w:eastAsia="Arial" w:hAnsi="Arial" w:cs="Arial"/>
          <w:i/>
          <w:spacing w:val="42"/>
          <w:sz w:val="24"/>
          <w:szCs w:val="24"/>
        </w:rPr>
        <w:t xml:space="preserve"> </w:t>
      </w:r>
      <w:r>
        <w:rPr>
          <w:rFonts w:ascii="Arial" w:eastAsia="Arial" w:hAnsi="Arial" w:cs="Arial"/>
          <w:i/>
          <w:sz w:val="24"/>
          <w:szCs w:val="24"/>
        </w:rPr>
        <w:t xml:space="preserve">1989 </w:t>
      </w:r>
      <w:r>
        <w:rPr>
          <w:rFonts w:ascii="Arial" w:eastAsia="Arial" w:hAnsi="Arial" w:cs="Arial"/>
          <w:i/>
          <w:spacing w:val="42"/>
          <w:sz w:val="24"/>
          <w:szCs w:val="24"/>
        </w:rPr>
        <w:t xml:space="preserve"> </w:t>
      </w:r>
      <w:r>
        <w:rPr>
          <w:rFonts w:ascii="Arial" w:eastAsia="Arial" w:hAnsi="Arial" w:cs="Arial"/>
          <w:i/>
          <w:sz w:val="24"/>
          <w:szCs w:val="24"/>
        </w:rPr>
        <w:t xml:space="preserve">tentang </w:t>
      </w:r>
      <w:r>
        <w:rPr>
          <w:rFonts w:ascii="Arial" w:eastAsia="Arial" w:hAnsi="Arial" w:cs="Arial"/>
          <w:i/>
          <w:spacing w:val="42"/>
          <w:sz w:val="24"/>
          <w:szCs w:val="24"/>
        </w:rPr>
        <w:t xml:space="preserve"> </w:t>
      </w:r>
      <w:r>
        <w:rPr>
          <w:rFonts w:ascii="Arial" w:eastAsia="Arial" w:hAnsi="Arial" w:cs="Arial"/>
          <w:i/>
          <w:sz w:val="24"/>
          <w:szCs w:val="24"/>
        </w:rPr>
        <w:t>Sistem</w:t>
      </w:r>
    </w:p>
    <w:p w:rsidR="00090544" w:rsidRDefault="00090544">
      <w:pPr>
        <w:spacing w:before="16" w:line="260" w:lineRule="exact"/>
        <w:rPr>
          <w:sz w:val="26"/>
          <w:szCs w:val="26"/>
        </w:rPr>
      </w:pPr>
    </w:p>
    <w:p w:rsidR="00090544" w:rsidRDefault="003B17C1">
      <w:pPr>
        <w:ind w:left="1370"/>
        <w:rPr>
          <w:rFonts w:ascii="Arial" w:eastAsia="Arial" w:hAnsi="Arial" w:cs="Arial"/>
          <w:sz w:val="24"/>
          <w:szCs w:val="24"/>
        </w:rPr>
      </w:pPr>
      <w:r>
        <w:rPr>
          <w:rFonts w:ascii="Arial" w:eastAsia="Arial" w:hAnsi="Arial" w:cs="Arial"/>
          <w:i/>
          <w:sz w:val="24"/>
          <w:szCs w:val="24"/>
        </w:rPr>
        <w:t>Pendidikan Nasional, 1990. Jakarta: PT Armas Duta Jaya</w:t>
      </w:r>
    </w:p>
    <w:p w:rsidR="00090544" w:rsidRDefault="00090544">
      <w:pPr>
        <w:spacing w:line="200" w:lineRule="exact"/>
      </w:pPr>
    </w:p>
    <w:p w:rsidR="00090544" w:rsidRDefault="00090544">
      <w:pPr>
        <w:spacing w:line="200" w:lineRule="exact"/>
      </w:pPr>
    </w:p>
    <w:p w:rsidR="00090544" w:rsidRDefault="003B17C1">
      <w:pPr>
        <w:ind w:left="110"/>
        <w:rPr>
          <w:rFonts w:ascii="Arial" w:eastAsia="Arial" w:hAnsi="Arial" w:cs="Arial"/>
          <w:sz w:val="24"/>
          <w:szCs w:val="24"/>
        </w:rPr>
      </w:pPr>
      <w:r>
        <w:rPr>
          <w:rFonts w:ascii="Arial" w:eastAsia="Arial" w:hAnsi="Arial" w:cs="Arial"/>
          <w:sz w:val="24"/>
          <w:szCs w:val="24"/>
        </w:rPr>
        <w:t xml:space="preserve">8. </w:t>
      </w:r>
      <w:r>
        <w:rPr>
          <w:rFonts w:ascii="Arial" w:eastAsia="Arial" w:hAnsi="Arial" w:cs="Arial"/>
          <w:spacing w:val="27"/>
          <w:sz w:val="24"/>
          <w:szCs w:val="24"/>
        </w:rPr>
        <w:t xml:space="preserve"> </w:t>
      </w:r>
      <w:r>
        <w:rPr>
          <w:rFonts w:ascii="Arial" w:eastAsia="Arial" w:hAnsi="Arial" w:cs="Arial"/>
          <w:sz w:val="24"/>
          <w:szCs w:val="24"/>
        </w:rPr>
        <w:t>Pustaka yang bersumber dari internet berupa karya individual</w:t>
      </w:r>
    </w:p>
    <w:p w:rsidR="00090544" w:rsidRDefault="00090544">
      <w:pPr>
        <w:spacing w:before="16" w:line="260" w:lineRule="exact"/>
        <w:rPr>
          <w:sz w:val="26"/>
          <w:szCs w:val="26"/>
        </w:rPr>
      </w:pPr>
    </w:p>
    <w:p w:rsidR="00090544" w:rsidRDefault="003B17C1">
      <w:pPr>
        <w:spacing w:line="480" w:lineRule="auto"/>
        <w:ind w:left="470" w:right="71"/>
        <w:jc w:val="both"/>
        <w:rPr>
          <w:rFonts w:ascii="Arial" w:eastAsia="Arial" w:hAnsi="Arial" w:cs="Arial"/>
          <w:sz w:val="24"/>
          <w:szCs w:val="24"/>
        </w:rPr>
      </w:pPr>
      <w:r>
        <w:rPr>
          <w:rFonts w:ascii="Arial" w:eastAsia="Arial" w:hAnsi="Arial" w:cs="Arial"/>
          <w:sz w:val="24"/>
          <w:szCs w:val="24"/>
        </w:rPr>
        <w:t>Nama penulis ditulis seperti rujukan dari bahan cetak diikuti tahun, judul karya dicetak miring dengan diberi keterangan dalam kurung (online). Dan diakhiri dengan alamat sumber rujukan tersebut disertai dengan keterangan kapan diakses diantara tanda kurung. Contoh:</w:t>
      </w:r>
    </w:p>
    <w:p w:rsidR="00090544" w:rsidRDefault="003B17C1">
      <w:pPr>
        <w:spacing w:before="8"/>
        <w:ind w:left="470" w:right="77"/>
        <w:jc w:val="both"/>
        <w:rPr>
          <w:rFonts w:ascii="Arial" w:eastAsia="Arial" w:hAnsi="Arial" w:cs="Arial"/>
          <w:sz w:val="24"/>
          <w:szCs w:val="24"/>
        </w:rPr>
      </w:pPr>
      <w:r>
        <w:rPr>
          <w:rFonts w:ascii="Arial" w:eastAsia="Arial" w:hAnsi="Arial" w:cs="Arial"/>
          <w:sz w:val="24"/>
          <w:szCs w:val="24"/>
        </w:rPr>
        <w:t>Hitchcock,</w:t>
      </w:r>
      <w:r>
        <w:rPr>
          <w:rFonts w:ascii="Arial" w:eastAsia="Arial" w:hAnsi="Arial" w:cs="Arial"/>
          <w:spacing w:val="44"/>
          <w:sz w:val="24"/>
          <w:szCs w:val="24"/>
        </w:rPr>
        <w:t xml:space="preserve"> </w:t>
      </w:r>
      <w:r>
        <w:rPr>
          <w:rFonts w:ascii="Arial" w:eastAsia="Arial" w:hAnsi="Arial" w:cs="Arial"/>
          <w:sz w:val="24"/>
          <w:szCs w:val="24"/>
        </w:rPr>
        <w:t>S.,</w:t>
      </w:r>
      <w:r>
        <w:rPr>
          <w:rFonts w:ascii="Arial" w:eastAsia="Arial" w:hAnsi="Arial" w:cs="Arial"/>
          <w:spacing w:val="44"/>
          <w:sz w:val="24"/>
          <w:szCs w:val="24"/>
        </w:rPr>
        <w:t xml:space="preserve"> </w:t>
      </w:r>
      <w:r>
        <w:rPr>
          <w:rFonts w:ascii="Arial" w:eastAsia="Arial" w:hAnsi="Arial" w:cs="Arial"/>
          <w:sz w:val="24"/>
          <w:szCs w:val="24"/>
        </w:rPr>
        <w:t>Carr,</w:t>
      </w:r>
      <w:r>
        <w:rPr>
          <w:rFonts w:ascii="Arial" w:eastAsia="Arial" w:hAnsi="Arial" w:cs="Arial"/>
          <w:spacing w:val="44"/>
          <w:sz w:val="24"/>
          <w:szCs w:val="24"/>
        </w:rPr>
        <w:t xml:space="preserve"> </w:t>
      </w:r>
      <w:r>
        <w:rPr>
          <w:rFonts w:ascii="Arial" w:eastAsia="Arial" w:hAnsi="Arial" w:cs="Arial"/>
          <w:sz w:val="24"/>
          <w:szCs w:val="24"/>
        </w:rPr>
        <w:t>L.</w:t>
      </w:r>
      <w:r>
        <w:rPr>
          <w:rFonts w:ascii="Arial" w:eastAsia="Arial" w:hAnsi="Arial" w:cs="Arial"/>
          <w:spacing w:val="44"/>
          <w:sz w:val="24"/>
          <w:szCs w:val="24"/>
        </w:rPr>
        <w:t xml:space="preserve"> </w:t>
      </w:r>
      <w:r>
        <w:rPr>
          <w:rFonts w:ascii="Arial" w:eastAsia="Arial" w:hAnsi="Arial" w:cs="Arial"/>
          <w:sz w:val="24"/>
          <w:szCs w:val="24"/>
        </w:rPr>
        <w:t>&amp;</w:t>
      </w:r>
      <w:r>
        <w:rPr>
          <w:rFonts w:ascii="Arial" w:eastAsia="Arial" w:hAnsi="Arial" w:cs="Arial"/>
          <w:spacing w:val="44"/>
          <w:sz w:val="24"/>
          <w:szCs w:val="24"/>
        </w:rPr>
        <w:t xml:space="preserve"> </w:t>
      </w:r>
      <w:r>
        <w:rPr>
          <w:rFonts w:ascii="Arial" w:eastAsia="Arial" w:hAnsi="Arial" w:cs="Arial"/>
          <w:sz w:val="24"/>
          <w:szCs w:val="24"/>
        </w:rPr>
        <w:t>Hall,</w:t>
      </w:r>
      <w:r>
        <w:rPr>
          <w:rFonts w:ascii="Arial" w:eastAsia="Arial" w:hAnsi="Arial" w:cs="Arial"/>
          <w:spacing w:val="44"/>
          <w:sz w:val="24"/>
          <w:szCs w:val="24"/>
        </w:rPr>
        <w:t xml:space="preserve"> </w:t>
      </w:r>
      <w:r>
        <w:rPr>
          <w:rFonts w:ascii="Arial" w:eastAsia="Arial" w:hAnsi="Arial" w:cs="Arial"/>
          <w:sz w:val="24"/>
          <w:szCs w:val="24"/>
        </w:rPr>
        <w:t>W.</w:t>
      </w:r>
      <w:r>
        <w:rPr>
          <w:rFonts w:ascii="Arial" w:eastAsia="Arial" w:hAnsi="Arial" w:cs="Arial"/>
          <w:spacing w:val="44"/>
          <w:sz w:val="24"/>
          <w:szCs w:val="24"/>
        </w:rPr>
        <w:t xml:space="preserve"> </w:t>
      </w:r>
      <w:r>
        <w:rPr>
          <w:rFonts w:ascii="Arial" w:eastAsia="Arial" w:hAnsi="Arial" w:cs="Arial"/>
          <w:sz w:val="24"/>
          <w:szCs w:val="24"/>
        </w:rPr>
        <w:t>1996.</w:t>
      </w:r>
      <w:r>
        <w:rPr>
          <w:rFonts w:ascii="Arial" w:eastAsia="Arial" w:hAnsi="Arial" w:cs="Arial"/>
          <w:spacing w:val="44"/>
          <w:sz w:val="24"/>
          <w:szCs w:val="24"/>
        </w:rPr>
        <w:t xml:space="preserve"> </w:t>
      </w:r>
      <w:r>
        <w:rPr>
          <w:rFonts w:ascii="Arial" w:eastAsia="Arial" w:hAnsi="Arial" w:cs="Arial"/>
          <w:sz w:val="24"/>
          <w:szCs w:val="24"/>
        </w:rPr>
        <w:t>A</w:t>
      </w:r>
      <w:r>
        <w:rPr>
          <w:rFonts w:ascii="Arial" w:eastAsia="Arial" w:hAnsi="Arial" w:cs="Arial"/>
          <w:spacing w:val="44"/>
          <w:sz w:val="24"/>
          <w:szCs w:val="24"/>
        </w:rPr>
        <w:t xml:space="preserve"> </w:t>
      </w:r>
      <w:r>
        <w:rPr>
          <w:rFonts w:ascii="Arial" w:eastAsia="Arial" w:hAnsi="Arial" w:cs="Arial"/>
          <w:sz w:val="24"/>
          <w:szCs w:val="24"/>
        </w:rPr>
        <w:t>Survey</w:t>
      </w:r>
      <w:r>
        <w:rPr>
          <w:rFonts w:ascii="Arial" w:eastAsia="Arial" w:hAnsi="Arial" w:cs="Arial"/>
          <w:spacing w:val="44"/>
          <w:sz w:val="24"/>
          <w:szCs w:val="24"/>
        </w:rPr>
        <w:t xml:space="preserve"> </w:t>
      </w:r>
      <w:r>
        <w:rPr>
          <w:rFonts w:ascii="Arial" w:eastAsia="Arial" w:hAnsi="Arial" w:cs="Arial"/>
          <w:sz w:val="24"/>
          <w:szCs w:val="24"/>
        </w:rPr>
        <w:t>of</w:t>
      </w:r>
      <w:r>
        <w:rPr>
          <w:rFonts w:ascii="Arial" w:eastAsia="Arial" w:hAnsi="Arial" w:cs="Arial"/>
          <w:spacing w:val="44"/>
          <w:sz w:val="24"/>
          <w:szCs w:val="24"/>
        </w:rPr>
        <w:t xml:space="preserve"> </w:t>
      </w:r>
      <w:r>
        <w:rPr>
          <w:rFonts w:ascii="Arial" w:eastAsia="Arial" w:hAnsi="Arial" w:cs="Arial"/>
          <w:sz w:val="24"/>
          <w:szCs w:val="24"/>
        </w:rPr>
        <w:t>STM</w:t>
      </w:r>
      <w:r>
        <w:rPr>
          <w:rFonts w:ascii="Arial" w:eastAsia="Arial" w:hAnsi="Arial" w:cs="Arial"/>
          <w:spacing w:val="44"/>
          <w:sz w:val="24"/>
          <w:szCs w:val="24"/>
        </w:rPr>
        <w:t xml:space="preserve"> </w:t>
      </w:r>
      <w:r>
        <w:rPr>
          <w:rFonts w:ascii="Arial" w:eastAsia="Arial" w:hAnsi="Arial" w:cs="Arial"/>
          <w:sz w:val="24"/>
          <w:szCs w:val="24"/>
        </w:rPr>
        <w:t>Online</w:t>
      </w:r>
      <w:r>
        <w:rPr>
          <w:rFonts w:ascii="Arial" w:eastAsia="Arial" w:hAnsi="Arial" w:cs="Arial"/>
          <w:spacing w:val="44"/>
          <w:sz w:val="24"/>
          <w:szCs w:val="24"/>
        </w:rPr>
        <w:t xml:space="preserve"> </w:t>
      </w:r>
      <w:r>
        <w:rPr>
          <w:rFonts w:ascii="Arial" w:eastAsia="Arial" w:hAnsi="Arial" w:cs="Arial"/>
          <w:sz w:val="24"/>
          <w:szCs w:val="24"/>
        </w:rPr>
        <w:t>Journals,</w:t>
      </w:r>
    </w:p>
    <w:p w:rsidR="00090544" w:rsidRDefault="003B17C1">
      <w:pPr>
        <w:spacing w:before="2" w:line="540" w:lineRule="atLeast"/>
        <w:ind w:left="1190" w:right="71"/>
        <w:rPr>
          <w:rFonts w:ascii="Arial" w:eastAsia="Arial" w:hAnsi="Arial" w:cs="Arial"/>
          <w:sz w:val="24"/>
          <w:szCs w:val="24"/>
        </w:rPr>
      </w:pPr>
      <w:r>
        <w:rPr>
          <w:rFonts w:ascii="Arial" w:eastAsia="Arial" w:hAnsi="Arial" w:cs="Arial"/>
          <w:sz w:val="24"/>
          <w:szCs w:val="24"/>
        </w:rPr>
        <w:t xml:space="preserve">1990-95:      </w:t>
      </w:r>
      <w:r>
        <w:rPr>
          <w:rFonts w:ascii="Arial" w:eastAsia="Arial" w:hAnsi="Arial" w:cs="Arial"/>
          <w:spacing w:val="62"/>
          <w:sz w:val="24"/>
          <w:szCs w:val="24"/>
        </w:rPr>
        <w:t xml:space="preserve"> </w:t>
      </w:r>
      <w:r>
        <w:rPr>
          <w:rFonts w:ascii="Arial" w:eastAsia="Arial" w:hAnsi="Arial" w:cs="Arial"/>
          <w:sz w:val="24"/>
          <w:szCs w:val="24"/>
        </w:rPr>
        <w:t xml:space="preserve">The      </w:t>
      </w:r>
      <w:r>
        <w:rPr>
          <w:rFonts w:ascii="Arial" w:eastAsia="Arial" w:hAnsi="Arial" w:cs="Arial"/>
          <w:spacing w:val="62"/>
          <w:sz w:val="24"/>
          <w:szCs w:val="24"/>
        </w:rPr>
        <w:t xml:space="preserve"> </w:t>
      </w:r>
      <w:r>
        <w:rPr>
          <w:rFonts w:ascii="Arial" w:eastAsia="Arial" w:hAnsi="Arial" w:cs="Arial"/>
          <w:sz w:val="24"/>
          <w:szCs w:val="24"/>
        </w:rPr>
        <w:t xml:space="preserve">Calm      </w:t>
      </w:r>
      <w:r>
        <w:rPr>
          <w:rFonts w:ascii="Arial" w:eastAsia="Arial" w:hAnsi="Arial" w:cs="Arial"/>
          <w:spacing w:val="62"/>
          <w:sz w:val="24"/>
          <w:szCs w:val="24"/>
        </w:rPr>
        <w:t xml:space="preserve"> </w:t>
      </w:r>
      <w:r>
        <w:rPr>
          <w:rFonts w:ascii="Arial" w:eastAsia="Arial" w:hAnsi="Arial" w:cs="Arial"/>
          <w:sz w:val="24"/>
          <w:szCs w:val="24"/>
        </w:rPr>
        <w:t xml:space="preserve">before      </w:t>
      </w:r>
      <w:r>
        <w:rPr>
          <w:rFonts w:ascii="Arial" w:eastAsia="Arial" w:hAnsi="Arial" w:cs="Arial"/>
          <w:spacing w:val="62"/>
          <w:sz w:val="24"/>
          <w:szCs w:val="24"/>
        </w:rPr>
        <w:t xml:space="preserve"> </w:t>
      </w:r>
      <w:r>
        <w:rPr>
          <w:rFonts w:ascii="Arial" w:eastAsia="Arial" w:hAnsi="Arial" w:cs="Arial"/>
          <w:sz w:val="24"/>
          <w:szCs w:val="24"/>
        </w:rPr>
        <w:t xml:space="preserve">the      </w:t>
      </w:r>
      <w:r>
        <w:rPr>
          <w:rFonts w:ascii="Arial" w:eastAsia="Arial" w:hAnsi="Arial" w:cs="Arial"/>
          <w:spacing w:val="62"/>
          <w:sz w:val="24"/>
          <w:szCs w:val="24"/>
        </w:rPr>
        <w:t xml:space="preserve"> </w:t>
      </w:r>
      <w:r>
        <w:rPr>
          <w:rFonts w:ascii="Arial" w:eastAsia="Arial" w:hAnsi="Arial" w:cs="Arial"/>
          <w:sz w:val="24"/>
          <w:szCs w:val="24"/>
        </w:rPr>
        <w:t xml:space="preserve">Storm,      </w:t>
      </w:r>
      <w:r>
        <w:rPr>
          <w:rFonts w:ascii="Arial" w:eastAsia="Arial" w:hAnsi="Arial" w:cs="Arial"/>
          <w:spacing w:val="62"/>
          <w:sz w:val="24"/>
          <w:szCs w:val="24"/>
        </w:rPr>
        <w:t xml:space="preserve"> </w:t>
      </w:r>
      <w:r>
        <w:rPr>
          <w:rFonts w:ascii="Arial" w:eastAsia="Arial" w:hAnsi="Arial" w:cs="Arial"/>
          <w:sz w:val="24"/>
          <w:szCs w:val="24"/>
        </w:rPr>
        <w:t xml:space="preserve">(online), </w:t>
      </w:r>
      <w:hyperlink r:id="rId13">
        <w:r>
          <w:rPr>
            <w:rFonts w:ascii="Arial" w:eastAsia="Arial" w:hAnsi="Arial" w:cs="Arial"/>
            <w:sz w:val="24"/>
            <w:szCs w:val="24"/>
            <w:u w:val="single" w:color="000000"/>
          </w:rPr>
          <w:t>http://journal.ecs.soton.ac.uk/survey/survey.html</w:t>
        </w:r>
      </w:hyperlink>
      <w:r>
        <w:rPr>
          <w:rFonts w:ascii="Arial" w:eastAsia="Arial" w:hAnsi="Arial" w:cs="Arial"/>
          <w:sz w:val="24"/>
          <w:szCs w:val="24"/>
        </w:rPr>
        <w:t xml:space="preserve">          </w:t>
      </w:r>
      <w:r>
        <w:rPr>
          <w:rFonts w:ascii="Arial" w:eastAsia="Arial" w:hAnsi="Arial" w:cs="Arial"/>
          <w:spacing w:val="2"/>
          <w:sz w:val="24"/>
          <w:szCs w:val="24"/>
        </w:rPr>
        <w:t xml:space="preserve"> </w:t>
      </w:r>
      <w:r>
        <w:rPr>
          <w:rFonts w:ascii="Arial" w:eastAsia="Arial" w:hAnsi="Arial" w:cs="Arial"/>
          <w:sz w:val="24"/>
          <w:szCs w:val="24"/>
        </w:rPr>
        <w:t xml:space="preserve">diakses </w:t>
      </w:r>
      <w:r>
        <w:rPr>
          <w:rFonts w:ascii="Arial" w:eastAsia="Arial" w:hAnsi="Arial" w:cs="Arial"/>
          <w:spacing w:val="50"/>
          <w:sz w:val="24"/>
          <w:szCs w:val="24"/>
        </w:rPr>
        <w:t xml:space="preserve"> </w:t>
      </w:r>
      <w:r>
        <w:rPr>
          <w:rFonts w:ascii="Arial" w:eastAsia="Arial" w:hAnsi="Arial" w:cs="Arial"/>
          <w:sz w:val="24"/>
          <w:szCs w:val="24"/>
        </w:rPr>
        <w:t xml:space="preserve">12 </w:t>
      </w:r>
      <w:r>
        <w:rPr>
          <w:rFonts w:ascii="Arial" w:eastAsia="Arial" w:hAnsi="Arial" w:cs="Arial"/>
          <w:spacing w:val="50"/>
          <w:sz w:val="24"/>
          <w:szCs w:val="24"/>
        </w:rPr>
        <w:t xml:space="preserve"> </w:t>
      </w:r>
      <w:r>
        <w:rPr>
          <w:rFonts w:ascii="Arial" w:eastAsia="Arial" w:hAnsi="Arial" w:cs="Arial"/>
          <w:sz w:val="24"/>
          <w:szCs w:val="24"/>
        </w:rPr>
        <w:t>juni</w:t>
      </w:r>
    </w:p>
    <w:p w:rsidR="00090544" w:rsidRDefault="00090544">
      <w:pPr>
        <w:spacing w:before="7" w:line="240" w:lineRule="exact"/>
        <w:rPr>
          <w:sz w:val="24"/>
          <w:szCs w:val="24"/>
        </w:rPr>
      </w:pPr>
    </w:p>
    <w:p w:rsidR="00090544" w:rsidRDefault="003B17C1">
      <w:pPr>
        <w:spacing w:before="29"/>
        <w:ind w:left="1190"/>
        <w:rPr>
          <w:rFonts w:ascii="Arial" w:eastAsia="Arial" w:hAnsi="Arial" w:cs="Arial"/>
          <w:sz w:val="24"/>
          <w:szCs w:val="24"/>
        </w:rPr>
      </w:pPr>
      <w:r>
        <w:rPr>
          <w:rFonts w:ascii="Arial" w:eastAsia="Arial" w:hAnsi="Arial" w:cs="Arial"/>
          <w:sz w:val="24"/>
          <w:szCs w:val="24"/>
        </w:rPr>
        <w:t>2006).</w:t>
      </w:r>
    </w:p>
    <w:p w:rsidR="00090544" w:rsidRDefault="00090544">
      <w:pPr>
        <w:spacing w:before="1" w:line="280" w:lineRule="exact"/>
        <w:rPr>
          <w:sz w:val="28"/>
          <w:szCs w:val="28"/>
        </w:rPr>
      </w:pPr>
    </w:p>
    <w:p w:rsidR="00090544" w:rsidRDefault="003B17C1">
      <w:pPr>
        <w:ind w:left="110"/>
        <w:rPr>
          <w:rFonts w:ascii="Arial" w:eastAsia="Arial" w:hAnsi="Arial" w:cs="Arial"/>
          <w:sz w:val="24"/>
          <w:szCs w:val="24"/>
        </w:rPr>
      </w:pPr>
      <w:r>
        <w:rPr>
          <w:rFonts w:ascii="Arial" w:eastAsia="Arial" w:hAnsi="Arial" w:cs="Arial"/>
          <w:sz w:val="24"/>
          <w:szCs w:val="24"/>
        </w:rPr>
        <w:t xml:space="preserve">9. </w:t>
      </w:r>
      <w:r>
        <w:rPr>
          <w:rFonts w:ascii="Arial" w:eastAsia="Arial" w:hAnsi="Arial" w:cs="Arial"/>
          <w:spacing w:val="27"/>
          <w:sz w:val="24"/>
          <w:szCs w:val="24"/>
        </w:rPr>
        <w:t xml:space="preserve"> </w:t>
      </w:r>
      <w:r>
        <w:rPr>
          <w:rFonts w:ascii="Arial" w:eastAsia="Arial" w:hAnsi="Arial" w:cs="Arial"/>
          <w:sz w:val="24"/>
          <w:szCs w:val="24"/>
        </w:rPr>
        <w:t>Pustaka yang bersumber dari internet berupa artikel dari jurnal</w:t>
      </w:r>
    </w:p>
    <w:p w:rsidR="00090544" w:rsidRDefault="00090544">
      <w:pPr>
        <w:spacing w:line="200" w:lineRule="exact"/>
      </w:pPr>
    </w:p>
    <w:p w:rsidR="00090544" w:rsidRDefault="00090544">
      <w:pPr>
        <w:spacing w:before="10" w:line="220" w:lineRule="exact"/>
        <w:rPr>
          <w:sz w:val="22"/>
          <w:szCs w:val="22"/>
        </w:rPr>
      </w:pPr>
    </w:p>
    <w:p w:rsidR="00090544" w:rsidRDefault="003B17C1">
      <w:pPr>
        <w:spacing w:line="480" w:lineRule="auto"/>
        <w:ind w:left="470" w:right="71"/>
        <w:rPr>
          <w:rFonts w:ascii="Arial" w:eastAsia="Arial" w:hAnsi="Arial" w:cs="Arial"/>
          <w:sz w:val="24"/>
          <w:szCs w:val="24"/>
        </w:rPr>
        <w:sectPr w:rsidR="00090544">
          <w:pgSz w:w="11900" w:h="16840"/>
          <w:pgMar w:top="1380" w:right="1320" w:bottom="280" w:left="1600" w:header="720" w:footer="720" w:gutter="0"/>
          <w:cols w:space="720"/>
        </w:sectPr>
      </w:pPr>
      <w:r>
        <w:rPr>
          <w:rFonts w:ascii="Arial" w:eastAsia="Arial" w:hAnsi="Arial" w:cs="Arial"/>
          <w:sz w:val="24"/>
          <w:szCs w:val="24"/>
        </w:rPr>
        <w:t>Nama</w:t>
      </w:r>
      <w:r>
        <w:rPr>
          <w:rFonts w:ascii="Arial" w:eastAsia="Arial" w:hAnsi="Arial" w:cs="Arial"/>
          <w:spacing w:val="12"/>
          <w:sz w:val="24"/>
          <w:szCs w:val="24"/>
        </w:rPr>
        <w:t xml:space="preserve"> </w:t>
      </w:r>
      <w:r>
        <w:rPr>
          <w:rFonts w:ascii="Arial" w:eastAsia="Arial" w:hAnsi="Arial" w:cs="Arial"/>
          <w:sz w:val="24"/>
          <w:szCs w:val="24"/>
        </w:rPr>
        <w:t>penulis</w:t>
      </w:r>
      <w:r>
        <w:rPr>
          <w:rFonts w:ascii="Arial" w:eastAsia="Arial" w:hAnsi="Arial" w:cs="Arial"/>
          <w:spacing w:val="12"/>
          <w:sz w:val="24"/>
          <w:szCs w:val="24"/>
        </w:rPr>
        <w:t xml:space="preserve"> </w:t>
      </w:r>
      <w:r>
        <w:rPr>
          <w:rFonts w:ascii="Arial" w:eastAsia="Arial" w:hAnsi="Arial" w:cs="Arial"/>
          <w:sz w:val="24"/>
          <w:szCs w:val="24"/>
        </w:rPr>
        <w:t>ditulis</w:t>
      </w:r>
      <w:r>
        <w:rPr>
          <w:rFonts w:ascii="Arial" w:eastAsia="Arial" w:hAnsi="Arial" w:cs="Arial"/>
          <w:spacing w:val="12"/>
          <w:sz w:val="24"/>
          <w:szCs w:val="24"/>
        </w:rPr>
        <w:t xml:space="preserve"> </w:t>
      </w:r>
      <w:r>
        <w:rPr>
          <w:rFonts w:ascii="Arial" w:eastAsia="Arial" w:hAnsi="Arial" w:cs="Arial"/>
          <w:sz w:val="24"/>
          <w:szCs w:val="24"/>
        </w:rPr>
        <w:t>seperti</w:t>
      </w:r>
      <w:r>
        <w:rPr>
          <w:rFonts w:ascii="Arial" w:eastAsia="Arial" w:hAnsi="Arial" w:cs="Arial"/>
          <w:spacing w:val="12"/>
          <w:sz w:val="24"/>
          <w:szCs w:val="24"/>
        </w:rPr>
        <w:t xml:space="preserve"> </w:t>
      </w:r>
      <w:r>
        <w:rPr>
          <w:rFonts w:ascii="Arial" w:eastAsia="Arial" w:hAnsi="Arial" w:cs="Arial"/>
          <w:sz w:val="24"/>
          <w:szCs w:val="24"/>
        </w:rPr>
        <w:t>rujukan</w:t>
      </w:r>
      <w:r>
        <w:rPr>
          <w:rFonts w:ascii="Arial" w:eastAsia="Arial" w:hAnsi="Arial" w:cs="Arial"/>
          <w:spacing w:val="12"/>
          <w:sz w:val="24"/>
          <w:szCs w:val="24"/>
        </w:rPr>
        <w:t xml:space="preserve"> </w:t>
      </w:r>
      <w:r>
        <w:rPr>
          <w:rFonts w:ascii="Arial" w:eastAsia="Arial" w:hAnsi="Arial" w:cs="Arial"/>
          <w:sz w:val="24"/>
          <w:szCs w:val="24"/>
        </w:rPr>
        <w:t>dari</w:t>
      </w:r>
      <w:r>
        <w:rPr>
          <w:rFonts w:ascii="Arial" w:eastAsia="Arial" w:hAnsi="Arial" w:cs="Arial"/>
          <w:spacing w:val="12"/>
          <w:sz w:val="24"/>
          <w:szCs w:val="24"/>
        </w:rPr>
        <w:t xml:space="preserve"> </w:t>
      </w:r>
      <w:r>
        <w:rPr>
          <w:rFonts w:ascii="Arial" w:eastAsia="Arial" w:hAnsi="Arial" w:cs="Arial"/>
          <w:sz w:val="24"/>
          <w:szCs w:val="24"/>
        </w:rPr>
        <w:t>bahan</w:t>
      </w:r>
      <w:r>
        <w:rPr>
          <w:rFonts w:ascii="Arial" w:eastAsia="Arial" w:hAnsi="Arial" w:cs="Arial"/>
          <w:spacing w:val="12"/>
          <w:sz w:val="24"/>
          <w:szCs w:val="24"/>
        </w:rPr>
        <w:t xml:space="preserve"> </w:t>
      </w:r>
      <w:r>
        <w:rPr>
          <w:rFonts w:ascii="Arial" w:eastAsia="Arial" w:hAnsi="Arial" w:cs="Arial"/>
          <w:sz w:val="24"/>
          <w:szCs w:val="24"/>
        </w:rPr>
        <w:t>cetak</w:t>
      </w:r>
      <w:r>
        <w:rPr>
          <w:rFonts w:ascii="Arial" w:eastAsia="Arial" w:hAnsi="Arial" w:cs="Arial"/>
          <w:spacing w:val="12"/>
          <w:sz w:val="24"/>
          <w:szCs w:val="24"/>
        </w:rPr>
        <w:t xml:space="preserve"> </w:t>
      </w:r>
      <w:r>
        <w:rPr>
          <w:rFonts w:ascii="Arial" w:eastAsia="Arial" w:hAnsi="Arial" w:cs="Arial"/>
          <w:sz w:val="24"/>
          <w:szCs w:val="24"/>
        </w:rPr>
        <w:t>diikuti</w:t>
      </w:r>
      <w:r>
        <w:rPr>
          <w:rFonts w:ascii="Arial" w:eastAsia="Arial" w:hAnsi="Arial" w:cs="Arial"/>
          <w:spacing w:val="12"/>
          <w:sz w:val="24"/>
          <w:szCs w:val="24"/>
        </w:rPr>
        <w:t xml:space="preserve"> </w:t>
      </w:r>
      <w:r>
        <w:rPr>
          <w:rFonts w:ascii="Arial" w:eastAsia="Arial" w:hAnsi="Arial" w:cs="Arial"/>
          <w:sz w:val="24"/>
          <w:szCs w:val="24"/>
        </w:rPr>
        <w:t>tahun,</w:t>
      </w:r>
      <w:r>
        <w:rPr>
          <w:rFonts w:ascii="Arial" w:eastAsia="Arial" w:hAnsi="Arial" w:cs="Arial"/>
          <w:spacing w:val="12"/>
          <w:sz w:val="24"/>
          <w:szCs w:val="24"/>
        </w:rPr>
        <w:t xml:space="preserve"> </w:t>
      </w:r>
      <w:r>
        <w:rPr>
          <w:rFonts w:ascii="Arial" w:eastAsia="Arial" w:hAnsi="Arial" w:cs="Arial"/>
          <w:sz w:val="24"/>
          <w:szCs w:val="24"/>
        </w:rPr>
        <w:t>judul</w:t>
      </w:r>
      <w:r>
        <w:rPr>
          <w:rFonts w:ascii="Arial" w:eastAsia="Arial" w:hAnsi="Arial" w:cs="Arial"/>
          <w:spacing w:val="12"/>
          <w:sz w:val="24"/>
          <w:szCs w:val="24"/>
        </w:rPr>
        <w:t xml:space="preserve"> </w:t>
      </w:r>
      <w:r>
        <w:rPr>
          <w:rFonts w:ascii="Arial" w:eastAsia="Arial" w:hAnsi="Arial" w:cs="Arial"/>
          <w:sz w:val="24"/>
          <w:szCs w:val="24"/>
        </w:rPr>
        <w:t>karya dicetak</w:t>
      </w:r>
      <w:r>
        <w:rPr>
          <w:rFonts w:ascii="Arial" w:eastAsia="Arial" w:hAnsi="Arial" w:cs="Arial"/>
          <w:spacing w:val="37"/>
          <w:sz w:val="24"/>
          <w:szCs w:val="24"/>
        </w:rPr>
        <w:t xml:space="preserve"> </w:t>
      </w:r>
      <w:r>
        <w:rPr>
          <w:rFonts w:ascii="Arial" w:eastAsia="Arial" w:hAnsi="Arial" w:cs="Arial"/>
          <w:sz w:val="24"/>
          <w:szCs w:val="24"/>
        </w:rPr>
        <w:t>miring</w:t>
      </w:r>
      <w:r>
        <w:rPr>
          <w:rFonts w:ascii="Arial" w:eastAsia="Arial" w:hAnsi="Arial" w:cs="Arial"/>
          <w:spacing w:val="37"/>
          <w:sz w:val="24"/>
          <w:szCs w:val="24"/>
        </w:rPr>
        <w:t xml:space="preserve"> </w:t>
      </w:r>
      <w:r>
        <w:rPr>
          <w:rFonts w:ascii="Arial" w:eastAsia="Arial" w:hAnsi="Arial" w:cs="Arial"/>
          <w:sz w:val="24"/>
          <w:szCs w:val="24"/>
        </w:rPr>
        <w:t>dengan</w:t>
      </w:r>
      <w:r>
        <w:rPr>
          <w:rFonts w:ascii="Arial" w:eastAsia="Arial" w:hAnsi="Arial" w:cs="Arial"/>
          <w:spacing w:val="37"/>
          <w:sz w:val="24"/>
          <w:szCs w:val="24"/>
        </w:rPr>
        <w:t xml:space="preserve"> </w:t>
      </w:r>
      <w:r>
        <w:rPr>
          <w:rFonts w:ascii="Arial" w:eastAsia="Arial" w:hAnsi="Arial" w:cs="Arial"/>
          <w:sz w:val="24"/>
          <w:szCs w:val="24"/>
        </w:rPr>
        <w:t>diberi</w:t>
      </w:r>
      <w:r>
        <w:rPr>
          <w:rFonts w:ascii="Arial" w:eastAsia="Arial" w:hAnsi="Arial" w:cs="Arial"/>
          <w:spacing w:val="37"/>
          <w:sz w:val="24"/>
          <w:szCs w:val="24"/>
        </w:rPr>
        <w:t xml:space="preserve"> </w:t>
      </w:r>
      <w:r>
        <w:rPr>
          <w:rFonts w:ascii="Arial" w:eastAsia="Arial" w:hAnsi="Arial" w:cs="Arial"/>
          <w:sz w:val="24"/>
          <w:szCs w:val="24"/>
        </w:rPr>
        <w:t>keterangan</w:t>
      </w:r>
      <w:r>
        <w:rPr>
          <w:rFonts w:ascii="Arial" w:eastAsia="Arial" w:hAnsi="Arial" w:cs="Arial"/>
          <w:spacing w:val="37"/>
          <w:sz w:val="24"/>
          <w:szCs w:val="24"/>
        </w:rPr>
        <w:t xml:space="preserve"> </w:t>
      </w:r>
      <w:r>
        <w:rPr>
          <w:rFonts w:ascii="Arial" w:eastAsia="Arial" w:hAnsi="Arial" w:cs="Arial"/>
          <w:sz w:val="24"/>
          <w:szCs w:val="24"/>
        </w:rPr>
        <w:t>dalam</w:t>
      </w:r>
      <w:r>
        <w:rPr>
          <w:rFonts w:ascii="Arial" w:eastAsia="Arial" w:hAnsi="Arial" w:cs="Arial"/>
          <w:spacing w:val="37"/>
          <w:sz w:val="24"/>
          <w:szCs w:val="24"/>
        </w:rPr>
        <w:t xml:space="preserve"> </w:t>
      </w:r>
      <w:r>
        <w:rPr>
          <w:rFonts w:ascii="Arial" w:eastAsia="Arial" w:hAnsi="Arial" w:cs="Arial"/>
          <w:sz w:val="24"/>
          <w:szCs w:val="24"/>
        </w:rPr>
        <w:t>kurung</w:t>
      </w:r>
      <w:r>
        <w:rPr>
          <w:rFonts w:ascii="Arial" w:eastAsia="Arial" w:hAnsi="Arial" w:cs="Arial"/>
          <w:spacing w:val="37"/>
          <w:sz w:val="24"/>
          <w:szCs w:val="24"/>
        </w:rPr>
        <w:t xml:space="preserve"> </w:t>
      </w:r>
      <w:r>
        <w:rPr>
          <w:rFonts w:ascii="Arial" w:eastAsia="Arial" w:hAnsi="Arial" w:cs="Arial"/>
          <w:sz w:val="24"/>
          <w:szCs w:val="24"/>
        </w:rPr>
        <w:t>(online).</w:t>
      </w:r>
      <w:r>
        <w:rPr>
          <w:rFonts w:ascii="Arial" w:eastAsia="Arial" w:hAnsi="Arial" w:cs="Arial"/>
          <w:spacing w:val="37"/>
          <w:sz w:val="24"/>
          <w:szCs w:val="24"/>
        </w:rPr>
        <w:t xml:space="preserve"> </w:t>
      </w:r>
      <w:r>
        <w:rPr>
          <w:rFonts w:ascii="Arial" w:eastAsia="Arial" w:hAnsi="Arial" w:cs="Arial"/>
          <w:sz w:val="24"/>
          <w:szCs w:val="24"/>
        </w:rPr>
        <w:t>Dan</w:t>
      </w:r>
      <w:r>
        <w:rPr>
          <w:rFonts w:ascii="Arial" w:eastAsia="Arial" w:hAnsi="Arial" w:cs="Arial"/>
          <w:spacing w:val="37"/>
          <w:sz w:val="24"/>
          <w:szCs w:val="24"/>
        </w:rPr>
        <w:t xml:space="preserve"> </w:t>
      </w:r>
      <w:r>
        <w:rPr>
          <w:rFonts w:ascii="Arial" w:eastAsia="Arial" w:hAnsi="Arial" w:cs="Arial"/>
          <w:sz w:val="24"/>
          <w:szCs w:val="24"/>
        </w:rPr>
        <w:t>diakhiri</w:t>
      </w:r>
    </w:p>
    <w:p w:rsidR="00090544" w:rsidRDefault="003B17C1">
      <w:pPr>
        <w:spacing w:before="65" w:line="484" w:lineRule="auto"/>
        <w:ind w:left="730" w:right="71"/>
        <w:rPr>
          <w:rFonts w:ascii="Arial" w:eastAsia="Arial" w:hAnsi="Arial" w:cs="Arial"/>
          <w:sz w:val="24"/>
          <w:szCs w:val="24"/>
        </w:rPr>
      </w:pPr>
      <w:r>
        <w:rPr>
          <w:rFonts w:ascii="Arial" w:eastAsia="Arial" w:hAnsi="Arial" w:cs="Arial"/>
          <w:sz w:val="24"/>
          <w:szCs w:val="24"/>
        </w:rPr>
        <w:lastRenderedPageBreak/>
        <w:t>dengan</w:t>
      </w:r>
      <w:r>
        <w:rPr>
          <w:rFonts w:ascii="Arial" w:eastAsia="Arial" w:hAnsi="Arial" w:cs="Arial"/>
          <w:spacing w:val="57"/>
          <w:sz w:val="24"/>
          <w:szCs w:val="24"/>
        </w:rPr>
        <w:t xml:space="preserve"> </w:t>
      </w:r>
      <w:r>
        <w:rPr>
          <w:rFonts w:ascii="Arial" w:eastAsia="Arial" w:hAnsi="Arial" w:cs="Arial"/>
          <w:sz w:val="24"/>
          <w:szCs w:val="24"/>
        </w:rPr>
        <w:t>alamat</w:t>
      </w:r>
      <w:r>
        <w:rPr>
          <w:rFonts w:ascii="Arial" w:eastAsia="Arial" w:hAnsi="Arial" w:cs="Arial"/>
          <w:spacing w:val="57"/>
          <w:sz w:val="24"/>
          <w:szCs w:val="24"/>
        </w:rPr>
        <w:t xml:space="preserve"> </w:t>
      </w:r>
      <w:r>
        <w:rPr>
          <w:rFonts w:ascii="Arial" w:eastAsia="Arial" w:hAnsi="Arial" w:cs="Arial"/>
          <w:sz w:val="24"/>
          <w:szCs w:val="24"/>
        </w:rPr>
        <w:t>sumber</w:t>
      </w:r>
      <w:r>
        <w:rPr>
          <w:rFonts w:ascii="Arial" w:eastAsia="Arial" w:hAnsi="Arial" w:cs="Arial"/>
          <w:spacing w:val="57"/>
          <w:sz w:val="24"/>
          <w:szCs w:val="24"/>
        </w:rPr>
        <w:t xml:space="preserve"> </w:t>
      </w:r>
      <w:r>
        <w:rPr>
          <w:rFonts w:ascii="Arial" w:eastAsia="Arial" w:hAnsi="Arial" w:cs="Arial"/>
          <w:sz w:val="24"/>
          <w:szCs w:val="24"/>
        </w:rPr>
        <w:t>rujukan</w:t>
      </w:r>
      <w:r>
        <w:rPr>
          <w:rFonts w:ascii="Arial" w:eastAsia="Arial" w:hAnsi="Arial" w:cs="Arial"/>
          <w:spacing w:val="57"/>
          <w:sz w:val="24"/>
          <w:szCs w:val="24"/>
        </w:rPr>
        <w:t xml:space="preserve"> </w:t>
      </w:r>
      <w:r>
        <w:rPr>
          <w:rFonts w:ascii="Arial" w:eastAsia="Arial" w:hAnsi="Arial" w:cs="Arial"/>
          <w:sz w:val="24"/>
          <w:szCs w:val="24"/>
        </w:rPr>
        <w:t>tersebut</w:t>
      </w:r>
      <w:r>
        <w:rPr>
          <w:rFonts w:ascii="Arial" w:eastAsia="Arial" w:hAnsi="Arial" w:cs="Arial"/>
          <w:spacing w:val="57"/>
          <w:sz w:val="24"/>
          <w:szCs w:val="24"/>
        </w:rPr>
        <w:t xml:space="preserve"> </w:t>
      </w:r>
      <w:r>
        <w:rPr>
          <w:rFonts w:ascii="Arial" w:eastAsia="Arial" w:hAnsi="Arial" w:cs="Arial"/>
          <w:sz w:val="24"/>
          <w:szCs w:val="24"/>
        </w:rPr>
        <w:t>disertai</w:t>
      </w:r>
      <w:r>
        <w:rPr>
          <w:rFonts w:ascii="Arial" w:eastAsia="Arial" w:hAnsi="Arial" w:cs="Arial"/>
          <w:spacing w:val="57"/>
          <w:sz w:val="24"/>
          <w:szCs w:val="24"/>
        </w:rPr>
        <w:t xml:space="preserve"> </w:t>
      </w:r>
      <w:r>
        <w:rPr>
          <w:rFonts w:ascii="Arial" w:eastAsia="Arial" w:hAnsi="Arial" w:cs="Arial"/>
          <w:sz w:val="24"/>
          <w:szCs w:val="24"/>
        </w:rPr>
        <w:t>dengan</w:t>
      </w:r>
      <w:r>
        <w:rPr>
          <w:rFonts w:ascii="Arial" w:eastAsia="Arial" w:hAnsi="Arial" w:cs="Arial"/>
          <w:spacing w:val="57"/>
          <w:sz w:val="24"/>
          <w:szCs w:val="24"/>
        </w:rPr>
        <w:t xml:space="preserve"> </w:t>
      </w:r>
      <w:r>
        <w:rPr>
          <w:rFonts w:ascii="Arial" w:eastAsia="Arial" w:hAnsi="Arial" w:cs="Arial"/>
          <w:sz w:val="24"/>
          <w:szCs w:val="24"/>
        </w:rPr>
        <w:t>keterangan</w:t>
      </w:r>
      <w:r>
        <w:rPr>
          <w:rFonts w:ascii="Arial" w:eastAsia="Arial" w:hAnsi="Arial" w:cs="Arial"/>
          <w:spacing w:val="57"/>
          <w:sz w:val="24"/>
          <w:szCs w:val="24"/>
        </w:rPr>
        <w:t xml:space="preserve"> </w:t>
      </w:r>
      <w:r>
        <w:rPr>
          <w:rFonts w:ascii="Arial" w:eastAsia="Arial" w:hAnsi="Arial" w:cs="Arial"/>
          <w:sz w:val="24"/>
          <w:szCs w:val="24"/>
        </w:rPr>
        <w:t>kapan diakses diantara tanda kurung. Contoh:</w:t>
      </w:r>
    </w:p>
    <w:p w:rsidR="00090544" w:rsidRDefault="00090544">
      <w:pPr>
        <w:spacing w:before="7" w:line="140" w:lineRule="exact"/>
        <w:rPr>
          <w:sz w:val="15"/>
          <w:szCs w:val="15"/>
        </w:rPr>
      </w:pPr>
    </w:p>
    <w:p w:rsidR="00090544" w:rsidRDefault="003B17C1">
      <w:pPr>
        <w:spacing w:line="480" w:lineRule="auto"/>
        <w:ind w:left="1360" w:right="71" w:hanging="630"/>
        <w:rPr>
          <w:rFonts w:ascii="Arial" w:eastAsia="Arial" w:hAnsi="Arial" w:cs="Arial"/>
          <w:sz w:val="24"/>
          <w:szCs w:val="24"/>
        </w:rPr>
      </w:pPr>
      <w:r>
        <w:rPr>
          <w:rFonts w:ascii="Arial" w:eastAsia="Arial" w:hAnsi="Arial" w:cs="Arial"/>
          <w:sz w:val="24"/>
          <w:szCs w:val="24"/>
        </w:rPr>
        <w:t>Griffith,</w:t>
      </w:r>
      <w:r>
        <w:rPr>
          <w:rFonts w:ascii="Arial" w:eastAsia="Arial" w:hAnsi="Arial" w:cs="Arial"/>
          <w:spacing w:val="36"/>
          <w:sz w:val="24"/>
          <w:szCs w:val="24"/>
        </w:rPr>
        <w:t xml:space="preserve"> </w:t>
      </w:r>
      <w:r>
        <w:rPr>
          <w:rFonts w:ascii="Arial" w:eastAsia="Arial" w:hAnsi="Arial" w:cs="Arial"/>
          <w:sz w:val="24"/>
          <w:szCs w:val="24"/>
        </w:rPr>
        <w:t>A.I.</w:t>
      </w:r>
      <w:r>
        <w:rPr>
          <w:rFonts w:ascii="Arial" w:eastAsia="Arial" w:hAnsi="Arial" w:cs="Arial"/>
          <w:spacing w:val="36"/>
          <w:sz w:val="24"/>
          <w:szCs w:val="24"/>
        </w:rPr>
        <w:t xml:space="preserve"> </w:t>
      </w:r>
      <w:r>
        <w:rPr>
          <w:rFonts w:ascii="Arial" w:eastAsia="Arial" w:hAnsi="Arial" w:cs="Arial"/>
          <w:sz w:val="24"/>
          <w:szCs w:val="24"/>
        </w:rPr>
        <w:t>1995.</w:t>
      </w:r>
      <w:r>
        <w:rPr>
          <w:rFonts w:ascii="Arial" w:eastAsia="Arial" w:hAnsi="Arial" w:cs="Arial"/>
          <w:spacing w:val="36"/>
          <w:sz w:val="24"/>
          <w:szCs w:val="24"/>
        </w:rPr>
        <w:t xml:space="preserve"> </w:t>
      </w:r>
      <w:r>
        <w:rPr>
          <w:rFonts w:ascii="Arial" w:eastAsia="Arial" w:hAnsi="Arial" w:cs="Arial"/>
          <w:sz w:val="24"/>
          <w:szCs w:val="24"/>
        </w:rPr>
        <w:t>Coordinating</w:t>
      </w:r>
      <w:r>
        <w:rPr>
          <w:rFonts w:ascii="Arial" w:eastAsia="Arial" w:hAnsi="Arial" w:cs="Arial"/>
          <w:spacing w:val="36"/>
          <w:sz w:val="24"/>
          <w:szCs w:val="24"/>
        </w:rPr>
        <w:t xml:space="preserve"> </w:t>
      </w:r>
      <w:r>
        <w:rPr>
          <w:rFonts w:ascii="Arial" w:eastAsia="Arial" w:hAnsi="Arial" w:cs="Arial"/>
          <w:sz w:val="24"/>
          <w:szCs w:val="24"/>
        </w:rPr>
        <w:t>Family</w:t>
      </w:r>
      <w:r>
        <w:rPr>
          <w:rFonts w:ascii="Arial" w:eastAsia="Arial" w:hAnsi="Arial" w:cs="Arial"/>
          <w:spacing w:val="36"/>
          <w:sz w:val="24"/>
          <w:szCs w:val="24"/>
        </w:rPr>
        <w:t xml:space="preserve"> </w:t>
      </w:r>
      <w:r>
        <w:rPr>
          <w:rFonts w:ascii="Arial" w:eastAsia="Arial" w:hAnsi="Arial" w:cs="Arial"/>
          <w:sz w:val="24"/>
          <w:szCs w:val="24"/>
        </w:rPr>
        <w:t>and</w:t>
      </w:r>
      <w:r>
        <w:rPr>
          <w:rFonts w:ascii="Arial" w:eastAsia="Arial" w:hAnsi="Arial" w:cs="Arial"/>
          <w:spacing w:val="36"/>
          <w:sz w:val="24"/>
          <w:szCs w:val="24"/>
        </w:rPr>
        <w:t xml:space="preserve"> </w:t>
      </w:r>
      <w:r>
        <w:rPr>
          <w:rFonts w:ascii="Arial" w:eastAsia="Arial" w:hAnsi="Arial" w:cs="Arial"/>
          <w:sz w:val="24"/>
          <w:szCs w:val="24"/>
        </w:rPr>
        <w:t>School:</w:t>
      </w:r>
      <w:r>
        <w:rPr>
          <w:rFonts w:ascii="Arial" w:eastAsia="Arial" w:hAnsi="Arial" w:cs="Arial"/>
          <w:spacing w:val="36"/>
          <w:sz w:val="24"/>
          <w:szCs w:val="24"/>
        </w:rPr>
        <w:t xml:space="preserve"> </w:t>
      </w:r>
      <w:r>
        <w:rPr>
          <w:rFonts w:ascii="Arial" w:eastAsia="Arial" w:hAnsi="Arial" w:cs="Arial"/>
          <w:sz w:val="24"/>
          <w:szCs w:val="24"/>
        </w:rPr>
        <w:t>Mothering</w:t>
      </w:r>
      <w:r>
        <w:rPr>
          <w:rFonts w:ascii="Arial" w:eastAsia="Arial" w:hAnsi="Arial" w:cs="Arial"/>
          <w:spacing w:val="36"/>
          <w:sz w:val="24"/>
          <w:szCs w:val="24"/>
        </w:rPr>
        <w:t xml:space="preserve"> </w:t>
      </w:r>
      <w:r>
        <w:rPr>
          <w:rFonts w:ascii="Arial" w:eastAsia="Arial" w:hAnsi="Arial" w:cs="Arial"/>
          <w:sz w:val="24"/>
          <w:szCs w:val="24"/>
        </w:rPr>
        <w:t>for</w:t>
      </w:r>
      <w:r>
        <w:rPr>
          <w:rFonts w:ascii="Arial" w:eastAsia="Arial" w:hAnsi="Arial" w:cs="Arial"/>
          <w:spacing w:val="36"/>
          <w:sz w:val="24"/>
          <w:szCs w:val="24"/>
        </w:rPr>
        <w:t xml:space="preserve"> </w:t>
      </w:r>
      <w:r>
        <w:rPr>
          <w:rFonts w:ascii="Arial" w:eastAsia="Arial" w:hAnsi="Arial" w:cs="Arial"/>
          <w:sz w:val="24"/>
          <w:szCs w:val="24"/>
        </w:rPr>
        <w:t xml:space="preserve">Schooling, Education   </w:t>
      </w:r>
      <w:r>
        <w:rPr>
          <w:rFonts w:ascii="Arial" w:eastAsia="Arial" w:hAnsi="Arial" w:cs="Arial"/>
          <w:spacing w:val="8"/>
          <w:sz w:val="24"/>
          <w:szCs w:val="24"/>
        </w:rPr>
        <w:t xml:space="preserve"> </w:t>
      </w:r>
      <w:r>
        <w:rPr>
          <w:rFonts w:ascii="Arial" w:eastAsia="Arial" w:hAnsi="Arial" w:cs="Arial"/>
          <w:sz w:val="24"/>
          <w:szCs w:val="24"/>
        </w:rPr>
        <w:t xml:space="preserve">Policy   </w:t>
      </w:r>
      <w:r>
        <w:rPr>
          <w:rFonts w:ascii="Arial" w:eastAsia="Arial" w:hAnsi="Arial" w:cs="Arial"/>
          <w:spacing w:val="8"/>
          <w:sz w:val="24"/>
          <w:szCs w:val="24"/>
        </w:rPr>
        <w:t xml:space="preserve"> </w:t>
      </w:r>
      <w:r>
        <w:rPr>
          <w:rFonts w:ascii="Arial" w:eastAsia="Arial" w:hAnsi="Arial" w:cs="Arial"/>
          <w:sz w:val="24"/>
          <w:szCs w:val="24"/>
        </w:rPr>
        <w:t xml:space="preserve">Analysis   </w:t>
      </w:r>
      <w:r>
        <w:rPr>
          <w:rFonts w:ascii="Arial" w:eastAsia="Arial" w:hAnsi="Arial" w:cs="Arial"/>
          <w:spacing w:val="8"/>
          <w:sz w:val="24"/>
          <w:szCs w:val="24"/>
        </w:rPr>
        <w:t xml:space="preserve"> </w:t>
      </w:r>
      <w:r>
        <w:rPr>
          <w:rFonts w:ascii="Arial" w:eastAsia="Arial" w:hAnsi="Arial" w:cs="Arial"/>
          <w:sz w:val="24"/>
          <w:szCs w:val="24"/>
        </w:rPr>
        <w:t xml:space="preserve">Archives,   </w:t>
      </w:r>
      <w:r>
        <w:rPr>
          <w:rFonts w:ascii="Arial" w:eastAsia="Arial" w:hAnsi="Arial" w:cs="Arial"/>
          <w:spacing w:val="8"/>
          <w:sz w:val="24"/>
          <w:szCs w:val="24"/>
        </w:rPr>
        <w:t xml:space="preserve"> </w:t>
      </w:r>
      <w:r>
        <w:rPr>
          <w:rFonts w:ascii="Arial" w:eastAsia="Arial" w:hAnsi="Arial" w:cs="Arial"/>
          <w:sz w:val="24"/>
          <w:szCs w:val="24"/>
        </w:rPr>
        <w:t xml:space="preserve">(online),   </w:t>
      </w:r>
      <w:r>
        <w:rPr>
          <w:rFonts w:ascii="Arial" w:eastAsia="Arial" w:hAnsi="Arial" w:cs="Arial"/>
          <w:spacing w:val="8"/>
          <w:sz w:val="24"/>
          <w:szCs w:val="24"/>
        </w:rPr>
        <w:t xml:space="preserve"> </w:t>
      </w:r>
      <w:r>
        <w:rPr>
          <w:rFonts w:ascii="Arial" w:eastAsia="Arial" w:hAnsi="Arial" w:cs="Arial"/>
          <w:sz w:val="24"/>
          <w:szCs w:val="24"/>
        </w:rPr>
        <w:t xml:space="preserve">Vol.   </w:t>
      </w:r>
      <w:r>
        <w:rPr>
          <w:rFonts w:ascii="Arial" w:eastAsia="Arial" w:hAnsi="Arial" w:cs="Arial"/>
          <w:spacing w:val="8"/>
          <w:sz w:val="24"/>
          <w:szCs w:val="24"/>
        </w:rPr>
        <w:t xml:space="preserve"> </w:t>
      </w:r>
      <w:r>
        <w:rPr>
          <w:rFonts w:ascii="Arial" w:eastAsia="Arial" w:hAnsi="Arial" w:cs="Arial"/>
          <w:sz w:val="24"/>
          <w:szCs w:val="24"/>
        </w:rPr>
        <w:t xml:space="preserve">3,   </w:t>
      </w:r>
      <w:r>
        <w:rPr>
          <w:rFonts w:ascii="Arial" w:eastAsia="Arial" w:hAnsi="Arial" w:cs="Arial"/>
          <w:spacing w:val="8"/>
          <w:sz w:val="24"/>
          <w:szCs w:val="24"/>
        </w:rPr>
        <w:t xml:space="preserve"> </w:t>
      </w:r>
      <w:r>
        <w:rPr>
          <w:rFonts w:ascii="Arial" w:eastAsia="Arial" w:hAnsi="Arial" w:cs="Arial"/>
          <w:sz w:val="24"/>
          <w:szCs w:val="24"/>
        </w:rPr>
        <w:t xml:space="preserve">No.   </w:t>
      </w:r>
      <w:r>
        <w:rPr>
          <w:rFonts w:ascii="Arial" w:eastAsia="Arial" w:hAnsi="Arial" w:cs="Arial"/>
          <w:spacing w:val="8"/>
          <w:sz w:val="24"/>
          <w:szCs w:val="24"/>
        </w:rPr>
        <w:t xml:space="preserve"> </w:t>
      </w:r>
      <w:r>
        <w:rPr>
          <w:rFonts w:ascii="Arial" w:eastAsia="Arial" w:hAnsi="Arial" w:cs="Arial"/>
          <w:sz w:val="24"/>
          <w:szCs w:val="24"/>
        </w:rPr>
        <w:t>1</w:t>
      </w:r>
    </w:p>
    <w:p w:rsidR="00090544" w:rsidRDefault="00B143BB">
      <w:pPr>
        <w:spacing w:before="12" w:line="260" w:lineRule="exact"/>
        <w:ind w:left="1360"/>
        <w:rPr>
          <w:rFonts w:ascii="Arial" w:eastAsia="Arial" w:hAnsi="Arial" w:cs="Arial"/>
          <w:sz w:val="24"/>
          <w:szCs w:val="24"/>
        </w:rPr>
      </w:pPr>
      <w:hyperlink r:id="rId14">
        <w:r w:rsidR="003B17C1">
          <w:rPr>
            <w:rFonts w:ascii="Arial" w:eastAsia="Arial" w:hAnsi="Arial" w:cs="Arial"/>
            <w:position w:val="-1"/>
            <w:sz w:val="24"/>
            <w:szCs w:val="24"/>
          </w:rPr>
          <w:t>(</w:t>
        </w:r>
        <w:r w:rsidR="003B17C1">
          <w:rPr>
            <w:rFonts w:ascii="Arial" w:eastAsia="Arial" w:hAnsi="Arial" w:cs="Arial"/>
            <w:position w:val="-1"/>
            <w:sz w:val="24"/>
            <w:szCs w:val="24"/>
            <w:u w:val="single" w:color="000000"/>
          </w:rPr>
          <w:t>http://olam.ed.asu.edu/epaa/</w:t>
        </w:r>
      </w:hyperlink>
      <w:r w:rsidR="003B17C1">
        <w:rPr>
          <w:rFonts w:ascii="Arial" w:eastAsia="Arial" w:hAnsi="Arial" w:cs="Arial"/>
          <w:position w:val="-1"/>
          <w:sz w:val="24"/>
          <w:szCs w:val="24"/>
        </w:rPr>
        <w:t>, diakses 12 Februari 1997).</w:t>
      </w:r>
    </w:p>
    <w:p w:rsidR="00090544" w:rsidRDefault="00090544">
      <w:pPr>
        <w:spacing w:before="7" w:line="120" w:lineRule="exact"/>
        <w:rPr>
          <w:sz w:val="13"/>
          <w:szCs w:val="13"/>
        </w:rPr>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484D46" w:rsidRDefault="00484D46">
      <w:pPr>
        <w:spacing w:line="200" w:lineRule="exact"/>
      </w:pPr>
    </w:p>
    <w:p w:rsidR="00484D46" w:rsidRDefault="00484D46">
      <w:pPr>
        <w:spacing w:line="200" w:lineRule="exact"/>
      </w:pPr>
    </w:p>
    <w:p w:rsidR="00484D46" w:rsidRDefault="00484D46">
      <w:pPr>
        <w:spacing w:line="200" w:lineRule="exact"/>
      </w:pPr>
    </w:p>
    <w:p w:rsidR="00484D46" w:rsidRDefault="00484D46">
      <w:pPr>
        <w:spacing w:line="200" w:lineRule="exact"/>
      </w:pPr>
    </w:p>
    <w:p w:rsidR="00484D46" w:rsidRDefault="00484D46">
      <w:pPr>
        <w:spacing w:line="200" w:lineRule="exact"/>
      </w:pPr>
    </w:p>
    <w:p w:rsidR="00484D46" w:rsidRDefault="00484D46">
      <w:pPr>
        <w:spacing w:line="200" w:lineRule="exact"/>
      </w:pPr>
    </w:p>
    <w:p w:rsidR="00484D46" w:rsidRDefault="00484D46">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2D48E3" w:rsidRDefault="002D48E3">
      <w:pPr>
        <w:spacing w:line="200" w:lineRule="exact"/>
      </w:pPr>
    </w:p>
    <w:p w:rsidR="00090544" w:rsidRDefault="003B17C1">
      <w:pPr>
        <w:spacing w:before="29"/>
        <w:ind w:left="100"/>
        <w:rPr>
          <w:rFonts w:ascii="Arial" w:eastAsia="Arial" w:hAnsi="Arial" w:cs="Arial"/>
          <w:sz w:val="24"/>
          <w:szCs w:val="24"/>
        </w:rPr>
      </w:pPr>
      <w:r>
        <w:rPr>
          <w:rFonts w:ascii="Arial" w:eastAsia="Arial" w:hAnsi="Arial" w:cs="Arial"/>
          <w:sz w:val="24"/>
          <w:szCs w:val="24"/>
        </w:rPr>
        <w:lastRenderedPageBreak/>
        <w:t>PANDUAN PENULISAN PUBLIKASI ILMIAH</w:t>
      </w:r>
    </w:p>
    <w:p w:rsidR="00090544" w:rsidRDefault="00090544">
      <w:pPr>
        <w:spacing w:before="16" w:line="260" w:lineRule="exact"/>
        <w:rPr>
          <w:sz w:val="26"/>
          <w:szCs w:val="26"/>
        </w:rPr>
      </w:pPr>
    </w:p>
    <w:p w:rsidR="00090544" w:rsidRDefault="003B17C1">
      <w:pPr>
        <w:spacing w:line="482" w:lineRule="auto"/>
        <w:ind w:left="100" w:right="71" w:firstLine="720"/>
        <w:jc w:val="both"/>
        <w:rPr>
          <w:rFonts w:ascii="Arial" w:eastAsia="Arial" w:hAnsi="Arial" w:cs="Arial"/>
          <w:sz w:val="24"/>
          <w:szCs w:val="24"/>
        </w:rPr>
      </w:pPr>
      <w:r>
        <w:rPr>
          <w:rFonts w:ascii="Arial" w:eastAsia="Arial" w:hAnsi="Arial" w:cs="Arial"/>
          <w:sz w:val="24"/>
          <w:szCs w:val="24"/>
        </w:rPr>
        <w:t>Pada akhir studinya, semua mahasiswa yang telah menyelesaikan penelitian dan ujian skripsi diwajibkan menyerahkan 1 (satu) eksemplar naskah publikasi ilmiah beserta 1 (satu) buah disket kepada program studi.</w:t>
      </w:r>
    </w:p>
    <w:p w:rsidR="00090544" w:rsidRDefault="003B17C1">
      <w:pPr>
        <w:spacing w:line="481" w:lineRule="auto"/>
        <w:ind w:left="100" w:right="71" w:firstLine="720"/>
        <w:jc w:val="both"/>
        <w:rPr>
          <w:rFonts w:ascii="Arial" w:eastAsia="Arial" w:hAnsi="Arial" w:cs="Arial"/>
          <w:sz w:val="24"/>
          <w:szCs w:val="24"/>
        </w:rPr>
      </w:pPr>
      <w:r>
        <w:rPr>
          <w:rFonts w:ascii="Arial" w:eastAsia="Arial" w:hAnsi="Arial" w:cs="Arial"/>
          <w:sz w:val="24"/>
          <w:szCs w:val="24"/>
        </w:rPr>
        <w:t>Publikasi  ilmiah  merupakan  media  untuk  menyebar  luaskan  hasil  hasil penelian kepada masyarakat luas. Publikasi ilmiah disajikan secara ringkas, namun memuat informasi hasil penelitian secara maksimal. Naskah publikasi ilmiah dibuat dengan</w:t>
      </w:r>
      <w:r>
        <w:rPr>
          <w:rFonts w:ascii="Arial" w:eastAsia="Arial" w:hAnsi="Arial" w:cs="Arial"/>
          <w:spacing w:val="49"/>
          <w:sz w:val="24"/>
          <w:szCs w:val="24"/>
        </w:rPr>
        <w:t xml:space="preserve"> </w:t>
      </w:r>
      <w:r>
        <w:rPr>
          <w:rFonts w:ascii="Arial" w:eastAsia="Arial" w:hAnsi="Arial" w:cs="Arial"/>
          <w:sz w:val="24"/>
          <w:szCs w:val="24"/>
        </w:rPr>
        <w:t>format</w:t>
      </w:r>
      <w:r>
        <w:rPr>
          <w:rFonts w:ascii="Arial" w:eastAsia="Arial" w:hAnsi="Arial" w:cs="Arial"/>
          <w:spacing w:val="48"/>
          <w:sz w:val="24"/>
          <w:szCs w:val="24"/>
        </w:rPr>
        <w:t xml:space="preserve"> </w:t>
      </w:r>
      <w:r>
        <w:rPr>
          <w:rFonts w:ascii="Arial" w:eastAsia="Arial" w:hAnsi="Arial" w:cs="Arial"/>
          <w:sz w:val="24"/>
          <w:szCs w:val="24"/>
        </w:rPr>
        <w:t>artikel</w:t>
      </w:r>
      <w:r>
        <w:rPr>
          <w:rFonts w:ascii="Arial" w:eastAsia="Arial" w:hAnsi="Arial" w:cs="Arial"/>
          <w:spacing w:val="49"/>
          <w:sz w:val="24"/>
          <w:szCs w:val="24"/>
        </w:rPr>
        <w:t xml:space="preserve"> </w:t>
      </w:r>
      <w:r>
        <w:rPr>
          <w:rFonts w:ascii="Arial" w:eastAsia="Arial" w:hAnsi="Arial" w:cs="Arial"/>
          <w:sz w:val="24"/>
          <w:szCs w:val="24"/>
        </w:rPr>
        <w:t>ilmiah</w:t>
      </w:r>
      <w:r>
        <w:rPr>
          <w:rFonts w:ascii="Arial" w:eastAsia="Arial" w:hAnsi="Arial" w:cs="Arial"/>
          <w:spacing w:val="49"/>
          <w:sz w:val="24"/>
          <w:szCs w:val="24"/>
        </w:rPr>
        <w:t xml:space="preserve"> </w:t>
      </w:r>
      <w:r>
        <w:rPr>
          <w:rFonts w:ascii="Arial" w:eastAsia="Arial" w:hAnsi="Arial" w:cs="Arial"/>
          <w:sz w:val="24"/>
          <w:szCs w:val="24"/>
        </w:rPr>
        <w:t>sebuah</w:t>
      </w:r>
      <w:r>
        <w:rPr>
          <w:rFonts w:ascii="Arial" w:eastAsia="Arial" w:hAnsi="Arial" w:cs="Arial"/>
          <w:spacing w:val="49"/>
          <w:sz w:val="24"/>
          <w:szCs w:val="24"/>
        </w:rPr>
        <w:t xml:space="preserve"> </w:t>
      </w:r>
      <w:r>
        <w:rPr>
          <w:rFonts w:ascii="Arial" w:eastAsia="Arial" w:hAnsi="Arial" w:cs="Arial"/>
          <w:sz w:val="24"/>
          <w:szCs w:val="24"/>
        </w:rPr>
        <w:t>jurnal,</w:t>
      </w:r>
      <w:r>
        <w:rPr>
          <w:rFonts w:ascii="Arial" w:eastAsia="Arial" w:hAnsi="Arial" w:cs="Arial"/>
          <w:spacing w:val="48"/>
          <w:sz w:val="24"/>
          <w:szCs w:val="24"/>
        </w:rPr>
        <w:t xml:space="preserve"> </w:t>
      </w:r>
      <w:r>
        <w:rPr>
          <w:rFonts w:ascii="Arial" w:eastAsia="Arial" w:hAnsi="Arial" w:cs="Arial"/>
          <w:sz w:val="24"/>
          <w:szCs w:val="24"/>
        </w:rPr>
        <w:t>karena</w:t>
      </w:r>
      <w:r>
        <w:rPr>
          <w:rFonts w:ascii="Arial" w:eastAsia="Arial" w:hAnsi="Arial" w:cs="Arial"/>
          <w:spacing w:val="49"/>
          <w:sz w:val="24"/>
          <w:szCs w:val="24"/>
        </w:rPr>
        <w:t xml:space="preserve"> </w:t>
      </w:r>
      <w:r>
        <w:rPr>
          <w:rFonts w:ascii="Arial" w:eastAsia="Arial" w:hAnsi="Arial" w:cs="Arial"/>
          <w:sz w:val="24"/>
          <w:szCs w:val="24"/>
        </w:rPr>
        <w:t>bagi</w:t>
      </w:r>
      <w:r>
        <w:rPr>
          <w:rFonts w:ascii="Arial" w:eastAsia="Arial" w:hAnsi="Arial" w:cs="Arial"/>
          <w:spacing w:val="49"/>
          <w:sz w:val="24"/>
          <w:szCs w:val="24"/>
        </w:rPr>
        <w:t xml:space="preserve"> </w:t>
      </w:r>
      <w:r>
        <w:rPr>
          <w:rFonts w:ascii="Arial" w:eastAsia="Arial" w:hAnsi="Arial" w:cs="Arial"/>
          <w:sz w:val="24"/>
          <w:szCs w:val="24"/>
        </w:rPr>
        <w:t>penelitian</w:t>
      </w:r>
      <w:r>
        <w:rPr>
          <w:rFonts w:ascii="Arial" w:eastAsia="Arial" w:hAnsi="Arial" w:cs="Arial"/>
          <w:spacing w:val="49"/>
          <w:sz w:val="24"/>
          <w:szCs w:val="24"/>
        </w:rPr>
        <w:t xml:space="preserve"> </w:t>
      </w:r>
      <w:r>
        <w:rPr>
          <w:rFonts w:ascii="Arial" w:eastAsia="Arial" w:hAnsi="Arial" w:cs="Arial"/>
          <w:sz w:val="24"/>
          <w:szCs w:val="24"/>
        </w:rPr>
        <w:t>yang</w:t>
      </w:r>
      <w:r>
        <w:rPr>
          <w:rFonts w:ascii="Arial" w:eastAsia="Arial" w:hAnsi="Arial" w:cs="Arial"/>
          <w:spacing w:val="49"/>
          <w:sz w:val="24"/>
          <w:szCs w:val="24"/>
        </w:rPr>
        <w:t xml:space="preserve"> </w:t>
      </w:r>
      <w:r>
        <w:rPr>
          <w:rFonts w:ascii="Arial" w:eastAsia="Arial" w:hAnsi="Arial" w:cs="Arial"/>
          <w:sz w:val="24"/>
          <w:szCs w:val="24"/>
        </w:rPr>
        <w:t xml:space="preserve">berbobot akan diterbitkan dijurnal mekanika Program Studi Teknik </w:t>
      </w:r>
      <w:r w:rsidR="00950917">
        <w:rPr>
          <w:rFonts w:ascii="Arial" w:eastAsia="Arial" w:hAnsi="Arial" w:cs="Arial"/>
          <w:sz w:val="24"/>
          <w:szCs w:val="24"/>
        </w:rPr>
        <w:t>Informatika</w:t>
      </w:r>
      <w:r>
        <w:rPr>
          <w:rFonts w:ascii="Arial" w:eastAsia="Arial" w:hAnsi="Arial" w:cs="Arial"/>
          <w:sz w:val="24"/>
          <w:szCs w:val="24"/>
        </w:rPr>
        <w:t xml:space="preserve"> UNHAS.</w:t>
      </w:r>
    </w:p>
    <w:p w:rsidR="00090544" w:rsidRDefault="003B17C1">
      <w:pPr>
        <w:spacing w:line="482" w:lineRule="auto"/>
        <w:ind w:left="100" w:right="71" w:firstLine="720"/>
        <w:jc w:val="both"/>
        <w:rPr>
          <w:rFonts w:ascii="Arial" w:eastAsia="Arial" w:hAnsi="Arial" w:cs="Arial"/>
          <w:sz w:val="24"/>
          <w:szCs w:val="24"/>
        </w:rPr>
      </w:pPr>
      <w:r>
        <w:rPr>
          <w:rFonts w:ascii="Arial" w:eastAsia="Arial" w:hAnsi="Arial" w:cs="Arial"/>
          <w:sz w:val="24"/>
          <w:szCs w:val="24"/>
        </w:rPr>
        <w:t xml:space="preserve">Naskah  publikasi  ilmiah  diketik  dengan  program </w:t>
      </w:r>
      <w:r>
        <w:rPr>
          <w:rFonts w:ascii="Arial" w:eastAsia="Arial" w:hAnsi="Arial" w:cs="Arial"/>
          <w:spacing w:val="1"/>
          <w:sz w:val="24"/>
          <w:szCs w:val="24"/>
        </w:rPr>
        <w:t xml:space="preserve"> </w:t>
      </w:r>
      <w:r>
        <w:rPr>
          <w:rFonts w:ascii="Arial" w:eastAsia="Arial" w:hAnsi="Arial" w:cs="Arial"/>
          <w:sz w:val="24"/>
          <w:szCs w:val="24"/>
        </w:rPr>
        <w:t>Ms.  Word,  dicetak  pada kertas HVS-A4 dengan format 2 (dua) kolom. Jarak tul</w:t>
      </w:r>
      <w:r w:rsidR="00955E96">
        <w:rPr>
          <w:rFonts w:ascii="Arial" w:eastAsia="Arial" w:hAnsi="Arial" w:cs="Arial"/>
          <w:sz w:val="24"/>
          <w:szCs w:val="24"/>
        </w:rPr>
        <w:t>isan 1 spasi dengan tipe huruf T</w:t>
      </w:r>
      <w:r>
        <w:rPr>
          <w:rFonts w:ascii="Arial" w:eastAsia="Arial" w:hAnsi="Arial" w:cs="Arial"/>
          <w:sz w:val="24"/>
          <w:szCs w:val="24"/>
        </w:rPr>
        <w:t xml:space="preserve">imes </w:t>
      </w:r>
      <w:r w:rsidR="00955E96">
        <w:rPr>
          <w:rFonts w:ascii="Arial" w:eastAsia="Arial" w:hAnsi="Arial" w:cs="Arial"/>
          <w:sz w:val="24"/>
          <w:szCs w:val="24"/>
        </w:rPr>
        <w:t>N</w:t>
      </w:r>
      <w:r>
        <w:rPr>
          <w:rFonts w:ascii="Arial" w:eastAsia="Arial" w:hAnsi="Arial" w:cs="Arial"/>
          <w:sz w:val="24"/>
          <w:szCs w:val="24"/>
        </w:rPr>
        <w:t xml:space="preserve">ew </w:t>
      </w:r>
      <w:r w:rsidR="00955E96">
        <w:rPr>
          <w:rFonts w:ascii="Arial" w:eastAsia="Arial" w:hAnsi="Arial" w:cs="Arial"/>
          <w:sz w:val="24"/>
          <w:szCs w:val="24"/>
        </w:rPr>
        <w:t>R</w:t>
      </w:r>
      <w:r>
        <w:rPr>
          <w:rFonts w:ascii="Arial" w:eastAsia="Arial" w:hAnsi="Arial" w:cs="Arial"/>
          <w:sz w:val="24"/>
          <w:szCs w:val="24"/>
        </w:rPr>
        <w:t>oman 12. Naskah publikasi ilmiah disajikan tidak lebih dari 8 halaman.</w:t>
      </w:r>
    </w:p>
    <w:p w:rsidR="00090544" w:rsidRDefault="003B17C1">
      <w:pPr>
        <w:spacing w:before="65"/>
        <w:ind w:left="100"/>
        <w:rPr>
          <w:rFonts w:ascii="Arial" w:eastAsia="Arial" w:hAnsi="Arial" w:cs="Arial"/>
          <w:sz w:val="24"/>
          <w:szCs w:val="24"/>
        </w:rPr>
      </w:pPr>
      <w:r>
        <w:rPr>
          <w:rFonts w:ascii="Arial" w:eastAsia="Arial" w:hAnsi="Arial" w:cs="Arial"/>
          <w:sz w:val="24"/>
          <w:szCs w:val="24"/>
        </w:rPr>
        <w:t>1.</w:t>
      </w:r>
      <w:r>
        <w:rPr>
          <w:rFonts w:ascii="Arial" w:eastAsia="Arial" w:hAnsi="Arial" w:cs="Arial"/>
          <w:spacing w:val="17"/>
          <w:sz w:val="24"/>
          <w:szCs w:val="24"/>
        </w:rPr>
        <w:t xml:space="preserve"> </w:t>
      </w:r>
      <w:r>
        <w:rPr>
          <w:rFonts w:ascii="Arial" w:eastAsia="Arial" w:hAnsi="Arial" w:cs="Arial"/>
          <w:sz w:val="24"/>
          <w:szCs w:val="24"/>
        </w:rPr>
        <w:t>Judul (dalam bahasa indonesia)</w:t>
      </w:r>
    </w:p>
    <w:p w:rsidR="00090544" w:rsidRDefault="00090544">
      <w:pPr>
        <w:spacing w:before="16" w:line="260" w:lineRule="exact"/>
        <w:rPr>
          <w:sz w:val="26"/>
          <w:szCs w:val="26"/>
        </w:rPr>
      </w:pPr>
    </w:p>
    <w:p w:rsidR="00090544" w:rsidRDefault="003B17C1">
      <w:pPr>
        <w:spacing w:line="480" w:lineRule="auto"/>
        <w:ind w:left="384" w:right="71" w:hanging="284"/>
        <w:rPr>
          <w:rFonts w:ascii="Arial" w:eastAsia="Arial" w:hAnsi="Arial" w:cs="Arial"/>
          <w:sz w:val="24"/>
          <w:szCs w:val="24"/>
        </w:rPr>
      </w:pPr>
      <w:r>
        <w:rPr>
          <w:rFonts w:ascii="Arial" w:eastAsia="Arial" w:hAnsi="Arial" w:cs="Arial"/>
          <w:sz w:val="24"/>
          <w:szCs w:val="24"/>
        </w:rPr>
        <w:t>2.</w:t>
      </w:r>
      <w:r>
        <w:rPr>
          <w:rFonts w:ascii="Arial" w:eastAsia="Arial" w:hAnsi="Arial" w:cs="Arial"/>
          <w:spacing w:val="17"/>
          <w:sz w:val="24"/>
          <w:szCs w:val="24"/>
        </w:rPr>
        <w:t xml:space="preserve"> </w:t>
      </w:r>
      <w:r>
        <w:rPr>
          <w:rFonts w:ascii="Arial" w:eastAsia="Arial" w:hAnsi="Arial" w:cs="Arial"/>
          <w:sz w:val="24"/>
          <w:szCs w:val="24"/>
        </w:rPr>
        <w:t>Nama</w:t>
      </w:r>
      <w:r>
        <w:rPr>
          <w:rFonts w:ascii="Arial" w:eastAsia="Arial" w:hAnsi="Arial" w:cs="Arial"/>
          <w:spacing w:val="34"/>
          <w:sz w:val="24"/>
          <w:szCs w:val="24"/>
        </w:rPr>
        <w:t xml:space="preserve"> </w:t>
      </w:r>
      <w:r>
        <w:rPr>
          <w:rFonts w:ascii="Arial" w:eastAsia="Arial" w:hAnsi="Arial" w:cs="Arial"/>
          <w:sz w:val="24"/>
          <w:szCs w:val="24"/>
        </w:rPr>
        <w:t>penulis</w:t>
      </w:r>
      <w:r>
        <w:rPr>
          <w:rFonts w:ascii="Arial" w:eastAsia="Arial" w:hAnsi="Arial" w:cs="Arial"/>
          <w:spacing w:val="34"/>
          <w:sz w:val="24"/>
          <w:szCs w:val="24"/>
        </w:rPr>
        <w:t xml:space="preserve"> </w:t>
      </w:r>
      <w:r>
        <w:rPr>
          <w:rFonts w:ascii="Arial" w:eastAsia="Arial" w:hAnsi="Arial" w:cs="Arial"/>
          <w:sz w:val="24"/>
          <w:szCs w:val="24"/>
        </w:rPr>
        <w:t>(dicamtumkan</w:t>
      </w:r>
      <w:r>
        <w:rPr>
          <w:rFonts w:ascii="Arial" w:eastAsia="Arial" w:hAnsi="Arial" w:cs="Arial"/>
          <w:spacing w:val="34"/>
          <w:sz w:val="24"/>
          <w:szCs w:val="24"/>
        </w:rPr>
        <w:t xml:space="preserve"> </w:t>
      </w:r>
      <w:r>
        <w:rPr>
          <w:rFonts w:ascii="Arial" w:eastAsia="Arial" w:hAnsi="Arial" w:cs="Arial"/>
          <w:sz w:val="24"/>
          <w:szCs w:val="24"/>
        </w:rPr>
        <w:t>tanpa</w:t>
      </w:r>
      <w:r>
        <w:rPr>
          <w:rFonts w:ascii="Arial" w:eastAsia="Arial" w:hAnsi="Arial" w:cs="Arial"/>
          <w:spacing w:val="34"/>
          <w:sz w:val="24"/>
          <w:szCs w:val="24"/>
        </w:rPr>
        <w:t xml:space="preserve"> </w:t>
      </w:r>
      <w:r>
        <w:rPr>
          <w:rFonts w:ascii="Arial" w:eastAsia="Arial" w:hAnsi="Arial" w:cs="Arial"/>
          <w:sz w:val="24"/>
          <w:szCs w:val="24"/>
        </w:rPr>
        <w:t>gelar</w:t>
      </w:r>
      <w:r>
        <w:rPr>
          <w:rFonts w:ascii="Arial" w:eastAsia="Arial" w:hAnsi="Arial" w:cs="Arial"/>
          <w:spacing w:val="34"/>
          <w:sz w:val="24"/>
          <w:szCs w:val="24"/>
        </w:rPr>
        <w:t xml:space="preserve"> </w:t>
      </w:r>
      <w:r>
        <w:rPr>
          <w:rFonts w:ascii="Arial" w:eastAsia="Arial" w:hAnsi="Arial" w:cs="Arial"/>
          <w:sz w:val="24"/>
          <w:szCs w:val="24"/>
        </w:rPr>
        <w:t>dan</w:t>
      </w:r>
      <w:r>
        <w:rPr>
          <w:rFonts w:ascii="Arial" w:eastAsia="Arial" w:hAnsi="Arial" w:cs="Arial"/>
          <w:spacing w:val="34"/>
          <w:sz w:val="24"/>
          <w:szCs w:val="24"/>
        </w:rPr>
        <w:t xml:space="preserve"> </w:t>
      </w:r>
      <w:r>
        <w:rPr>
          <w:rFonts w:ascii="Arial" w:eastAsia="Arial" w:hAnsi="Arial" w:cs="Arial"/>
          <w:sz w:val="24"/>
          <w:szCs w:val="24"/>
        </w:rPr>
        <w:t>pada</w:t>
      </w:r>
      <w:r>
        <w:rPr>
          <w:rFonts w:ascii="Arial" w:eastAsia="Arial" w:hAnsi="Arial" w:cs="Arial"/>
          <w:spacing w:val="34"/>
          <w:sz w:val="24"/>
          <w:szCs w:val="24"/>
        </w:rPr>
        <w:t xml:space="preserve"> </w:t>
      </w:r>
      <w:r>
        <w:rPr>
          <w:rFonts w:ascii="Arial" w:eastAsia="Arial" w:hAnsi="Arial" w:cs="Arial"/>
          <w:sz w:val="24"/>
          <w:szCs w:val="24"/>
        </w:rPr>
        <w:t>bagian</w:t>
      </w:r>
      <w:r>
        <w:rPr>
          <w:rFonts w:ascii="Arial" w:eastAsia="Arial" w:hAnsi="Arial" w:cs="Arial"/>
          <w:spacing w:val="34"/>
          <w:sz w:val="24"/>
          <w:szCs w:val="24"/>
        </w:rPr>
        <w:t xml:space="preserve"> </w:t>
      </w:r>
      <w:r>
        <w:rPr>
          <w:rFonts w:ascii="Arial" w:eastAsia="Arial" w:hAnsi="Arial" w:cs="Arial"/>
          <w:sz w:val="24"/>
          <w:szCs w:val="24"/>
        </w:rPr>
        <w:t>bawah</w:t>
      </w:r>
      <w:r>
        <w:rPr>
          <w:rFonts w:ascii="Arial" w:eastAsia="Arial" w:hAnsi="Arial" w:cs="Arial"/>
          <w:spacing w:val="34"/>
          <w:sz w:val="24"/>
          <w:szCs w:val="24"/>
        </w:rPr>
        <w:t xml:space="preserve"> </w:t>
      </w:r>
      <w:r>
        <w:rPr>
          <w:rFonts w:ascii="Arial" w:eastAsia="Arial" w:hAnsi="Arial" w:cs="Arial"/>
          <w:sz w:val="24"/>
          <w:szCs w:val="24"/>
        </w:rPr>
        <w:t>dicamtumkan catatan program studi dan fakultas mahasiswa yang bersangkutan)</w:t>
      </w:r>
    </w:p>
    <w:p w:rsidR="00090544" w:rsidRDefault="003B17C1">
      <w:pPr>
        <w:spacing w:before="8"/>
        <w:ind w:left="100"/>
        <w:rPr>
          <w:rFonts w:ascii="Arial" w:eastAsia="Arial" w:hAnsi="Arial" w:cs="Arial"/>
          <w:sz w:val="24"/>
          <w:szCs w:val="24"/>
        </w:rPr>
      </w:pPr>
      <w:r>
        <w:rPr>
          <w:rFonts w:ascii="Arial" w:eastAsia="Arial" w:hAnsi="Arial" w:cs="Arial"/>
          <w:sz w:val="24"/>
          <w:szCs w:val="24"/>
        </w:rPr>
        <w:t>3.</w:t>
      </w:r>
      <w:r>
        <w:rPr>
          <w:rFonts w:ascii="Arial" w:eastAsia="Arial" w:hAnsi="Arial" w:cs="Arial"/>
          <w:spacing w:val="17"/>
          <w:sz w:val="24"/>
          <w:szCs w:val="24"/>
        </w:rPr>
        <w:t xml:space="preserve"> </w:t>
      </w:r>
      <w:r>
        <w:rPr>
          <w:rFonts w:ascii="Arial" w:eastAsia="Arial" w:hAnsi="Arial" w:cs="Arial"/>
          <w:sz w:val="24"/>
          <w:szCs w:val="24"/>
        </w:rPr>
        <w:t>Abstrak (dituliskan dalam bahasa inggris dengan tulisan maksimum 250 kata)</w:t>
      </w:r>
    </w:p>
    <w:p w:rsidR="00090544" w:rsidRDefault="00090544">
      <w:pPr>
        <w:spacing w:before="16" w:line="260" w:lineRule="exact"/>
        <w:rPr>
          <w:sz w:val="26"/>
          <w:szCs w:val="26"/>
        </w:rPr>
      </w:pPr>
    </w:p>
    <w:p w:rsidR="00090544" w:rsidRDefault="003B17C1">
      <w:pPr>
        <w:ind w:left="100"/>
        <w:rPr>
          <w:rFonts w:ascii="Arial" w:eastAsia="Arial" w:hAnsi="Arial" w:cs="Arial"/>
          <w:sz w:val="24"/>
          <w:szCs w:val="24"/>
        </w:rPr>
      </w:pPr>
      <w:r>
        <w:rPr>
          <w:rFonts w:ascii="Arial" w:eastAsia="Arial" w:hAnsi="Arial" w:cs="Arial"/>
          <w:sz w:val="24"/>
          <w:szCs w:val="24"/>
        </w:rPr>
        <w:t>4.</w:t>
      </w:r>
      <w:r>
        <w:rPr>
          <w:rFonts w:ascii="Arial" w:eastAsia="Arial" w:hAnsi="Arial" w:cs="Arial"/>
          <w:spacing w:val="17"/>
          <w:sz w:val="24"/>
          <w:szCs w:val="24"/>
        </w:rPr>
        <w:t xml:space="preserve"> </w:t>
      </w:r>
      <w:r>
        <w:rPr>
          <w:rFonts w:ascii="Arial" w:eastAsia="Arial" w:hAnsi="Arial" w:cs="Arial"/>
          <w:sz w:val="24"/>
          <w:szCs w:val="24"/>
        </w:rPr>
        <w:t>Pendahuluan</w:t>
      </w:r>
    </w:p>
    <w:p w:rsidR="00090544" w:rsidRDefault="00090544">
      <w:pPr>
        <w:spacing w:before="16" w:line="260" w:lineRule="exact"/>
        <w:rPr>
          <w:sz w:val="26"/>
          <w:szCs w:val="26"/>
        </w:rPr>
      </w:pPr>
    </w:p>
    <w:p w:rsidR="00090544" w:rsidRDefault="003B17C1">
      <w:pPr>
        <w:ind w:left="100"/>
        <w:rPr>
          <w:rFonts w:ascii="Arial" w:eastAsia="Arial" w:hAnsi="Arial" w:cs="Arial"/>
          <w:sz w:val="24"/>
          <w:szCs w:val="24"/>
        </w:rPr>
      </w:pPr>
      <w:r>
        <w:rPr>
          <w:rFonts w:ascii="Arial" w:eastAsia="Arial" w:hAnsi="Arial" w:cs="Arial"/>
          <w:sz w:val="24"/>
          <w:szCs w:val="24"/>
        </w:rPr>
        <w:t>5.</w:t>
      </w:r>
      <w:r>
        <w:rPr>
          <w:rFonts w:ascii="Arial" w:eastAsia="Arial" w:hAnsi="Arial" w:cs="Arial"/>
          <w:spacing w:val="17"/>
          <w:sz w:val="24"/>
          <w:szCs w:val="24"/>
        </w:rPr>
        <w:t xml:space="preserve"> </w:t>
      </w:r>
      <w:r>
        <w:rPr>
          <w:rFonts w:ascii="Arial" w:eastAsia="Arial" w:hAnsi="Arial" w:cs="Arial"/>
          <w:sz w:val="24"/>
          <w:szCs w:val="24"/>
        </w:rPr>
        <w:t>Metodologi penelitian</w:t>
      </w:r>
    </w:p>
    <w:p w:rsidR="00090544" w:rsidRDefault="00090544">
      <w:pPr>
        <w:spacing w:before="16" w:line="260" w:lineRule="exact"/>
        <w:rPr>
          <w:sz w:val="26"/>
          <w:szCs w:val="26"/>
        </w:rPr>
      </w:pPr>
    </w:p>
    <w:p w:rsidR="00090544" w:rsidRDefault="003B17C1">
      <w:pPr>
        <w:ind w:left="100"/>
        <w:rPr>
          <w:rFonts w:ascii="Arial" w:eastAsia="Arial" w:hAnsi="Arial" w:cs="Arial"/>
          <w:sz w:val="24"/>
          <w:szCs w:val="24"/>
        </w:rPr>
      </w:pPr>
      <w:r>
        <w:rPr>
          <w:rFonts w:ascii="Arial" w:eastAsia="Arial" w:hAnsi="Arial" w:cs="Arial"/>
          <w:sz w:val="24"/>
          <w:szCs w:val="24"/>
        </w:rPr>
        <w:t>6.</w:t>
      </w:r>
      <w:r>
        <w:rPr>
          <w:rFonts w:ascii="Arial" w:eastAsia="Arial" w:hAnsi="Arial" w:cs="Arial"/>
          <w:spacing w:val="17"/>
          <w:sz w:val="24"/>
          <w:szCs w:val="24"/>
        </w:rPr>
        <w:t xml:space="preserve"> </w:t>
      </w:r>
      <w:r>
        <w:rPr>
          <w:rFonts w:ascii="Arial" w:eastAsia="Arial" w:hAnsi="Arial" w:cs="Arial"/>
          <w:sz w:val="24"/>
          <w:szCs w:val="24"/>
        </w:rPr>
        <w:t>Hasil dan pembahsan</w:t>
      </w:r>
    </w:p>
    <w:p w:rsidR="00090544" w:rsidRDefault="00090544">
      <w:pPr>
        <w:spacing w:before="16" w:line="260" w:lineRule="exact"/>
        <w:rPr>
          <w:sz w:val="26"/>
          <w:szCs w:val="26"/>
        </w:rPr>
      </w:pPr>
    </w:p>
    <w:p w:rsidR="00090544" w:rsidRDefault="003B17C1">
      <w:pPr>
        <w:ind w:left="100"/>
        <w:rPr>
          <w:rFonts w:ascii="Arial" w:eastAsia="Arial" w:hAnsi="Arial" w:cs="Arial"/>
          <w:sz w:val="24"/>
          <w:szCs w:val="24"/>
        </w:rPr>
      </w:pPr>
      <w:r>
        <w:rPr>
          <w:rFonts w:ascii="Arial" w:eastAsia="Arial" w:hAnsi="Arial" w:cs="Arial"/>
          <w:sz w:val="24"/>
          <w:szCs w:val="24"/>
        </w:rPr>
        <w:t>7.</w:t>
      </w:r>
      <w:r>
        <w:rPr>
          <w:rFonts w:ascii="Arial" w:eastAsia="Arial" w:hAnsi="Arial" w:cs="Arial"/>
          <w:spacing w:val="17"/>
          <w:sz w:val="24"/>
          <w:szCs w:val="24"/>
        </w:rPr>
        <w:t xml:space="preserve"> </w:t>
      </w:r>
      <w:r>
        <w:rPr>
          <w:rFonts w:ascii="Arial" w:eastAsia="Arial" w:hAnsi="Arial" w:cs="Arial"/>
          <w:sz w:val="24"/>
          <w:szCs w:val="24"/>
        </w:rPr>
        <w:t>Kesimpulan dan saran</w:t>
      </w:r>
    </w:p>
    <w:p w:rsidR="00090544" w:rsidRDefault="00090544">
      <w:pPr>
        <w:spacing w:before="1" w:line="280" w:lineRule="exact"/>
        <w:rPr>
          <w:sz w:val="28"/>
          <w:szCs w:val="28"/>
        </w:rPr>
      </w:pPr>
    </w:p>
    <w:p w:rsidR="00090544" w:rsidRDefault="003B17C1">
      <w:pPr>
        <w:ind w:left="100"/>
        <w:rPr>
          <w:rFonts w:ascii="Arial" w:eastAsia="Arial" w:hAnsi="Arial" w:cs="Arial"/>
          <w:sz w:val="24"/>
          <w:szCs w:val="24"/>
          <w:lang w:val="id-ID"/>
        </w:rPr>
      </w:pPr>
      <w:r>
        <w:rPr>
          <w:rFonts w:ascii="Arial" w:eastAsia="Arial" w:hAnsi="Arial" w:cs="Arial"/>
          <w:sz w:val="24"/>
          <w:szCs w:val="24"/>
        </w:rPr>
        <w:t>8.</w:t>
      </w:r>
      <w:r>
        <w:rPr>
          <w:rFonts w:ascii="Arial" w:eastAsia="Arial" w:hAnsi="Arial" w:cs="Arial"/>
          <w:spacing w:val="17"/>
          <w:sz w:val="24"/>
          <w:szCs w:val="24"/>
        </w:rPr>
        <w:t xml:space="preserve"> </w:t>
      </w:r>
      <w:r>
        <w:rPr>
          <w:rFonts w:ascii="Arial" w:eastAsia="Arial" w:hAnsi="Arial" w:cs="Arial"/>
          <w:sz w:val="24"/>
          <w:szCs w:val="24"/>
        </w:rPr>
        <w:t>Daftar pustaka</w:t>
      </w:r>
    </w:p>
    <w:p w:rsidR="00090544" w:rsidRDefault="00090544">
      <w:pPr>
        <w:spacing w:line="200" w:lineRule="exact"/>
      </w:pPr>
    </w:p>
    <w:p w:rsidR="00090544" w:rsidRDefault="00090544">
      <w:pPr>
        <w:spacing w:before="14" w:line="220" w:lineRule="exact"/>
        <w:rPr>
          <w:sz w:val="22"/>
          <w:szCs w:val="22"/>
        </w:rPr>
      </w:pPr>
    </w:p>
    <w:p w:rsidR="00090544" w:rsidRDefault="003B17C1" w:rsidP="00327336">
      <w:pPr>
        <w:spacing w:line="260" w:lineRule="exact"/>
        <w:rPr>
          <w:rFonts w:ascii="Arial" w:eastAsia="Arial" w:hAnsi="Arial" w:cs="Arial"/>
          <w:sz w:val="24"/>
          <w:szCs w:val="24"/>
        </w:rPr>
      </w:pPr>
      <w:r>
        <w:rPr>
          <w:rFonts w:ascii="Arial" w:eastAsia="Arial" w:hAnsi="Arial" w:cs="Arial"/>
          <w:i/>
          <w:position w:val="-1"/>
          <w:sz w:val="24"/>
          <w:szCs w:val="24"/>
        </w:rPr>
        <w:t>Contoh publikasi ilmiah disajikan dalam lampiran</w:t>
      </w:r>
    </w:p>
    <w:p w:rsidR="00090544" w:rsidRDefault="00090544">
      <w:pPr>
        <w:spacing w:before="2" w:line="120" w:lineRule="exact"/>
        <w:rPr>
          <w:sz w:val="12"/>
          <w:szCs w:val="12"/>
        </w:rPr>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sectPr w:rsidR="00090544">
          <w:footerReference w:type="default" r:id="rId15"/>
          <w:pgSz w:w="11900" w:h="16840"/>
          <w:pgMar w:top="1380" w:right="1320" w:bottom="280" w:left="1340" w:header="0" w:footer="0" w:gutter="0"/>
          <w:cols w:space="720"/>
        </w:sectPr>
      </w:pPr>
    </w:p>
    <w:p w:rsidR="00090544" w:rsidRDefault="003B17C1">
      <w:pPr>
        <w:spacing w:line="200" w:lineRule="exact"/>
      </w:pPr>
      <w:r>
        <w:lastRenderedPageBreak/>
        <w:br w:type="column"/>
      </w:r>
    </w:p>
    <w:p w:rsidR="00090544" w:rsidRDefault="00090544">
      <w:pPr>
        <w:spacing w:before="2" w:line="240" w:lineRule="exact"/>
        <w:rPr>
          <w:sz w:val="24"/>
          <w:szCs w:val="24"/>
        </w:rPr>
      </w:pPr>
    </w:p>
    <w:p w:rsidR="00327336" w:rsidRDefault="00327336">
      <w:pPr>
        <w:rPr>
          <w:rFonts w:ascii="Arial" w:eastAsia="Arial" w:hAnsi="Arial" w:cs="Arial"/>
          <w:b/>
          <w:spacing w:val="1"/>
          <w:position w:val="-1"/>
          <w:sz w:val="28"/>
          <w:szCs w:val="28"/>
          <w:u w:val="single" w:color="000000"/>
        </w:rPr>
      </w:pPr>
      <w:r>
        <w:rPr>
          <w:rFonts w:ascii="Arial" w:eastAsia="Arial" w:hAnsi="Arial" w:cs="Arial"/>
          <w:b/>
          <w:spacing w:val="1"/>
          <w:position w:val="-1"/>
          <w:sz w:val="28"/>
          <w:szCs w:val="28"/>
          <w:u w:val="single" w:color="000000"/>
        </w:rPr>
        <w:br w:type="page"/>
      </w:r>
    </w:p>
    <w:p w:rsidR="00090544" w:rsidRDefault="003B17C1" w:rsidP="00327336">
      <w:pPr>
        <w:spacing w:line="300" w:lineRule="exact"/>
        <w:jc w:val="center"/>
        <w:rPr>
          <w:rFonts w:ascii="Arial" w:eastAsia="Arial" w:hAnsi="Arial" w:cs="Arial"/>
          <w:sz w:val="28"/>
          <w:szCs w:val="28"/>
        </w:rPr>
        <w:sectPr w:rsidR="00090544">
          <w:type w:val="continuous"/>
          <w:pgSz w:w="11900" w:h="16840"/>
          <w:pgMar w:top="1380" w:right="1320" w:bottom="280" w:left="1340" w:header="720" w:footer="720" w:gutter="0"/>
          <w:cols w:num="2" w:space="720" w:equalWidth="0">
            <w:col w:w="2099" w:space="258"/>
            <w:col w:w="6883"/>
          </w:cols>
        </w:sectPr>
      </w:pPr>
      <w:r>
        <w:rPr>
          <w:rFonts w:ascii="Arial" w:eastAsia="Arial" w:hAnsi="Arial" w:cs="Arial"/>
          <w:b/>
          <w:spacing w:val="1"/>
          <w:position w:val="-1"/>
          <w:sz w:val="28"/>
          <w:szCs w:val="28"/>
          <w:u w:val="single" w:color="000000"/>
        </w:rPr>
        <w:lastRenderedPageBreak/>
        <w:t>PERSETUJUA</w:t>
      </w:r>
      <w:r>
        <w:rPr>
          <w:rFonts w:ascii="Arial" w:eastAsia="Arial" w:hAnsi="Arial" w:cs="Arial"/>
          <w:b/>
          <w:position w:val="-1"/>
          <w:sz w:val="28"/>
          <w:szCs w:val="28"/>
          <w:u w:val="single" w:color="000000"/>
        </w:rPr>
        <w:t>N</w:t>
      </w:r>
      <w:r>
        <w:rPr>
          <w:rFonts w:ascii="Arial" w:eastAsia="Arial" w:hAnsi="Arial" w:cs="Arial"/>
          <w:b/>
          <w:spacing w:val="-20"/>
          <w:position w:val="-1"/>
          <w:sz w:val="28"/>
          <w:szCs w:val="28"/>
          <w:u w:val="single" w:color="000000"/>
        </w:rPr>
        <w:t xml:space="preserve"> </w:t>
      </w:r>
      <w:r>
        <w:rPr>
          <w:rFonts w:ascii="Arial" w:eastAsia="Arial" w:hAnsi="Arial" w:cs="Arial"/>
          <w:b/>
          <w:spacing w:val="1"/>
          <w:position w:val="-1"/>
          <w:sz w:val="28"/>
          <w:szCs w:val="28"/>
          <w:u w:val="single" w:color="000000"/>
        </w:rPr>
        <w:lastRenderedPageBreak/>
        <w:t>UNTU</w:t>
      </w:r>
      <w:r>
        <w:rPr>
          <w:rFonts w:ascii="Arial" w:eastAsia="Arial" w:hAnsi="Arial" w:cs="Arial"/>
          <w:b/>
          <w:position w:val="-1"/>
          <w:sz w:val="28"/>
          <w:szCs w:val="28"/>
          <w:u w:val="single" w:color="000000"/>
        </w:rPr>
        <w:t>K</w:t>
      </w:r>
      <w:r>
        <w:rPr>
          <w:rFonts w:ascii="Arial" w:eastAsia="Arial" w:hAnsi="Arial" w:cs="Arial"/>
          <w:b/>
          <w:spacing w:val="-9"/>
          <w:position w:val="-1"/>
          <w:sz w:val="28"/>
          <w:szCs w:val="28"/>
          <w:u w:val="single" w:color="000000"/>
        </w:rPr>
        <w:t xml:space="preserve"> </w:t>
      </w:r>
      <w:r>
        <w:rPr>
          <w:rFonts w:ascii="Arial" w:eastAsia="Arial" w:hAnsi="Arial" w:cs="Arial"/>
          <w:b/>
          <w:spacing w:val="1"/>
          <w:position w:val="-1"/>
          <w:sz w:val="28"/>
          <w:szCs w:val="28"/>
          <w:u w:val="single" w:color="000000"/>
        </w:rPr>
        <w:t>SE</w:t>
      </w:r>
      <w:r>
        <w:rPr>
          <w:rFonts w:ascii="Arial" w:eastAsia="Arial" w:hAnsi="Arial" w:cs="Arial"/>
          <w:b/>
          <w:spacing w:val="2"/>
          <w:position w:val="-1"/>
          <w:sz w:val="28"/>
          <w:szCs w:val="28"/>
          <w:u w:val="single" w:color="000000"/>
        </w:rPr>
        <w:t>M</w:t>
      </w:r>
      <w:r>
        <w:rPr>
          <w:rFonts w:ascii="Arial" w:eastAsia="Arial" w:hAnsi="Arial" w:cs="Arial"/>
          <w:b/>
          <w:spacing w:val="1"/>
          <w:position w:val="-1"/>
          <w:sz w:val="28"/>
          <w:szCs w:val="28"/>
          <w:u w:val="single" w:color="000000"/>
        </w:rPr>
        <w:t>INA</w:t>
      </w:r>
      <w:r>
        <w:rPr>
          <w:rFonts w:ascii="Arial" w:eastAsia="Arial" w:hAnsi="Arial" w:cs="Arial"/>
          <w:b/>
          <w:position w:val="-1"/>
          <w:sz w:val="28"/>
          <w:szCs w:val="28"/>
          <w:u w:val="single" w:color="000000"/>
        </w:rPr>
        <w:t>R</w:t>
      </w: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before="3" w:line="220" w:lineRule="exact"/>
        <w:rPr>
          <w:sz w:val="22"/>
          <w:szCs w:val="22"/>
        </w:rPr>
      </w:pPr>
    </w:p>
    <w:p w:rsidR="00090544" w:rsidRDefault="003B17C1">
      <w:pPr>
        <w:spacing w:before="38" w:line="663" w:lineRule="auto"/>
        <w:ind w:left="100" w:right="3065"/>
        <w:rPr>
          <w:rFonts w:ascii="Arial" w:eastAsia="Arial" w:hAnsi="Arial" w:cs="Arial"/>
          <w:sz w:val="21"/>
          <w:szCs w:val="21"/>
        </w:rPr>
      </w:pPr>
      <w:r>
        <w:rPr>
          <w:rFonts w:ascii="Arial" w:eastAsia="Arial" w:hAnsi="Arial" w:cs="Arial"/>
          <w:spacing w:val="2"/>
          <w:sz w:val="21"/>
          <w:szCs w:val="21"/>
        </w:rPr>
        <w:t>Te</w:t>
      </w:r>
      <w:r>
        <w:rPr>
          <w:rFonts w:ascii="Arial" w:eastAsia="Arial" w:hAnsi="Arial" w:cs="Arial"/>
          <w:spacing w:val="1"/>
          <w:sz w:val="21"/>
          <w:szCs w:val="21"/>
        </w:rPr>
        <w:t>l</w:t>
      </w:r>
      <w:r>
        <w:rPr>
          <w:rFonts w:ascii="Arial" w:eastAsia="Arial" w:hAnsi="Arial" w:cs="Arial"/>
          <w:spacing w:val="2"/>
          <w:sz w:val="21"/>
          <w:szCs w:val="21"/>
        </w:rPr>
        <w:t>a</w:t>
      </w:r>
      <w:r>
        <w:rPr>
          <w:rFonts w:ascii="Arial" w:eastAsia="Arial" w:hAnsi="Arial" w:cs="Arial"/>
          <w:sz w:val="21"/>
          <w:szCs w:val="21"/>
        </w:rPr>
        <w:t>h</w:t>
      </w:r>
      <w:r>
        <w:rPr>
          <w:rFonts w:ascii="Arial" w:eastAsia="Arial" w:hAnsi="Arial" w:cs="Arial"/>
          <w:spacing w:val="15"/>
          <w:sz w:val="21"/>
          <w:szCs w:val="21"/>
        </w:rPr>
        <w:t xml:space="preserve"> </w:t>
      </w:r>
      <w:r>
        <w:rPr>
          <w:rFonts w:ascii="Arial" w:eastAsia="Arial" w:hAnsi="Arial" w:cs="Arial"/>
          <w:spacing w:val="2"/>
          <w:sz w:val="21"/>
          <w:szCs w:val="21"/>
        </w:rPr>
        <w:t>d</w:t>
      </w:r>
      <w:r>
        <w:rPr>
          <w:rFonts w:ascii="Arial" w:eastAsia="Arial" w:hAnsi="Arial" w:cs="Arial"/>
          <w:spacing w:val="1"/>
          <w:sz w:val="21"/>
          <w:szCs w:val="21"/>
        </w:rPr>
        <w:t>i</w:t>
      </w:r>
      <w:r>
        <w:rPr>
          <w:rFonts w:ascii="Arial" w:eastAsia="Arial" w:hAnsi="Arial" w:cs="Arial"/>
          <w:spacing w:val="2"/>
          <w:sz w:val="21"/>
          <w:szCs w:val="21"/>
        </w:rPr>
        <w:t>se</w:t>
      </w:r>
      <w:r>
        <w:rPr>
          <w:rFonts w:ascii="Arial" w:eastAsia="Arial" w:hAnsi="Arial" w:cs="Arial"/>
          <w:spacing w:val="1"/>
          <w:sz w:val="21"/>
          <w:szCs w:val="21"/>
        </w:rPr>
        <w:t>t</w:t>
      </w:r>
      <w:r>
        <w:rPr>
          <w:rFonts w:ascii="Arial" w:eastAsia="Arial" w:hAnsi="Arial" w:cs="Arial"/>
          <w:spacing w:val="2"/>
          <w:sz w:val="21"/>
          <w:szCs w:val="21"/>
        </w:rPr>
        <w:t>u</w:t>
      </w:r>
      <w:r>
        <w:rPr>
          <w:rFonts w:ascii="Arial" w:eastAsia="Arial" w:hAnsi="Arial" w:cs="Arial"/>
          <w:spacing w:val="1"/>
          <w:sz w:val="21"/>
          <w:szCs w:val="21"/>
        </w:rPr>
        <w:t>j</w:t>
      </w:r>
      <w:r>
        <w:rPr>
          <w:rFonts w:ascii="Arial" w:eastAsia="Arial" w:hAnsi="Arial" w:cs="Arial"/>
          <w:spacing w:val="2"/>
          <w:sz w:val="21"/>
          <w:szCs w:val="21"/>
        </w:rPr>
        <w:t>u</w:t>
      </w:r>
      <w:r>
        <w:rPr>
          <w:rFonts w:ascii="Arial" w:eastAsia="Arial" w:hAnsi="Arial" w:cs="Arial"/>
          <w:sz w:val="21"/>
          <w:szCs w:val="21"/>
        </w:rPr>
        <w:t>i</w:t>
      </w:r>
      <w:r>
        <w:rPr>
          <w:rFonts w:ascii="Arial" w:eastAsia="Arial" w:hAnsi="Arial" w:cs="Arial"/>
          <w:spacing w:val="20"/>
          <w:sz w:val="21"/>
          <w:szCs w:val="21"/>
        </w:rPr>
        <w:t xml:space="preserve"> </w:t>
      </w:r>
      <w:r>
        <w:rPr>
          <w:rFonts w:ascii="Arial" w:eastAsia="Arial" w:hAnsi="Arial" w:cs="Arial"/>
          <w:spacing w:val="2"/>
          <w:sz w:val="21"/>
          <w:szCs w:val="21"/>
        </w:rPr>
        <w:t>un</w:t>
      </w:r>
      <w:r>
        <w:rPr>
          <w:rFonts w:ascii="Arial" w:eastAsia="Arial" w:hAnsi="Arial" w:cs="Arial"/>
          <w:spacing w:val="1"/>
          <w:sz w:val="21"/>
          <w:szCs w:val="21"/>
        </w:rPr>
        <w:t>t</w:t>
      </w:r>
      <w:r>
        <w:rPr>
          <w:rFonts w:ascii="Arial" w:eastAsia="Arial" w:hAnsi="Arial" w:cs="Arial"/>
          <w:spacing w:val="2"/>
          <w:sz w:val="21"/>
          <w:szCs w:val="21"/>
        </w:rPr>
        <w:t>u</w:t>
      </w:r>
      <w:r>
        <w:rPr>
          <w:rFonts w:ascii="Arial" w:eastAsia="Arial" w:hAnsi="Arial" w:cs="Arial"/>
          <w:sz w:val="21"/>
          <w:szCs w:val="21"/>
        </w:rPr>
        <w:t>k</w:t>
      </w:r>
      <w:r>
        <w:rPr>
          <w:rFonts w:ascii="Arial" w:eastAsia="Arial" w:hAnsi="Arial" w:cs="Arial"/>
          <w:spacing w:val="16"/>
          <w:sz w:val="21"/>
          <w:szCs w:val="21"/>
        </w:rPr>
        <w:t xml:space="preserve"> </w:t>
      </w:r>
      <w:r>
        <w:rPr>
          <w:rFonts w:ascii="Arial" w:eastAsia="Arial" w:hAnsi="Arial" w:cs="Arial"/>
          <w:spacing w:val="3"/>
          <w:sz w:val="21"/>
          <w:szCs w:val="21"/>
        </w:rPr>
        <w:t>m</w:t>
      </w:r>
      <w:r>
        <w:rPr>
          <w:rFonts w:ascii="Arial" w:eastAsia="Arial" w:hAnsi="Arial" w:cs="Arial"/>
          <w:spacing w:val="2"/>
          <w:sz w:val="21"/>
          <w:szCs w:val="21"/>
        </w:rPr>
        <w:t>e</w:t>
      </w:r>
      <w:r>
        <w:rPr>
          <w:rFonts w:ascii="Arial" w:eastAsia="Arial" w:hAnsi="Arial" w:cs="Arial"/>
          <w:spacing w:val="1"/>
          <w:sz w:val="21"/>
          <w:szCs w:val="21"/>
        </w:rPr>
        <w:t>l</w:t>
      </w:r>
      <w:r>
        <w:rPr>
          <w:rFonts w:ascii="Arial" w:eastAsia="Arial" w:hAnsi="Arial" w:cs="Arial"/>
          <w:spacing w:val="2"/>
          <w:sz w:val="21"/>
          <w:szCs w:val="21"/>
        </w:rPr>
        <w:t>aksanaka</w:t>
      </w:r>
      <w:r>
        <w:rPr>
          <w:rFonts w:ascii="Arial" w:eastAsia="Arial" w:hAnsi="Arial" w:cs="Arial"/>
          <w:sz w:val="21"/>
          <w:szCs w:val="21"/>
        </w:rPr>
        <w:t>n</w:t>
      </w:r>
      <w:r>
        <w:rPr>
          <w:rFonts w:ascii="Arial" w:eastAsia="Arial" w:hAnsi="Arial" w:cs="Arial"/>
          <w:spacing w:val="32"/>
          <w:sz w:val="21"/>
          <w:szCs w:val="21"/>
        </w:rPr>
        <w:t xml:space="preserve"> </w:t>
      </w:r>
      <w:r>
        <w:rPr>
          <w:rFonts w:ascii="Arial" w:eastAsia="Arial" w:hAnsi="Arial" w:cs="Arial"/>
          <w:spacing w:val="2"/>
          <w:sz w:val="21"/>
          <w:szCs w:val="21"/>
        </w:rPr>
        <w:t>se</w:t>
      </w:r>
      <w:r>
        <w:rPr>
          <w:rFonts w:ascii="Arial" w:eastAsia="Arial" w:hAnsi="Arial" w:cs="Arial"/>
          <w:spacing w:val="3"/>
          <w:sz w:val="21"/>
          <w:szCs w:val="21"/>
        </w:rPr>
        <w:t>m</w:t>
      </w:r>
      <w:r>
        <w:rPr>
          <w:rFonts w:ascii="Arial" w:eastAsia="Arial" w:hAnsi="Arial" w:cs="Arial"/>
          <w:spacing w:val="1"/>
          <w:sz w:val="21"/>
          <w:szCs w:val="21"/>
        </w:rPr>
        <w:t>i</w:t>
      </w:r>
      <w:r>
        <w:rPr>
          <w:rFonts w:ascii="Arial" w:eastAsia="Arial" w:hAnsi="Arial" w:cs="Arial"/>
          <w:spacing w:val="2"/>
          <w:sz w:val="21"/>
          <w:szCs w:val="21"/>
        </w:rPr>
        <w:t>na</w:t>
      </w:r>
      <w:r>
        <w:rPr>
          <w:rFonts w:ascii="Arial" w:eastAsia="Arial" w:hAnsi="Arial" w:cs="Arial"/>
          <w:sz w:val="21"/>
          <w:szCs w:val="21"/>
        </w:rPr>
        <w:t>r</w:t>
      </w:r>
      <w:r>
        <w:rPr>
          <w:rFonts w:ascii="Arial" w:eastAsia="Arial" w:hAnsi="Arial" w:cs="Arial"/>
          <w:spacing w:val="19"/>
          <w:sz w:val="21"/>
          <w:szCs w:val="21"/>
        </w:rPr>
        <w:t xml:space="preserve"> </w:t>
      </w:r>
      <w:r>
        <w:rPr>
          <w:rFonts w:ascii="Arial" w:eastAsia="Arial" w:hAnsi="Arial" w:cs="Arial"/>
          <w:spacing w:val="2"/>
          <w:sz w:val="21"/>
          <w:szCs w:val="21"/>
        </w:rPr>
        <w:t>bag</w:t>
      </w:r>
      <w:r>
        <w:rPr>
          <w:rFonts w:ascii="Arial" w:eastAsia="Arial" w:hAnsi="Arial" w:cs="Arial"/>
          <w:sz w:val="21"/>
          <w:szCs w:val="21"/>
        </w:rPr>
        <w:t>i</w:t>
      </w:r>
      <w:r>
        <w:rPr>
          <w:rFonts w:ascii="Arial" w:eastAsia="Arial" w:hAnsi="Arial" w:cs="Arial"/>
          <w:spacing w:val="12"/>
          <w:sz w:val="21"/>
          <w:szCs w:val="21"/>
        </w:rPr>
        <w:t xml:space="preserve"> </w:t>
      </w:r>
      <w:r>
        <w:rPr>
          <w:rFonts w:ascii="Arial" w:eastAsia="Arial" w:hAnsi="Arial" w:cs="Arial"/>
          <w:spacing w:val="3"/>
          <w:w w:val="102"/>
          <w:sz w:val="21"/>
          <w:szCs w:val="21"/>
        </w:rPr>
        <w:t>m</w:t>
      </w:r>
      <w:r>
        <w:rPr>
          <w:rFonts w:ascii="Arial" w:eastAsia="Arial" w:hAnsi="Arial" w:cs="Arial"/>
          <w:spacing w:val="2"/>
          <w:w w:val="102"/>
          <w:sz w:val="21"/>
          <w:szCs w:val="21"/>
        </w:rPr>
        <w:t>ahas</w:t>
      </w:r>
      <w:r>
        <w:rPr>
          <w:rFonts w:ascii="Arial" w:eastAsia="Arial" w:hAnsi="Arial" w:cs="Arial"/>
          <w:spacing w:val="1"/>
          <w:w w:val="102"/>
          <w:sz w:val="21"/>
          <w:szCs w:val="21"/>
        </w:rPr>
        <w:t>i</w:t>
      </w:r>
      <w:r>
        <w:rPr>
          <w:rFonts w:ascii="Arial" w:eastAsia="Arial" w:hAnsi="Arial" w:cs="Arial"/>
          <w:spacing w:val="2"/>
          <w:w w:val="102"/>
          <w:sz w:val="21"/>
          <w:szCs w:val="21"/>
        </w:rPr>
        <w:t>s</w:t>
      </w:r>
      <w:r>
        <w:rPr>
          <w:rFonts w:ascii="Arial" w:eastAsia="Arial" w:hAnsi="Arial" w:cs="Arial"/>
          <w:spacing w:val="3"/>
          <w:w w:val="102"/>
          <w:sz w:val="21"/>
          <w:szCs w:val="21"/>
        </w:rPr>
        <w:t>w</w:t>
      </w:r>
      <w:r>
        <w:rPr>
          <w:rFonts w:ascii="Arial" w:eastAsia="Arial" w:hAnsi="Arial" w:cs="Arial"/>
          <w:spacing w:val="2"/>
          <w:w w:val="102"/>
          <w:sz w:val="21"/>
          <w:szCs w:val="21"/>
        </w:rPr>
        <w:t>a</w:t>
      </w:r>
      <w:r>
        <w:rPr>
          <w:rFonts w:ascii="Arial" w:eastAsia="Arial" w:hAnsi="Arial" w:cs="Arial"/>
          <w:w w:val="103"/>
          <w:sz w:val="21"/>
          <w:szCs w:val="21"/>
        </w:rPr>
        <w:t xml:space="preserve">: </w:t>
      </w:r>
      <w:r>
        <w:rPr>
          <w:rFonts w:ascii="Arial" w:eastAsia="Arial" w:hAnsi="Arial" w:cs="Arial"/>
          <w:spacing w:val="3"/>
          <w:sz w:val="21"/>
          <w:szCs w:val="21"/>
        </w:rPr>
        <w:t>N</w:t>
      </w:r>
      <w:r>
        <w:rPr>
          <w:rFonts w:ascii="Arial" w:eastAsia="Arial" w:hAnsi="Arial" w:cs="Arial"/>
          <w:spacing w:val="2"/>
          <w:sz w:val="21"/>
          <w:szCs w:val="21"/>
        </w:rPr>
        <w:t>a</w:t>
      </w:r>
      <w:r>
        <w:rPr>
          <w:rFonts w:ascii="Arial" w:eastAsia="Arial" w:hAnsi="Arial" w:cs="Arial"/>
          <w:spacing w:val="3"/>
          <w:sz w:val="21"/>
          <w:szCs w:val="21"/>
        </w:rPr>
        <w:t>m</w:t>
      </w:r>
      <w:r>
        <w:rPr>
          <w:rFonts w:ascii="Arial" w:eastAsia="Arial" w:hAnsi="Arial" w:cs="Arial"/>
          <w:spacing w:val="2"/>
          <w:sz w:val="21"/>
          <w:szCs w:val="21"/>
        </w:rPr>
        <w:t>a</w:t>
      </w:r>
      <w:r>
        <w:rPr>
          <w:rFonts w:ascii="Arial" w:eastAsia="Arial" w:hAnsi="Arial" w:cs="Arial"/>
          <w:sz w:val="21"/>
          <w:szCs w:val="21"/>
        </w:rPr>
        <w:t>:</w:t>
      </w:r>
      <w:r>
        <w:rPr>
          <w:rFonts w:ascii="Arial" w:eastAsia="Arial" w:hAnsi="Arial" w:cs="Arial"/>
          <w:spacing w:val="17"/>
          <w:sz w:val="21"/>
          <w:szCs w:val="21"/>
        </w:rPr>
        <w:t xml:space="preserve"> </w:t>
      </w:r>
      <w:r>
        <w:rPr>
          <w:rFonts w:ascii="Arial" w:eastAsia="Arial" w:hAnsi="Arial" w:cs="Arial"/>
          <w:spacing w:val="2"/>
          <w:sz w:val="21"/>
          <w:szCs w:val="21"/>
        </w:rPr>
        <w:t>1</w:t>
      </w:r>
      <w:r>
        <w:rPr>
          <w:rFonts w:ascii="Arial" w:eastAsia="Arial" w:hAnsi="Arial" w:cs="Arial"/>
          <w:sz w:val="21"/>
          <w:szCs w:val="21"/>
        </w:rPr>
        <w:t xml:space="preserve">.                                                     </w:t>
      </w:r>
      <w:r>
        <w:rPr>
          <w:rFonts w:ascii="Arial" w:eastAsia="Arial" w:hAnsi="Arial" w:cs="Arial"/>
          <w:spacing w:val="37"/>
          <w:sz w:val="21"/>
          <w:szCs w:val="21"/>
        </w:rPr>
        <w:t xml:space="preserve"> </w:t>
      </w:r>
      <w:r>
        <w:rPr>
          <w:rFonts w:ascii="Arial" w:eastAsia="Arial" w:hAnsi="Arial" w:cs="Arial"/>
          <w:spacing w:val="3"/>
          <w:sz w:val="21"/>
          <w:szCs w:val="21"/>
        </w:rPr>
        <w:t>S</w:t>
      </w:r>
      <w:r>
        <w:rPr>
          <w:rFonts w:ascii="Arial" w:eastAsia="Arial" w:hAnsi="Arial" w:cs="Arial"/>
          <w:spacing w:val="1"/>
          <w:sz w:val="21"/>
          <w:szCs w:val="21"/>
        </w:rPr>
        <w:t>t</w:t>
      </w:r>
      <w:r>
        <w:rPr>
          <w:rFonts w:ascii="Arial" w:eastAsia="Arial" w:hAnsi="Arial" w:cs="Arial"/>
          <w:spacing w:val="2"/>
          <w:sz w:val="21"/>
          <w:szCs w:val="21"/>
        </w:rPr>
        <w:t>a</w:t>
      </w:r>
      <w:r>
        <w:rPr>
          <w:rFonts w:ascii="Arial" w:eastAsia="Arial" w:hAnsi="Arial" w:cs="Arial"/>
          <w:spacing w:val="3"/>
          <w:sz w:val="21"/>
          <w:szCs w:val="21"/>
        </w:rPr>
        <w:t>m</w:t>
      </w:r>
      <w:r>
        <w:rPr>
          <w:rFonts w:ascii="Arial" w:eastAsia="Arial" w:hAnsi="Arial" w:cs="Arial"/>
          <w:spacing w:val="2"/>
          <w:sz w:val="21"/>
          <w:szCs w:val="21"/>
        </w:rPr>
        <w:t>buk</w:t>
      </w:r>
      <w:r>
        <w:rPr>
          <w:rFonts w:ascii="Arial" w:eastAsia="Arial" w:hAnsi="Arial" w:cs="Arial"/>
          <w:sz w:val="21"/>
          <w:szCs w:val="21"/>
        </w:rPr>
        <w:t>:</w:t>
      </w:r>
      <w:r>
        <w:rPr>
          <w:rFonts w:ascii="Arial" w:eastAsia="Arial" w:hAnsi="Arial" w:cs="Arial"/>
          <w:spacing w:val="24"/>
          <w:sz w:val="21"/>
          <w:szCs w:val="21"/>
        </w:rPr>
        <w:t xml:space="preserve"> </w:t>
      </w:r>
      <w:r>
        <w:rPr>
          <w:rFonts w:ascii="Arial" w:eastAsia="Arial" w:hAnsi="Arial" w:cs="Arial"/>
          <w:spacing w:val="2"/>
          <w:w w:val="102"/>
          <w:sz w:val="21"/>
          <w:szCs w:val="21"/>
        </w:rPr>
        <w:t>1</w:t>
      </w:r>
      <w:r>
        <w:rPr>
          <w:rFonts w:ascii="Arial" w:eastAsia="Arial" w:hAnsi="Arial" w:cs="Arial"/>
          <w:w w:val="103"/>
          <w:sz w:val="21"/>
          <w:szCs w:val="21"/>
        </w:rPr>
        <w:t>.</w:t>
      </w:r>
    </w:p>
    <w:p w:rsidR="00090544" w:rsidRDefault="003B17C1">
      <w:pPr>
        <w:spacing w:before="12"/>
        <w:ind w:left="880"/>
        <w:rPr>
          <w:rFonts w:ascii="Arial" w:eastAsia="Arial" w:hAnsi="Arial" w:cs="Arial"/>
          <w:sz w:val="21"/>
          <w:szCs w:val="21"/>
        </w:rPr>
      </w:pPr>
      <w:r>
        <w:rPr>
          <w:rFonts w:ascii="Arial" w:eastAsia="Arial" w:hAnsi="Arial" w:cs="Arial"/>
          <w:spacing w:val="2"/>
          <w:sz w:val="21"/>
          <w:szCs w:val="21"/>
        </w:rPr>
        <w:t>2</w:t>
      </w:r>
      <w:r>
        <w:rPr>
          <w:rFonts w:ascii="Arial" w:eastAsia="Arial" w:hAnsi="Arial" w:cs="Arial"/>
          <w:sz w:val="21"/>
          <w:szCs w:val="21"/>
        </w:rPr>
        <w:t xml:space="preserve">.                                                                      </w:t>
      </w:r>
      <w:r>
        <w:rPr>
          <w:rFonts w:ascii="Arial" w:eastAsia="Arial" w:hAnsi="Arial" w:cs="Arial"/>
          <w:spacing w:val="41"/>
          <w:sz w:val="21"/>
          <w:szCs w:val="21"/>
        </w:rPr>
        <w:t xml:space="preserve"> </w:t>
      </w:r>
      <w:r>
        <w:rPr>
          <w:rFonts w:ascii="Arial" w:eastAsia="Arial" w:hAnsi="Arial" w:cs="Arial"/>
          <w:spacing w:val="2"/>
          <w:w w:val="102"/>
          <w:sz w:val="21"/>
          <w:szCs w:val="21"/>
        </w:rPr>
        <w:t>2.</w:t>
      </w:r>
    </w:p>
    <w:p w:rsidR="00090544" w:rsidRDefault="00090544">
      <w:pPr>
        <w:spacing w:before="10" w:line="120" w:lineRule="exact"/>
        <w:rPr>
          <w:sz w:val="12"/>
          <w:szCs w:val="12"/>
        </w:rPr>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3B17C1">
      <w:pPr>
        <w:spacing w:line="220" w:lineRule="exact"/>
        <w:ind w:left="100"/>
        <w:rPr>
          <w:rFonts w:ascii="Arial" w:eastAsia="Arial" w:hAnsi="Arial" w:cs="Arial"/>
          <w:sz w:val="21"/>
          <w:szCs w:val="21"/>
        </w:rPr>
      </w:pPr>
      <w:r>
        <w:rPr>
          <w:rFonts w:ascii="Arial" w:eastAsia="Arial" w:hAnsi="Arial" w:cs="Arial"/>
          <w:spacing w:val="2"/>
          <w:position w:val="-1"/>
          <w:sz w:val="21"/>
          <w:szCs w:val="21"/>
          <w:u w:val="single" w:color="000000"/>
        </w:rPr>
        <w:t>Judu</w:t>
      </w:r>
      <w:r>
        <w:rPr>
          <w:rFonts w:ascii="Arial" w:eastAsia="Arial" w:hAnsi="Arial" w:cs="Arial"/>
          <w:position w:val="-1"/>
          <w:sz w:val="21"/>
          <w:szCs w:val="21"/>
          <w:u w:val="single" w:color="000000"/>
        </w:rPr>
        <w:t>l</w:t>
      </w:r>
      <w:r>
        <w:rPr>
          <w:rFonts w:ascii="Arial" w:eastAsia="Arial" w:hAnsi="Arial" w:cs="Arial"/>
          <w:spacing w:val="14"/>
          <w:position w:val="-1"/>
          <w:sz w:val="21"/>
          <w:szCs w:val="21"/>
          <w:u w:val="single" w:color="000000"/>
        </w:rPr>
        <w:t xml:space="preserve"> </w:t>
      </w:r>
      <w:r>
        <w:rPr>
          <w:rFonts w:ascii="Arial" w:eastAsia="Arial" w:hAnsi="Arial" w:cs="Arial"/>
          <w:spacing w:val="2"/>
          <w:position w:val="-1"/>
          <w:sz w:val="21"/>
          <w:szCs w:val="21"/>
          <w:u w:val="single" w:color="000000"/>
        </w:rPr>
        <w:t>Tuga</w:t>
      </w:r>
      <w:r>
        <w:rPr>
          <w:rFonts w:ascii="Arial" w:eastAsia="Arial" w:hAnsi="Arial" w:cs="Arial"/>
          <w:position w:val="-1"/>
          <w:sz w:val="21"/>
          <w:szCs w:val="21"/>
          <w:u w:val="single" w:color="000000"/>
        </w:rPr>
        <w:t>s</w:t>
      </w:r>
      <w:r>
        <w:rPr>
          <w:rFonts w:ascii="Arial" w:eastAsia="Arial" w:hAnsi="Arial" w:cs="Arial"/>
          <w:spacing w:val="16"/>
          <w:position w:val="-1"/>
          <w:sz w:val="21"/>
          <w:szCs w:val="21"/>
          <w:u w:val="single" w:color="000000"/>
        </w:rPr>
        <w:t xml:space="preserve"> </w:t>
      </w:r>
      <w:r w:rsidR="00955E96">
        <w:rPr>
          <w:rFonts w:ascii="Arial" w:eastAsia="Arial" w:hAnsi="Arial" w:cs="Arial"/>
          <w:spacing w:val="3"/>
          <w:position w:val="-1"/>
          <w:sz w:val="21"/>
          <w:szCs w:val="21"/>
          <w:u w:val="single" w:color="000000"/>
        </w:rPr>
        <w:t>Akhir</w:t>
      </w:r>
      <w:r>
        <w:rPr>
          <w:rFonts w:ascii="Arial" w:eastAsia="Arial" w:hAnsi="Arial" w:cs="Arial"/>
          <w:w w:val="103"/>
          <w:position w:val="-1"/>
          <w:sz w:val="21"/>
          <w:szCs w:val="21"/>
          <w:u w:val="single" w:color="000000"/>
        </w:rPr>
        <w:t>:</w:t>
      </w:r>
    </w:p>
    <w:p w:rsidR="00090544" w:rsidRDefault="00090544">
      <w:pPr>
        <w:spacing w:before="1" w:line="120" w:lineRule="exact"/>
        <w:rPr>
          <w:sz w:val="12"/>
          <w:szCs w:val="12"/>
        </w:rPr>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3B17C1">
      <w:pPr>
        <w:spacing w:before="38" w:line="220" w:lineRule="exact"/>
        <w:ind w:left="100"/>
        <w:rPr>
          <w:rFonts w:ascii="Arial" w:eastAsia="Arial" w:hAnsi="Arial" w:cs="Arial"/>
          <w:sz w:val="21"/>
          <w:szCs w:val="21"/>
        </w:rPr>
      </w:pPr>
      <w:r>
        <w:rPr>
          <w:rFonts w:ascii="Arial" w:eastAsia="Arial" w:hAnsi="Arial" w:cs="Arial"/>
          <w:spacing w:val="3"/>
          <w:position w:val="-1"/>
          <w:sz w:val="21"/>
          <w:szCs w:val="21"/>
          <w:u w:val="single" w:color="000000"/>
        </w:rPr>
        <w:t>P</w:t>
      </w:r>
      <w:r>
        <w:rPr>
          <w:rFonts w:ascii="Arial" w:eastAsia="Arial" w:hAnsi="Arial" w:cs="Arial"/>
          <w:spacing w:val="2"/>
          <w:position w:val="-1"/>
          <w:sz w:val="21"/>
          <w:szCs w:val="21"/>
          <w:u w:val="single" w:color="000000"/>
        </w:rPr>
        <w:t>e</w:t>
      </w:r>
      <w:r>
        <w:rPr>
          <w:rFonts w:ascii="Arial" w:eastAsia="Arial" w:hAnsi="Arial" w:cs="Arial"/>
          <w:spacing w:val="4"/>
          <w:position w:val="-1"/>
          <w:sz w:val="21"/>
          <w:szCs w:val="21"/>
          <w:u w:val="single" w:color="000000"/>
        </w:rPr>
        <w:t>m</w:t>
      </w:r>
      <w:r>
        <w:rPr>
          <w:rFonts w:ascii="Arial" w:eastAsia="Arial" w:hAnsi="Arial" w:cs="Arial"/>
          <w:spacing w:val="2"/>
          <w:position w:val="-1"/>
          <w:sz w:val="21"/>
          <w:szCs w:val="21"/>
          <w:u w:val="single" w:color="000000"/>
        </w:rPr>
        <w:t>b</w:t>
      </w:r>
      <w:r>
        <w:rPr>
          <w:rFonts w:ascii="Arial" w:eastAsia="Arial" w:hAnsi="Arial" w:cs="Arial"/>
          <w:spacing w:val="1"/>
          <w:position w:val="-1"/>
          <w:sz w:val="21"/>
          <w:szCs w:val="21"/>
          <w:u w:val="single" w:color="000000"/>
        </w:rPr>
        <w:t>i</w:t>
      </w:r>
      <w:r>
        <w:rPr>
          <w:rFonts w:ascii="Arial" w:eastAsia="Arial" w:hAnsi="Arial" w:cs="Arial"/>
          <w:spacing w:val="4"/>
          <w:position w:val="-1"/>
          <w:sz w:val="21"/>
          <w:szCs w:val="21"/>
          <w:u w:val="single" w:color="000000"/>
        </w:rPr>
        <w:t>m</w:t>
      </w:r>
      <w:r>
        <w:rPr>
          <w:rFonts w:ascii="Arial" w:eastAsia="Arial" w:hAnsi="Arial" w:cs="Arial"/>
          <w:spacing w:val="2"/>
          <w:position w:val="-1"/>
          <w:sz w:val="21"/>
          <w:szCs w:val="21"/>
          <w:u w:val="single" w:color="000000"/>
        </w:rPr>
        <w:t>b</w:t>
      </w:r>
      <w:r>
        <w:rPr>
          <w:rFonts w:ascii="Arial" w:eastAsia="Arial" w:hAnsi="Arial" w:cs="Arial"/>
          <w:spacing w:val="1"/>
          <w:position w:val="-1"/>
          <w:sz w:val="21"/>
          <w:szCs w:val="21"/>
          <w:u w:val="single" w:color="000000"/>
        </w:rPr>
        <w:t>i</w:t>
      </w:r>
      <w:r>
        <w:rPr>
          <w:rFonts w:ascii="Arial" w:eastAsia="Arial" w:hAnsi="Arial" w:cs="Arial"/>
          <w:spacing w:val="2"/>
          <w:position w:val="-1"/>
          <w:sz w:val="21"/>
          <w:szCs w:val="21"/>
          <w:u w:val="single" w:color="000000"/>
        </w:rPr>
        <w:t>n</w:t>
      </w:r>
      <w:r>
        <w:rPr>
          <w:rFonts w:ascii="Arial" w:eastAsia="Arial" w:hAnsi="Arial" w:cs="Arial"/>
          <w:position w:val="-1"/>
          <w:sz w:val="21"/>
          <w:szCs w:val="21"/>
          <w:u w:val="single" w:color="000000"/>
        </w:rPr>
        <w:t>g</w:t>
      </w:r>
      <w:r>
        <w:rPr>
          <w:rFonts w:ascii="Arial" w:eastAsia="Arial" w:hAnsi="Arial" w:cs="Arial"/>
          <w:spacing w:val="2"/>
          <w:position w:val="-1"/>
          <w:sz w:val="21"/>
          <w:szCs w:val="21"/>
          <w:u w:val="single" w:color="000000"/>
        </w:rPr>
        <w:t xml:space="preserve"> </w:t>
      </w:r>
      <w:r>
        <w:rPr>
          <w:rFonts w:ascii="Arial" w:eastAsia="Arial" w:hAnsi="Arial" w:cs="Arial"/>
          <w:position w:val="-1"/>
          <w:sz w:val="21"/>
          <w:szCs w:val="21"/>
        </w:rPr>
        <w:t xml:space="preserve">                                                                 </w:t>
      </w:r>
      <w:r>
        <w:rPr>
          <w:rFonts w:ascii="Arial" w:eastAsia="Arial" w:hAnsi="Arial" w:cs="Arial"/>
          <w:spacing w:val="32"/>
          <w:position w:val="-1"/>
          <w:sz w:val="21"/>
          <w:szCs w:val="21"/>
        </w:rPr>
        <w:t xml:space="preserve"> </w:t>
      </w:r>
      <w:r>
        <w:rPr>
          <w:rFonts w:ascii="Arial" w:eastAsia="Arial" w:hAnsi="Arial" w:cs="Arial"/>
          <w:spacing w:val="2"/>
          <w:position w:val="-1"/>
          <w:sz w:val="21"/>
          <w:szCs w:val="21"/>
          <w:u w:val="single" w:color="000000"/>
        </w:rPr>
        <w:t>Tand</w:t>
      </w:r>
      <w:r>
        <w:rPr>
          <w:rFonts w:ascii="Arial" w:eastAsia="Arial" w:hAnsi="Arial" w:cs="Arial"/>
          <w:position w:val="-1"/>
          <w:sz w:val="21"/>
          <w:szCs w:val="21"/>
          <w:u w:val="single" w:color="000000"/>
        </w:rPr>
        <w:t>a</w:t>
      </w:r>
      <w:r>
        <w:rPr>
          <w:rFonts w:ascii="Arial" w:eastAsia="Arial" w:hAnsi="Arial" w:cs="Arial"/>
          <w:spacing w:val="17"/>
          <w:position w:val="-1"/>
          <w:sz w:val="21"/>
          <w:szCs w:val="21"/>
          <w:u w:val="single" w:color="000000"/>
        </w:rPr>
        <w:t xml:space="preserve"> </w:t>
      </w:r>
      <w:r>
        <w:rPr>
          <w:rFonts w:ascii="Arial" w:eastAsia="Arial" w:hAnsi="Arial" w:cs="Arial"/>
          <w:spacing w:val="2"/>
          <w:w w:val="102"/>
          <w:position w:val="-1"/>
          <w:sz w:val="21"/>
          <w:szCs w:val="21"/>
          <w:u w:val="single" w:color="000000"/>
        </w:rPr>
        <w:t>Tanga</w:t>
      </w:r>
      <w:r>
        <w:rPr>
          <w:rFonts w:ascii="Arial" w:eastAsia="Arial" w:hAnsi="Arial" w:cs="Arial"/>
          <w:w w:val="102"/>
          <w:position w:val="-1"/>
          <w:sz w:val="21"/>
          <w:szCs w:val="21"/>
          <w:u w:val="single" w:color="000000"/>
        </w:rPr>
        <w:t>n</w:t>
      </w:r>
    </w:p>
    <w:p w:rsidR="00090544" w:rsidRDefault="00090544">
      <w:pPr>
        <w:spacing w:before="1" w:line="180" w:lineRule="exact"/>
        <w:rPr>
          <w:sz w:val="19"/>
          <w:szCs w:val="19"/>
        </w:rPr>
      </w:pPr>
    </w:p>
    <w:p w:rsidR="00090544" w:rsidRDefault="00090544">
      <w:pPr>
        <w:spacing w:line="200" w:lineRule="exact"/>
      </w:pPr>
    </w:p>
    <w:p w:rsidR="00090544" w:rsidRPr="00955E96" w:rsidRDefault="003B17C1" w:rsidP="00955E96">
      <w:pPr>
        <w:pStyle w:val="ListParagraph"/>
        <w:numPr>
          <w:ilvl w:val="0"/>
          <w:numId w:val="2"/>
        </w:numPr>
        <w:spacing w:before="38"/>
        <w:rPr>
          <w:rFonts w:ascii="Arial" w:eastAsia="Arial" w:hAnsi="Arial" w:cs="Arial"/>
          <w:spacing w:val="2"/>
          <w:w w:val="102"/>
          <w:sz w:val="21"/>
          <w:szCs w:val="21"/>
        </w:rPr>
      </w:pPr>
      <w:r w:rsidRPr="00955E96">
        <w:rPr>
          <w:rFonts w:ascii="Arial" w:eastAsia="Arial" w:hAnsi="Arial" w:cs="Arial"/>
          <w:spacing w:val="2"/>
          <w:w w:val="102"/>
          <w:sz w:val="21"/>
          <w:szCs w:val="21"/>
        </w:rPr>
        <w:t>1.</w:t>
      </w:r>
    </w:p>
    <w:p w:rsidR="00955E96" w:rsidRDefault="00955E96" w:rsidP="00955E96">
      <w:pPr>
        <w:pStyle w:val="ListParagraph"/>
        <w:numPr>
          <w:ilvl w:val="0"/>
          <w:numId w:val="2"/>
        </w:numPr>
        <w:spacing w:before="38"/>
        <w:rPr>
          <w:rFonts w:ascii="Arial" w:eastAsia="Arial" w:hAnsi="Arial" w:cs="Arial"/>
          <w:spacing w:val="2"/>
          <w:w w:val="102"/>
          <w:sz w:val="21"/>
          <w:szCs w:val="21"/>
        </w:rPr>
      </w:pPr>
      <w:r>
        <w:rPr>
          <w:rFonts w:ascii="Arial" w:eastAsia="Arial" w:hAnsi="Arial" w:cs="Arial"/>
          <w:spacing w:val="2"/>
          <w:w w:val="102"/>
          <w:sz w:val="21"/>
          <w:szCs w:val="21"/>
        </w:rPr>
        <w:t>2.</w:t>
      </w:r>
    </w:p>
    <w:p w:rsidR="00955E96" w:rsidRDefault="00955E96">
      <w:pPr>
        <w:spacing w:before="38"/>
        <w:ind w:left="460"/>
        <w:rPr>
          <w:rFonts w:ascii="Arial" w:eastAsia="Arial" w:hAnsi="Arial" w:cs="Arial"/>
          <w:sz w:val="21"/>
          <w:szCs w:val="21"/>
        </w:rPr>
      </w:pPr>
    </w:p>
    <w:p w:rsidR="00955E96" w:rsidRDefault="00955E96" w:rsidP="00955E96">
      <w:pPr>
        <w:spacing w:before="38"/>
        <w:ind w:left="2998" w:right="26"/>
        <w:jc w:val="center"/>
        <w:rPr>
          <w:rFonts w:ascii="Arial" w:eastAsia="Arial" w:hAnsi="Arial" w:cs="Arial"/>
          <w:sz w:val="21"/>
          <w:szCs w:val="21"/>
        </w:rPr>
      </w:pPr>
      <w:r>
        <w:rPr>
          <w:rFonts w:ascii="Arial" w:eastAsia="Arial" w:hAnsi="Arial" w:cs="Arial"/>
          <w:spacing w:val="3"/>
          <w:w w:val="102"/>
          <w:sz w:val="21"/>
          <w:szCs w:val="21"/>
        </w:rPr>
        <w:t xml:space="preserve">                           M</w:t>
      </w:r>
      <w:r>
        <w:rPr>
          <w:rFonts w:ascii="Arial" w:eastAsia="Arial" w:hAnsi="Arial" w:cs="Arial"/>
          <w:spacing w:val="2"/>
          <w:w w:val="102"/>
          <w:sz w:val="21"/>
          <w:szCs w:val="21"/>
        </w:rPr>
        <w:t>akassa</w:t>
      </w:r>
      <w:r>
        <w:rPr>
          <w:rFonts w:ascii="Arial" w:eastAsia="Arial" w:hAnsi="Arial" w:cs="Arial"/>
          <w:spacing w:val="1"/>
          <w:w w:val="102"/>
          <w:sz w:val="21"/>
          <w:szCs w:val="21"/>
        </w:rPr>
        <w:t>r</w:t>
      </w:r>
      <w:r>
        <w:rPr>
          <w:rFonts w:ascii="Arial" w:eastAsia="Arial" w:hAnsi="Arial" w:cs="Arial"/>
          <w:w w:val="103"/>
          <w:sz w:val="21"/>
          <w:szCs w:val="21"/>
        </w:rPr>
        <w:t>, ………………………………….</w:t>
      </w:r>
    </w:p>
    <w:p w:rsidR="00955E96" w:rsidRDefault="00955E96" w:rsidP="00955E96">
      <w:pPr>
        <w:spacing w:line="200" w:lineRule="exact"/>
      </w:pPr>
    </w:p>
    <w:p w:rsidR="00955E96" w:rsidRDefault="00955E96" w:rsidP="00955E96">
      <w:pPr>
        <w:spacing w:before="6" w:line="220" w:lineRule="exact"/>
        <w:rPr>
          <w:sz w:val="22"/>
          <w:szCs w:val="22"/>
        </w:rPr>
      </w:pPr>
    </w:p>
    <w:p w:rsidR="00955E96" w:rsidRDefault="00955E96" w:rsidP="00955E96">
      <w:pPr>
        <w:ind w:left="4002" w:right="3656"/>
        <w:jc w:val="center"/>
        <w:rPr>
          <w:rFonts w:ascii="Arial" w:eastAsia="Arial" w:hAnsi="Arial" w:cs="Arial"/>
          <w:sz w:val="21"/>
          <w:szCs w:val="21"/>
        </w:rPr>
      </w:pPr>
      <w:r>
        <w:rPr>
          <w:rFonts w:ascii="Arial" w:eastAsia="Arial" w:hAnsi="Arial" w:cs="Arial"/>
          <w:spacing w:val="3"/>
          <w:w w:val="102"/>
          <w:sz w:val="21"/>
          <w:szCs w:val="21"/>
        </w:rPr>
        <w:t>M</w:t>
      </w:r>
      <w:r>
        <w:rPr>
          <w:rFonts w:ascii="Arial" w:eastAsia="Arial" w:hAnsi="Arial" w:cs="Arial"/>
          <w:spacing w:val="2"/>
          <w:w w:val="102"/>
          <w:sz w:val="21"/>
          <w:szCs w:val="21"/>
        </w:rPr>
        <w:t>enge</w:t>
      </w:r>
      <w:r>
        <w:rPr>
          <w:rFonts w:ascii="Arial" w:eastAsia="Arial" w:hAnsi="Arial" w:cs="Arial"/>
          <w:spacing w:val="1"/>
          <w:w w:val="103"/>
          <w:sz w:val="21"/>
          <w:szCs w:val="21"/>
        </w:rPr>
        <w:t>t</w:t>
      </w:r>
      <w:r>
        <w:rPr>
          <w:rFonts w:ascii="Arial" w:eastAsia="Arial" w:hAnsi="Arial" w:cs="Arial"/>
          <w:spacing w:val="2"/>
          <w:w w:val="102"/>
          <w:sz w:val="21"/>
          <w:szCs w:val="21"/>
        </w:rPr>
        <w:t>ahu</w:t>
      </w:r>
      <w:r>
        <w:rPr>
          <w:rFonts w:ascii="Arial" w:eastAsia="Arial" w:hAnsi="Arial" w:cs="Arial"/>
          <w:w w:val="102"/>
          <w:sz w:val="21"/>
          <w:szCs w:val="21"/>
        </w:rPr>
        <w:t>i</w:t>
      </w:r>
    </w:p>
    <w:p w:rsidR="00955E96" w:rsidRDefault="00955E96" w:rsidP="00955E96">
      <w:pPr>
        <w:spacing w:line="200" w:lineRule="exact"/>
      </w:pPr>
    </w:p>
    <w:p w:rsidR="00955E96" w:rsidRDefault="00955E96" w:rsidP="00955E96">
      <w:pPr>
        <w:spacing w:before="1" w:line="220" w:lineRule="exact"/>
        <w:rPr>
          <w:sz w:val="22"/>
          <w:szCs w:val="22"/>
        </w:rPr>
      </w:pPr>
    </w:p>
    <w:p w:rsidR="00955E96" w:rsidRDefault="00955E96" w:rsidP="00A65883">
      <w:pPr>
        <w:ind w:left="2410" w:right="2294"/>
        <w:rPr>
          <w:rFonts w:ascii="Arial" w:eastAsia="Arial" w:hAnsi="Arial" w:cs="Arial"/>
          <w:sz w:val="21"/>
          <w:szCs w:val="21"/>
        </w:rPr>
      </w:pPr>
      <w:r>
        <w:rPr>
          <w:rFonts w:ascii="Arial" w:eastAsia="Arial" w:hAnsi="Arial" w:cs="Arial"/>
          <w:spacing w:val="3"/>
          <w:sz w:val="21"/>
          <w:szCs w:val="21"/>
        </w:rPr>
        <w:t>K</w:t>
      </w:r>
      <w:r>
        <w:rPr>
          <w:rFonts w:ascii="Arial" w:eastAsia="Arial" w:hAnsi="Arial" w:cs="Arial"/>
          <w:spacing w:val="2"/>
          <w:sz w:val="21"/>
          <w:szCs w:val="21"/>
        </w:rPr>
        <w:t>e</w:t>
      </w:r>
      <w:r>
        <w:rPr>
          <w:rFonts w:ascii="Arial" w:eastAsia="Arial" w:hAnsi="Arial" w:cs="Arial"/>
          <w:spacing w:val="1"/>
          <w:sz w:val="21"/>
          <w:szCs w:val="21"/>
        </w:rPr>
        <w:t>t</w:t>
      </w:r>
      <w:r>
        <w:rPr>
          <w:rFonts w:ascii="Arial" w:eastAsia="Arial" w:hAnsi="Arial" w:cs="Arial"/>
          <w:spacing w:val="2"/>
          <w:sz w:val="21"/>
          <w:szCs w:val="21"/>
        </w:rPr>
        <w:t>u</w:t>
      </w:r>
      <w:r>
        <w:rPr>
          <w:rFonts w:ascii="Arial" w:eastAsia="Arial" w:hAnsi="Arial" w:cs="Arial"/>
          <w:sz w:val="21"/>
          <w:szCs w:val="21"/>
        </w:rPr>
        <w:t>a</w:t>
      </w:r>
      <w:r>
        <w:rPr>
          <w:rFonts w:ascii="Arial" w:eastAsia="Arial" w:hAnsi="Arial" w:cs="Arial"/>
          <w:spacing w:val="17"/>
          <w:sz w:val="21"/>
          <w:szCs w:val="21"/>
        </w:rPr>
        <w:t xml:space="preserve"> </w:t>
      </w:r>
      <w:r w:rsidR="00A65883">
        <w:rPr>
          <w:rFonts w:ascii="Arial" w:eastAsia="Arial" w:hAnsi="Arial" w:cs="Arial"/>
          <w:spacing w:val="2"/>
          <w:sz w:val="21"/>
          <w:szCs w:val="21"/>
        </w:rPr>
        <w:t>Program Studi</w:t>
      </w:r>
      <w:r>
        <w:rPr>
          <w:rFonts w:ascii="Arial" w:eastAsia="Arial" w:hAnsi="Arial" w:cs="Arial"/>
          <w:spacing w:val="20"/>
          <w:sz w:val="21"/>
          <w:szCs w:val="21"/>
        </w:rPr>
        <w:t xml:space="preserve"> </w:t>
      </w:r>
      <w:r>
        <w:rPr>
          <w:rFonts w:ascii="Arial" w:eastAsia="Arial" w:hAnsi="Arial" w:cs="Arial"/>
          <w:spacing w:val="2"/>
          <w:sz w:val="21"/>
          <w:szCs w:val="21"/>
        </w:rPr>
        <w:t>Tekn</w:t>
      </w:r>
      <w:r>
        <w:rPr>
          <w:rFonts w:ascii="Arial" w:eastAsia="Arial" w:hAnsi="Arial" w:cs="Arial"/>
          <w:spacing w:val="1"/>
          <w:sz w:val="21"/>
          <w:szCs w:val="21"/>
        </w:rPr>
        <w:t>i</w:t>
      </w:r>
      <w:r>
        <w:rPr>
          <w:rFonts w:ascii="Arial" w:eastAsia="Arial" w:hAnsi="Arial" w:cs="Arial"/>
          <w:sz w:val="21"/>
          <w:szCs w:val="21"/>
        </w:rPr>
        <w:t>k</w:t>
      </w:r>
      <w:r>
        <w:rPr>
          <w:rFonts w:ascii="Arial" w:eastAsia="Arial" w:hAnsi="Arial" w:cs="Arial"/>
          <w:spacing w:val="17"/>
          <w:sz w:val="21"/>
          <w:szCs w:val="21"/>
        </w:rPr>
        <w:t xml:space="preserve"> </w:t>
      </w:r>
      <w:r w:rsidR="00950917">
        <w:rPr>
          <w:rFonts w:ascii="Arial" w:eastAsia="Arial" w:hAnsi="Arial" w:cs="Arial"/>
          <w:spacing w:val="4"/>
          <w:w w:val="102"/>
          <w:sz w:val="21"/>
          <w:szCs w:val="21"/>
        </w:rPr>
        <w:t>Informatika</w:t>
      </w:r>
    </w:p>
    <w:p w:rsidR="00955E96" w:rsidRDefault="00955E96" w:rsidP="00955E96">
      <w:pPr>
        <w:spacing w:before="3" w:line="160" w:lineRule="exact"/>
        <w:rPr>
          <w:sz w:val="16"/>
          <w:szCs w:val="16"/>
        </w:rPr>
      </w:pPr>
    </w:p>
    <w:p w:rsidR="00955E96" w:rsidRDefault="00955E96" w:rsidP="00955E96">
      <w:pPr>
        <w:spacing w:line="200" w:lineRule="exact"/>
      </w:pPr>
    </w:p>
    <w:p w:rsidR="00955E96" w:rsidRDefault="00955E96" w:rsidP="00955E96">
      <w:pPr>
        <w:spacing w:line="200" w:lineRule="exact"/>
      </w:pPr>
    </w:p>
    <w:p w:rsidR="00955E96" w:rsidRDefault="00955E96" w:rsidP="00955E96">
      <w:pPr>
        <w:spacing w:line="200" w:lineRule="exact"/>
      </w:pPr>
    </w:p>
    <w:p w:rsidR="00955E96" w:rsidRDefault="00955E96" w:rsidP="00955E96">
      <w:pPr>
        <w:spacing w:line="200" w:lineRule="exact"/>
      </w:pPr>
    </w:p>
    <w:p w:rsidR="00955E96" w:rsidRDefault="00955E96" w:rsidP="00955E96">
      <w:pPr>
        <w:spacing w:line="200" w:lineRule="exact"/>
      </w:pPr>
    </w:p>
    <w:p w:rsidR="00955E96" w:rsidRDefault="00955E96" w:rsidP="00955E96">
      <w:pPr>
        <w:spacing w:line="200" w:lineRule="exact"/>
      </w:pPr>
    </w:p>
    <w:p w:rsidR="00955E96" w:rsidRDefault="00955E96" w:rsidP="00955E96">
      <w:pPr>
        <w:spacing w:line="200" w:lineRule="exact"/>
      </w:pPr>
    </w:p>
    <w:p w:rsidR="00955E96" w:rsidRDefault="00955E96" w:rsidP="00955E96">
      <w:pPr>
        <w:spacing w:line="200" w:lineRule="exact"/>
      </w:pPr>
    </w:p>
    <w:p w:rsidR="00955E96" w:rsidRDefault="00955E96" w:rsidP="00955E96">
      <w:pPr>
        <w:spacing w:line="200" w:lineRule="exact"/>
      </w:pPr>
    </w:p>
    <w:p w:rsidR="00955E96" w:rsidRDefault="00955E96" w:rsidP="00955E96">
      <w:pPr>
        <w:spacing w:line="200" w:lineRule="exact"/>
      </w:pPr>
    </w:p>
    <w:p w:rsidR="00955E96" w:rsidRDefault="00955E96" w:rsidP="00955E96">
      <w:pPr>
        <w:spacing w:line="220" w:lineRule="exact"/>
        <w:ind w:left="3170" w:right="2822"/>
        <w:jc w:val="center"/>
        <w:rPr>
          <w:rFonts w:ascii="Arial" w:eastAsia="Arial" w:hAnsi="Arial" w:cs="Arial"/>
          <w:sz w:val="21"/>
          <w:szCs w:val="21"/>
        </w:rPr>
      </w:pPr>
      <w:r>
        <w:rPr>
          <w:rFonts w:ascii="Arial" w:eastAsia="Arial" w:hAnsi="Arial" w:cs="Arial"/>
          <w:spacing w:val="2"/>
          <w:w w:val="102"/>
          <w:position w:val="-1"/>
          <w:sz w:val="21"/>
          <w:szCs w:val="21"/>
        </w:rPr>
        <w:t>_______________________</w:t>
      </w:r>
    </w:p>
    <w:p w:rsidR="00955E96" w:rsidRDefault="00955E96">
      <w:pPr>
        <w:spacing w:before="38"/>
        <w:ind w:left="460"/>
        <w:rPr>
          <w:rFonts w:ascii="Arial" w:eastAsia="Arial" w:hAnsi="Arial" w:cs="Arial"/>
          <w:sz w:val="21"/>
          <w:szCs w:val="21"/>
        </w:rPr>
        <w:sectPr w:rsidR="00955E96">
          <w:type w:val="continuous"/>
          <w:pgSz w:w="11900" w:h="16840"/>
          <w:pgMar w:top="1380" w:right="1320" w:bottom="280" w:left="1340" w:header="720" w:footer="720" w:gutter="0"/>
          <w:cols w:space="720"/>
        </w:sectPr>
      </w:pPr>
    </w:p>
    <w:p w:rsidR="00090544" w:rsidRDefault="00090544">
      <w:pPr>
        <w:spacing w:before="2" w:line="160" w:lineRule="exact"/>
        <w:rPr>
          <w:sz w:val="16"/>
          <w:szCs w:val="16"/>
        </w:rPr>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3B17C1">
      <w:pPr>
        <w:spacing w:line="300" w:lineRule="exact"/>
        <w:ind w:left="1743"/>
        <w:rPr>
          <w:rFonts w:ascii="Arial" w:eastAsia="Arial" w:hAnsi="Arial" w:cs="Arial"/>
          <w:sz w:val="28"/>
          <w:szCs w:val="28"/>
        </w:rPr>
      </w:pPr>
      <w:r>
        <w:rPr>
          <w:rFonts w:ascii="Arial" w:eastAsia="Arial" w:hAnsi="Arial" w:cs="Arial"/>
          <w:b/>
          <w:spacing w:val="1"/>
          <w:position w:val="-1"/>
          <w:sz w:val="28"/>
          <w:szCs w:val="28"/>
          <w:u w:val="single" w:color="000000"/>
        </w:rPr>
        <w:t>PERSETUJUA</w:t>
      </w:r>
      <w:r>
        <w:rPr>
          <w:rFonts w:ascii="Arial" w:eastAsia="Arial" w:hAnsi="Arial" w:cs="Arial"/>
          <w:b/>
          <w:position w:val="-1"/>
          <w:sz w:val="28"/>
          <w:szCs w:val="28"/>
          <w:u w:val="single" w:color="000000"/>
        </w:rPr>
        <w:t>N</w:t>
      </w:r>
      <w:r>
        <w:rPr>
          <w:rFonts w:ascii="Arial" w:eastAsia="Arial" w:hAnsi="Arial" w:cs="Arial"/>
          <w:b/>
          <w:spacing w:val="-20"/>
          <w:position w:val="-1"/>
          <w:sz w:val="28"/>
          <w:szCs w:val="28"/>
          <w:u w:val="single" w:color="000000"/>
        </w:rPr>
        <w:t xml:space="preserve"> </w:t>
      </w:r>
      <w:r>
        <w:rPr>
          <w:rFonts w:ascii="Arial" w:eastAsia="Arial" w:hAnsi="Arial" w:cs="Arial"/>
          <w:b/>
          <w:spacing w:val="1"/>
          <w:position w:val="-1"/>
          <w:sz w:val="28"/>
          <w:szCs w:val="28"/>
          <w:u w:val="single" w:color="000000"/>
        </w:rPr>
        <w:t>UNTU</w:t>
      </w:r>
      <w:r>
        <w:rPr>
          <w:rFonts w:ascii="Arial" w:eastAsia="Arial" w:hAnsi="Arial" w:cs="Arial"/>
          <w:b/>
          <w:position w:val="-1"/>
          <w:sz w:val="28"/>
          <w:szCs w:val="28"/>
          <w:u w:val="single" w:color="000000"/>
        </w:rPr>
        <w:t>K</w:t>
      </w:r>
      <w:r>
        <w:rPr>
          <w:rFonts w:ascii="Arial" w:eastAsia="Arial" w:hAnsi="Arial" w:cs="Arial"/>
          <w:b/>
          <w:spacing w:val="-9"/>
          <w:position w:val="-1"/>
          <w:sz w:val="28"/>
          <w:szCs w:val="28"/>
          <w:u w:val="single" w:color="000000"/>
        </w:rPr>
        <w:t xml:space="preserve"> </w:t>
      </w:r>
      <w:r>
        <w:rPr>
          <w:rFonts w:ascii="Arial" w:eastAsia="Arial" w:hAnsi="Arial" w:cs="Arial"/>
          <w:b/>
          <w:spacing w:val="1"/>
          <w:position w:val="-1"/>
          <w:sz w:val="28"/>
          <w:szCs w:val="28"/>
          <w:u w:val="single" w:color="000000"/>
        </w:rPr>
        <w:t>SIDAN</w:t>
      </w:r>
      <w:r>
        <w:rPr>
          <w:rFonts w:ascii="Arial" w:eastAsia="Arial" w:hAnsi="Arial" w:cs="Arial"/>
          <w:b/>
          <w:position w:val="-1"/>
          <w:sz w:val="28"/>
          <w:szCs w:val="28"/>
          <w:u w:val="single" w:color="000000"/>
        </w:rPr>
        <w:t>G</w:t>
      </w:r>
      <w:r>
        <w:rPr>
          <w:rFonts w:ascii="Arial" w:eastAsia="Arial" w:hAnsi="Arial" w:cs="Arial"/>
          <w:b/>
          <w:spacing w:val="-10"/>
          <w:position w:val="-1"/>
          <w:sz w:val="28"/>
          <w:szCs w:val="28"/>
          <w:u w:val="single" w:color="000000"/>
        </w:rPr>
        <w:t xml:space="preserve"> </w:t>
      </w:r>
      <w:r>
        <w:rPr>
          <w:rFonts w:ascii="Arial" w:eastAsia="Arial" w:hAnsi="Arial" w:cs="Arial"/>
          <w:b/>
          <w:spacing w:val="1"/>
          <w:position w:val="-1"/>
          <w:sz w:val="28"/>
          <w:szCs w:val="28"/>
          <w:u w:val="single" w:color="000000"/>
        </w:rPr>
        <w:t>SARJAN</w:t>
      </w:r>
      <w:r>
        <w:rPr>
          <w:rFonts w:ascii="Arial" w:eastAsia="Arial" w:hAnsi="Arial" w:cs="Arial"/>
          <w:b/>
          <w:position w:val="-1"/>
          <w:sz w:val="28"/>
          <w:szCs w:val="28"/>
          <w:u w:val="single" w:color="000000"/>
        </w:rPr>
        <w:t>A</w:t>
      </w:r>
    </w:p>
    <w:p w:rsidR="00090544" w:rsidRDefault="00090544">
      <w:pPr>
        <w:spacing w:before="1" w:line="180" w:lineRule="exact"/>
        <w:rPr>
          <w:sz w:val="19"/>
          <w:szCs w:val="19"/>
        </w:rPr>
      </w:pPr>
    </w:p>
    <w:p w:rsidR="00090544" w:rsidRDefault="00090544">
      <w:pPr>
        <w:spacing w:line="200" w:lineRule="exact"/>
      </w:pPr>
    </w:p>
    <w:p w:rsidR="00090544" w:rsidRDefault="00090544">
      <w:pPr>
        <w:spacing w:line="200" w:lineRule="exact"/>
      </w:pPr>
    </w:p>
    <w:p w:rsidR="00090544" w:rsidRDefault="003B17C1">
      <w:pPr>
        <w:spacing w:before="38" w:line="663" w:lineRule="auto"/>
        <w:ind w:left="100" w:right="2240"/>
        <w:rPr>
          <w:rFonts w:ascii="Arial" w:eastAsia="Arial" w:hAnsi="Arial" w:cs="Arial"/>
          <w:sz w:val="21"/>
          <w:szCs w:val="21"/>
        </w:rPr>
      </w:pPr>
      <w:r>
        <w:rPr>
          <w:rFonts w:ascii="Arial" w:eastAsia="Arial" w:hAnsi="Arial" w:cs="Arial"/>
          <w:spacing w:val="2"/>
          <w:sz w:val="21"/>
          <w:szCs w:val="21"/>
        </w:rPr>
        <w:t>Te</w:t>
      </w:r>
      <w:r>
        <w:rPr>
          <w:rFonts w:ascii="Arial" w:eastAsia="Arial" w:hAnsi="Arial" w:cs="Arial"/>
          <w:spacing w:val="1"/>
          <w:sz w:val="21"/>
          <w:szCs w:val="21"/>
        </w:rPr>
        <w:t>l</w:t>
      </w:r>
      <w:r>
        <w:rPr>
          <w:rFonts w:ascii="Arial" w:eastAsia="Arial" w:hAnsi="Arial" w:cs="Arial"/>
          <w:spacing w:val="2"/>
          <w:sz w:val="21"/>
          <w:szCs w:val="21"/>
        </w:rPr>
        <w:t>a</w:t>
      </w:r>
      <w:r>
        <w:rPr>
          <w:rFonts w:ascii="Arial" w:eastAsia="Arial" w:hAnsi="Arial" w:cs="Arial"/>
          <w:sz w:val="21"/>
          <w:szCs w:val="21"/>
        </w:rPr>
        <w:t>h</w:t>
      </w:r>
      <w:r>
        <w:rPr>
          <w:rFonts w:ascii="Arial" w:eastAsia="Arial" w:hAnsi="Arial" w:cs="Arial"/>
          <w:spacing w:val="15"/>
          <w:sz w:val="21"/>
          <w:szCs w:val="21"/>
        </w:rPr>
        <w:t xml:space="preserve"> </w:t>
      </w:r>
      <w:r>
        <w:rPr>
          <w:rFonts w:ascii="Arial" w:eastAsia="Arial" w:hAnsi="Arial" w:cs="Arial"/>
          <w:spacing w:val="2"/>
          <w:sz w:val="21"/>
          <w:szCs w:val="21"/>
        </w:rPr>
        <w:t>d</w:t>
      </w:r>
      <w:r>
        <w:rPr>
          <w:rFonts w:ascii="Arial" w:eastAsia="Arial" w:hAnsi="Arial" w:cs="Arial"/>
          <w:spacing w:val="1"/>
          <w:sz w:val="21"/>
          <w:szCs w:val="21"/>
        </w:rPr>
        <w:t>i</w:t>
      </w:r>
      <w:r>
        <w:rPr>
          <w:rFonts w:ascii="Arial" w:eastAsia="Arial" w:hAnsi="Arial" w:cs="Arial"/>
          <w:spacing w:val="2"/>
          <w:sz w:val="21"/>
          <w:szCs w:val="21"/>
        </w:rPr>
        <w:t>se</w:t>
      </w:r>
      <w:r>
        <w:rPr>
          <w:rFonts w:ascii="Arial" w:eastAsia="Arial" w:hAnsi="Arial" w:cs="Arial"/>
          <w:spacing w:val="1"/>
          <w:sz w:val="21"/>
          <w:szCs w:val="21"/>
        </w:rPr>
        <w:t>t</w:t>
      </w:r>
      <w:r>
        <w:rPr>
          <w:rFonts w:ascii="Arial" w:eastAsia="Arial" w:hAnsi="Arial" w:cs="Arial"/>
          <w:spacing w:val="2"/>
          <w:sz w:val="21"/>
          <w:szCs w:val="21"/>
        </w:rPr>
        <w:t>u</w:t>
      </w:r>
      <w:r>
        <w:rPr>
          <w:rFonts w:ascii="Arial" w:eastAsia="Arial" w:hAnsi="Arial" w:cs="Arial"/>
          <w:spacing w:val="1"/>
          <w:sz w:val="21"/>
          <w:szCs w:val="21"/>
        </w:rPr>
        <w:t>j</w:t>
      </w:r>
      <w:r>
        <w:rPr>
          <w:rFonts w:ascii="Arial" w:eastAsia="Arial" w:hAnsi="Arial" w:cs="Arial"/>
          <w:spacing w:val="2"/>
          <w:sz w:val="21"/>
          <w:szCs w:val="21"/>
        </w:rPr>
        <w:t>u</w:t>
      </w:r>
      <w:r>
        <w:rPr>
          <w:rFonts w:ascii="Arial" w:eastAsia="Arial" w:hAnsi="Arial" w:cs="Arial"/>
          <w:sz w:val="21"/>
          <w:szCs w:val="21"/>
        </w:rPr>
        <w:t>i</w:t>
      </w:r>
      <w:r>
        <w:rPr>
          <w:rFonts w:ascii="Arial" w:eastAsia="Arial" w:hAnsi="Arial" w:cs="Arial"/>
          <w:spacing w:val="20"/>
          <w:sz w:val="21"/>
          <w:szCs w:val="21"/>
        </w:rPr>
        <w:t xml:space="preserve"> </w:t>
      </w:r>
      <w:r>
        <w:rPr>
          <w:rFonts w:ascii="Arial" w:eastAsia="Arial" w:hAnsi="Arial" w:cs="Arial"/>
          <w:spacing w:val="2"/>
          <w:sz w:val="21"/>
          <w:szCs w:val="21"/>
        </w:rPr>
        <w:t>un</w:t>
      </w:r>
      <w:r>
        <w:rPr>
          <w:rFonts w:ascii="Arial" w:eastAsia="Arial" w:hAnsi="Arial" w:cs="Arial"/>
          <w:spacing w:val="1"/>
          <w:sz w:val="21"/>
          <w:szCs w:val="21"/>
        </w:rPr>
        <w:t>t</w:t>
      </w:r>
      <w:r>
        <w:rPr>
          <w:rFonts w:ascii="Arial" w:eastAsia="Arial" w:hAnsi="Arial" w:cs="Arial"/>
          <w:spacing w:val="2"/>
          <w:sz w:val="21"/>
          <w:szCs w:val="21"/>
        </w:rPr>
        <w:t>u</w:t>
      </w:r>
      <w:r>
        <w:rPr>
          <w:rFonts w:ascii="Arial" w:eastAsia="Arial" w:hAnsi="Arial" w:cs="Arial"/>
          <w:sz w:val="21"/>
          <w:szCs w:val="21"/>
        </w:rPr>
        <w:t>k</w:t>
      </w:r>
      <w:r>
        <w:rPr>
          <w:rFonts w:ascii="Arial" w:eastAsia="Arial" w:hAnsi="Arial" w:cs="Arial"/>
          <w:spacing w:val="16"/>
          <w:sz w:val="21"/>
          <w:szCs w:val="21"/>
        </w:rPr>
        <w:t xml:space="preserve"> </w:t>
      </w:r>
      <w:r>
        <w:rPr>
          <w:rFonts w:ascii="Arial" w:eastAsia="Arial" w:hAnsi="Arial" w:cs="Arial"/>
          <w:spacing w:val="3"/>
          <w:sz w:val="21"/>
          <w:szCs w:val="21"/>
        </w:rPr>
        <w:t>m</w:t>
      </w:r>
      <w:r>
        <w:rPr>
          <w:rFonts w:ascii="Arial" w:eastAsia="Arial" w:hAnsi="Arial" w:cs="Arial"/>
          <w:spacing w:val="2"/>
          <w:sz w:val="21"/>
          <w:szCs w:val="21"/>
        </w:rPr>
        <w:t>e</w:t>
      </w:r>
      <w:r>
        <w:rPr>
          <w:rFonts w:ascii="Arial" w:eastAsia="Arial" w:hAnsi="Arial" w:cs="Arial"/>
          <w:spacing w:val="1"/>
          <w:sz w:val="21"/>
          <w:szCs w:val="21"/>
        </w:rPr>
        <w:t>l</w:t>
      </w:r>
      <w:r>
        <w:rPr>
          <w:rFonts w:ascii="Arial" w:eastAsia="Arial" w:hAnsi="Arial" w:cs="Arial"/>
          <w:spacing w:val="2"/>
          <w:sz w:val="21"/>
          <w:szCs w:val="21"/>
        </w:rPr>
        <w:t>aksanaka</w:t>
      </w:r>
      <w:r>
        <w:rPr>
          <w:rFonts w:ascii="Arial" w:eastAsia="Arial" w:hAnsi="Arial" w:cs="Arial"/>
          <w:sz w:val="21"/>
          <w:szCs w:val="21"/>
        </w:rPr>
        <w:t>n</w:t>
      </w:r>
      <w:r>
        <w:rPr>
          <w:rFonts w:ascii="Arial" w:eastAsia="Arial" w:hAnsi="Arial" w:cs="Arial"/>
          <w:spacing w:val="32"/>
          <w:sz w:val="21"/>
          <w:szCs w:val="21"/>
        </w:rPr>
        <w:t xml:space="preserve"> </w:t>
      </w:r>
      <w:r>
        <w:rPr>
          <w:rFonts w:ascii="Arial" w:eastAsia="Arial" w:hAnsi="Arial" w:cs="Arial"/>
          <w:spacing w:val="2"/>
          <w:sz w:val="21"/>
          <w:szCs w:val="21"/>
        </w:rPr>
        <w:t>u</w:t>
      </w:r>
      <w:r>
        <w:rPr>
          <w:rFonts w:ascii="Arial" w:eastAsia="Arial" w:hAnsi="Arial" w:cs="Arial"/>
          <w:spacing w:val="1"/>
          <w:sz w:val="21"/>
          <w:szCs w:val="21"/>
        </w:rPr>
        <w:t>ji</w:t>
      </w:r>
      <w:r>
        <w:rPr>
          <w:rFonts w:ascii="Arial" w:eastAsia="Arial" w:hAnsi="Arial" w:cs="Arial"/>
          <w:spacing w:val="2"/>
          <w:sz w:val="21"/>
          <w:szCs w:val="21"/>
        </w:rPr>
        <w:t>a</w:t>
      </w:r>
      <w:r>
        <w:rPr>
          <w:rFonts w:ascii="Arial" w:eastAsia="Arial" w:hAnsi="Arial" w:cs="Arial"/>
          <w:sz w:val="21"/>
          <w:szCs w:val="21"/>
        </w:rPr>
        <w:t>n</w:t>
      </w:r>
      <w:r>
        <w:rPr>
          <w:rFonts w:ascii="Arial" w:eastAsia="Arial" w:hAnsi="Arial" w:cs="Arial"/>
          <w:spacing w:val="14"/>
          <w:sz w:val="21"/>
          <w:szCs w:val="21"/>
        </w:rPr>
        <w:t xml:space="preserve"> </w:t>
      </w:r>
      <w:r>
        <w:rPr>
          <w:rFonts w:ascii="Arial" w:eastAsia="Arial" w:hAnsi="Arial" w:cs="Arial"/>
          <w:spacing w:val="2"/>
          <w:sz w:val="21"/>
          <w:szCs w:val="21"/>
        </w:rPr>
        <w:t>sa</w:t>
      </w:r>
      <w:r>
        <w:rPr>
          <w:rFonts w:ascii="Arial" w:eastAsia="Arial" w:hAnsi="Arial" w:cs="Arial"/>
          <w:spacing w:val="1"/>
          <w:sz w:val="21"/>
          <w:szCs w:val="21"/>
        </w:rPr>
        <w:t>rj</w:t>
      </w:r>
      <w:r>
        <w:rPr>
          <w:rFonts w:ascii="Arial" w:eastAsia="Arial" w:hAnsi="Arial" w:cs="Arial"/>
          <w:spacing w:val="2"/>
          <w:sz w:val="21"/>
          <w:szCs w:val="21"/>
        </w:rPr>
        <w:t>an</w:t>
      </w:r>
      <w:r>
        <w:rPr>
          <w:rFonts w:ascii="Arial" w:eastAsia="Arial" w:hAnsi="Arial" w:cs="Arial"/>
          <w:sz w:val="21"/>
          <w:szCs w:val="21"/>
        </w:rPr>
        <w:t>a</w:t>
      </w:r>
      <w:r>
        <w:rPr>
          <w:rFonts w:ascii="Arial" w:eastAsia="Arial" w:hAnsi="Arial" w:cs="Arial"/>
          <w:spacing w:val="19"/>
          <w:sz w:val="21"/>
          <w:szCs w:val="21"/>
        </w:rPr>
        <w:t xml:space="preserve"> </w:t>
      </w:r>
      <w:r>
        <w:rPr>
          <w:rFonts w:ascii="Arial" w:eastAsia="Arial" w:hAnsi="Arial" w:cs="Arial"/>
          <w:spacing w:val="2"/>
          <w:sz w:val="21"/>
          <w:szCs w:val="21"/>
        </w:rPr>
        <w:t>bag</w:t>
      </w:r>
      <w:r>
        <w:rPr>
          <w:rFonts w:ascii="Arial" w:eastAsia="Arial" w:hAnsi="Arial" w:cs="Arial"/>
          <w:sz w:val="21"/>
          <w:szCs w:val="21"/>
        </w:rPr>
        <w:t>i</w:t>
      </w:r>
      <w:r>
        <w:rPr>
          <w:rFonts w:ascii="Arial" w:eastAsia="Arial" w:hAnsi="Arial" w:cs="Arial"/>
          <w:spacing w:val="12"/>
          <w:sz w:val="21"/>
          <w:szCs w:val="21"/>
        </w:rPr>
        <w:t xml:space="preserve"> </w:t>
      </w:r>
      <w:r>
        <w:rPr>
          <w:rFonts w:ascii="Arial" w:eastAsia="Arial" w:hAnsi="Arial" w:cs="Arial"/>
          <w:spacing w:val="3"/>
          <w:w w:val="102"/>
          <w:sz w:val="21"/>
          <w:szCs w:val="21"/>
        </w:rPr>
        <w:t>m</w:t>
      </w:r>
      <w:r>
        <w:rPr>
          <w:rFonts w:ascii="Arial" w:eastAsia="Arial" w:hAnsi="Arial" w:cs="Arial"/>
          <w:spacing w:val="2"/>
          <w:w w:val="102"/>
          <w:sz w:val="21"/>
          <w:szCs w:val="21"/>
        </w:rPr>
        <w:t>ahas</w:t>
      </w:r>
      <w:r>
        <w:rPr>
          <w:rFonts w:ascii="Arial" w:eastAsia="Arial" w:hAnsi="Arial" w:cs="Arial"/>
          <w:spacing w:val="1"/>
          <w:w w:val="102"/>
          <w:sz w:val="21"/>
          <w:szCs w:val="21"/>
        </w:rPr>
        <w:t>i</w:t>
      </w:r>
      <w:r>
        <w:rPr>
          <w:rFonts w:ascii="Arial" w:eastAsia="Arial" w:hAnsi="Arial" w:cs="Arial"/>
          <w:spacing w:val="2"/>
          <w:w w:val="102"/>
          <w:sz w:val="21"/>
          <w:szCs w:val="21"/>
        </w:rPr>
        <w:t>s</w:t>
      </w:r>
      <w:r>
        <w:rPr>
          <w:rFonts w:ascii="Arial" w:eastAsia="Arial" w:hAnsi="Arial" w:cs="Arial"/>
          <w:spacing w:val="3"/>
          <w:w w:val="102"/>
          <w:sz w:val="21"/>
          <w:szCs w:val="21"/>
        </w:rPr>
        <w:t>w</w:t>
      </w:r>
      <w:r>
        <w:rPr>
          <w:rFonts w:ascii="Arial" w:eastAsia="Arial" w:hAnsi="Arial" w:cs="Arial"/>
          <w:spacing w:val="2"/>
          <w:w w:val="102"/>
          <w:sz w:val="21"/>
          <w:szCs w:val="21"/>
        </w:rPr>
        <w:t>a</w:t>
      </w:r>
      <w:r>
        <w:rPr>
          <w:rFonts w:ascii="Arial" w:eastAsia="Arial" w:hAnsi="Arial" w:cs="Arial"/>
          <w:w w:val="103"/>
          <w:sz w:val="21"/>
          <w:szCs w:val="21"/>
        </w:rPr>
        <w:t xml:space="preserve">: </w:t>
      </w:r>
      <w:r>
        <w:rPr>
          <w:rFonts w:ascii="Arial" w:eastAsia="Arial" w:hAnsi="Arial" w:cs="Arial"/>
          <w:spacing w:val="3"/>
          <w:sz w:val="21"/>
          <w:szCs w:val="21"/>
        </w:rPr>
        <w:t>N</w:t>
      </w:r>
      <w:r>
        <w:rPr>
          <w:rFonts w:ascii="Arial" w:eastAsia="Arial" w:hAnsi="Arial" w:cs="Arial"/>
          <w:spacing w:val="2"/>
          <w:sz w:val="21"/>
          <w:szCs w:val="21"/>
        </w:rPr>
        <w:t>a</w:t>
      </w:r>
      <w:r>
        <w:rPr>
          <w:rFonts w:ascii="Arial" w:eastAsia="Arial" w:hAnsi="Arial" w:cs="Arial"/>
          <w:spacing w:val="3"/>
          <w:sz w:val="21"/>
          <w:szCs w:val="21"/>
        </w:rPr>
        <w:t>m</w:t>
      </w:r>
      <w:r>
        <w:rPr>
          <w:rFonts w:ascii="Arial" w:eastAsia="Arial" w:hAnsi="Arial" w:cs="Arial"/>
          <w:spacing w:val="2"/>
          <w:sz w:val="21"/>
          <w:szCs w:val="21"/>
        </w:rPr>
        <w:t>a</w:t>
      </w:r>
      <w:r>
        <w:rPr>
          <w:rFonts w:ascii="Arial" w:eastAsia="Arial" w:hAnsi="Arial" w:cs="Arial"/>
          <w:sz w:val="21"/>
          <w:szCs w:val="21"/>
        </w:rPr>
        <w:t>:</w:t>
      </w:r>
      <w:r>
        <w:rPr>
          <w:rFonts w:ascii="Arial" w:eastAsia="Arial" w:hAnsi="Arial" w:cs="Arial"/>
          <w:spacing w:val="17"/>
          <w:sz w:val="21"/>
          <w:szCs w:val="21"/>
        </w:rPr>
        <w:t xml:space="preserve"> </w:t>
      </w:r>
      <w:r>
        <w:rPr>
          <w:rFonts w:ascii="Arial" w:eastAsia="Arial" w:hAnsi="Arial" w:cs="Arial"/>
          <w:spacing w:val="2"/>
          <w:sz w:val="21"/>
          <w:szCs w:val="21"/>
        </w:rPr>
        <w:t>1</w:t>
      </w:r>
      <w:r>
        <w:rPr>
          <w:rFonts w:ascii="Arial" w:eastAsia="Arial" w:hAnsi="Arial" w:cs="Arial"/>
          <w:sz w:val="21"/>
          <w:szCs w:val="21"/>
        </w:rPr>
        <w:t xml:space="preserve">.                                                     </w:t>
      </w:r>
      <w:r>
        <w:rPr>
          <w:rFonts w:ascii="Arial" w:eastAsia="Arial" w:hAnsi="Arial" w:cs="Arial"/>
          <w:spacing w:val="37"/>
          <w:sz w:val="21"/>
          <w:szCs w:val="21"/>
        </w:rPr>
        <w:t xml:space="preserve"> </w:t>
      </w:r>
      <w:r>
        <w:rPr>
          <w:rFonts w:ascii="Arial" w:eastAsia="Arial" w:hAnsi="Arial" w:cs="Arial"/>
          <w:spacing w:val="3"/>
          <w:sz w:val="21"/>
          <w:szCs w:val="21"/>
        </w:rPr>
        <w:t>S</w:t>
      </w:r>
      <w:r>
        <w:rPr>
          <w:rFonts w:ascii="Arial" w:eastAsia="Arial" w:hAnsi="Arial" w:cs="Arial"/>
          <w:spacing w:val="1"/>
          <w:sz w:val="21"/>
          <w:szCs w:val="21"/>
        </w:rPr>
        <w:t>t</w:t>
      </w:r>
      <w:r>
        <w:rPr>
          <w:rFonts w:ascii="Arial" w:eastAsia="Arial" w:hAnsi="Arial" w:cs="Arial"/>
          <w:spacing w:val="2"/>
          <w:sz w:val="21"/>
          <w:szCs w:val="21"/>
        </w:rPr>
        <w:t>a</w:t>
      </w:r>
      <w:r>
        <w:rPr>
          <w:rFonts w:ascii="Arial" w:eastAsia="Arial" w:hAnsi="Arial" w:cs="Arial"/>
          <w:spacing w:val="3"/>
          <w:sz w:val="21"/>
          <w:szCs w:val="21"/>
        </w:rPr>
        <w:t>m</w:t>
      </w:r>
      <w:r>
        <w:rPr>
          <w:rFonts w:ascii="Arial" w:eastAsia="Arial" w:hAnsi="Arial" w:cs="Arial"/>
          <w:spacing w:val="2"/>
          <w:sz w:val="21"/>
          <w:szCs w:val="21"/>
        </w:rPr>
        <w:t>buk</w:t>
      </w:r>
      <w:r>
        <w:rPr>
          <w:rFonts w:ascii="Arial" w:eastAsia="Arial" w:hAnsi="Arial" w:cs="Arial"/>
          <w:sz w:val="21"/>
          <w:szCs w:val="21"/>
        </w:rPr>
        <w:t>:</w:t>
      </w:r>
      <w:r>
        <w:rPr>
          <w:rFonts w:ascii="Arial" w:eastAsia="Arial" w:hAnsi="Arial" w:cs="Arial"/>
          <w:spacing w:val="24"/>
          <w:sz w:val="21"/>
          <w:szCs w:val="21"/>
        </w:rPr>
        <w:t xml:space="preserve"> </w:t>
      </w:r>
      <w:r>
        <w:rPr>
          <w:rFonts w:ascii="Arial" w:eastAsia="Arial" w:hAnsi="Arial" w:cs="Arial"/>
          <w:spacing w:val="2"/>
          <w:w w:val="102"/>
          <w:sz w:val="21"/>
          <w:szCs w:val="21"/>
        </w:rPr>
        <w:t>1</w:t>
      </w:r>
      <w:r>
        <w:rPr>
          <w:rFonts w:ascii="Arial" w:eastAsia="Arial" w:hAnsi="Arial" w:cs="Arial"/>
          <w:w w:val="103"/>
          <w:sz w:val="21"/>
          <w:szCs w:val="21"/>
        </w:rPr>
        <w:t>.</w:t>
      </w:r>
    </w:p>
    <w:p w:rsidR="00090544" w:rsidRDefault="003B17C1">
      <w:pPr>
        <w:spacing w:before="7" w:line="663" w:lineRule="auto"/>
        <w:ind w:left="100" w:right="3378" w:firstLine="780"/>
        <w:rPr>
          <w:rFonts w:ascii="Arial" w:eastAsia="Arial" w:hAnsi="Arial" w:cs="Arial"/>
          <w:w w:val="103"/>
          <w:sz w:val="21"/>
          <w:szCs w:val="21"/>
          <w:u w:val="single" w:color="000000"/>
        </w:rPr>
      </w:pPr>
      <w:r>
        <w:rPr>
          <w:rFonts w:ascii="Arial" w:eastAsia="Arial" w:hAnsi="Arial" w:cs="Arial"/>
          <w:spacing w:val="2"/>
          <w:sz w:val="21"/>
          <w:szCs w:val="21"/>
        </w:rPr>
        <w:t>2</w:t>
      </w:r>
      <w:r>
        <w:rPr>
          <w:rFonts w:ascii="Arial" w:eastAsia="Arial" w:hAnsi="Arial" w:cs="Arial"/>
          <w:sz w:val="21"/>
          <w:szCs w:val="21"/>
        </w:rPr>
        <w:t xml:space="preserve">.                                                                       </w:t>
      </w:r>
      <w:r>
        <w:rPr>
          <w:rFonts w:ascii="Arial" w:eastAsia="Arial" w:hAnsi="Arial" w:cs="Arial"/>
          <w:spacing w:val="34"/>
          <w:sz w:val="21"/>
          <w:szCs w:val="21"/>
        </w:rPr>
        <w:t xml:space="preserve"> </w:t>
      </w:r>
      <w:r>
        <w:rPr>
          <w:rFonts w:ascii="Arial" w:eastAsia="Arial" w:hAnsi="Arial" w:cs="Arial"/>
          <w:spacing w:val="2"/>
          <w:w w:val="102"/>
          <w:sz w:val="21"/>
          <w:szCs w:val="21"/>
        </w:rPr>
        <w:t xml:space="preserve">2. </w:t>
      </w:r>
      <w:r>
        <w:rPr>
          <w:rFonts w:ascii="Arial" w:eastAsia="Arial" w:hAnsi="Arial" w:cs="Arial"/>
          <w:spacing w:val="2"/>
          <w:sz w:val="21"/>
          <w:szCs w:val="21"/>
          <w:u w:val="single" w:color="000000"/>
        </w:rPr>
        <w:t>Judu</w:t>
      </w:r>
      <w:r>
        <w:rPr>
          <w:rFonts w:ascii="Arial" w:eastAsia="Arial" w:hAnsi="Arial" w:cs="Arial"/>
          <w:sz w:val="21"/>
          <w:szCs w:val="21"/>
          <w:u w:val="single" w:color="000000"/>
        </w:rPr>
        <w:t>l</w:t>
      </w:r>
      <w:r>
        <w:rPr>
          <w:rFonts w:ascii="Arial" w:eastAsia="Arial" w:hAnsi="Arial" w:cs="Arial"/>
          <w:spacing w:val="14"/>
          <w:sz w:val="21"/>
          <w:szCs w:val="21"/>
          <w:u w:val="single" w:color="000000"/>
        </w:rPr>
        <w:t xml:space="preserve"> </w:t>
      </w:r>
      <w:r>
        <w:rPr>
          <w:rFonts w:ascii="Arial" w:eastAsia="Arial" w:hAnsi="Arial" w:cs="Arial"/>
          <w:spacing w:val="2"/>
          <w:sz w:val="21"/>
          <w:szCs w:val="21"/>
          <w:u w:val="single" w:color="000000"/>
        </w:rPr>
        <w:t>Tuga</w:t>
      </w:r>
      <w:r>
        <w:rPr>
          <w:rFonts w:ascii="Arial" w:eastAsia="Arial" w:hAnsi="Arial" w:cs="Arial"/>
          <w:sz w:val="21"/>
          <w:szCs w:val="21"/>
          <w:u w:val="single" w:color="000000"/>
        </w:rPr>
        <w:t>s</w:t>
      </w:r>
      <w:r>
        <w:rPr>
          <w:rFonts w:ascii="Arial" w:eastAsia="Arial" w:hAnsi="Arial" w:cs="Arial"/>
          <w:spacing w:val="16"/>
          <w:sz w:val="21"/>
          <w:szCs w:val="21"/>
          <w:u w:val="single" w:color="000000"/>
        </w:rPr>
        <w:t xml:space="preserve"> </w:t>
      </w:r>
      <w:r w:rsidR="004919A4">
        <w:rPr>
          <w:rFonts w:ascii="Arial" w:eastAsia="Arial" w:hAnsi="Arial" w:cs="Arial"/>
          <w:spacing w:val="3"/>
          <w:sz w:val="21"/>
          <w:szCs w:val="21"/>
          <w:u w:val="single" w:color="000000"/>
        </w:rPr>
        <w:t>Akhri</w:t>
      </w:r>
      <w:r>
        <w:rPr>
          <w:rFonts w:ascii="Arial" w:eastAsia="Arial" w:hAnsi="Arial" w:cs="Arial"/>
          <w:w w:val="103"/>
          <w:sz w:val="21"/>
          <w:szCs w:val="21"/>
          <w:u w:val="single" w:color="000000"/>
        </w:rPr>
        <w:t>:</w:t>
      </w:r>
    </w:p>
    <w:p w:rsidR="00884A38" w:rsidRDefault="00884A38" w:rsidP="00884A38">
      <w:pPr>
        <w:spacing w:before="38" w:line="220" w:lineRule="exact"/>
        <w:ind w:left="100"/>
        <w:rPr>
          <w:rFonts w:ascii="Arial" w:eastAsia="Arial" w:hAnsi="Arial" w:cs="Arial"/>
          <w:spacing w:val="3"/>
          <w:position w:val="-1"/>
          <w:sz w:val="21"/>
          <w:szCs w:val="21"/>
          <w:u w:val="single" w:color="000000"/>
        </w:rPr>
      </w:pPr>
    </w:p>
    <w:p w:rsidR="00884A38" w:rsidRDefault="00884A38" w:rsidP="00884A38">
      <w:pPr>
        <w:spacing w:before="38" w:line="220" w:lineRule="exact"/>
        <w:ind w:left="100"/>
        <w:rPr>
          <w:rFonts w:ascii="Arial" w:eastAsia="Arial" w:hAnsi="Arial" w:cs="Arial"/>
          <w:sz w:val="21"/>
          <w:szCs w:val="21"/>
        </w:rPr>
      </w:pPr>
      <w:r>
        <w:rPr>
          <w:rFonts w:ascii="Arial" w:eastAsia="Arial" w:hAnsi="Arial" w:cs="Arial"/>
          <w:spacing w:val="3"/>
          <w:position w:val="-1"/>
          <w:sz w:val="21"/>
          <w:szCs w:val="21"/>
          <w:u w:val="single" w:color="000000"/>
        </w:rPr>
        <w:t>P</w:t>
      </w:r>
      <w:r>
        <w:rPr>
          <w:rFonts w:ascii="Arial" w:eastAsia="Arial" w:hAnsi="Arial" w:cs="Arial"/>
          <w:spacing w:val="2"/>
          <w:position w:val="-1"/>
          <w:sz w:val="21"/>
          <w:szCs w:val="21"/>
          <w:u w:val="single" w:color="000000"/>
        </w:rPr>
        <w:t>e</w:t>
      </w:r>
      <w:r>
        <w:rPr>
          <w:rFonts w:ascii="Arial" w:eastAsia="Arial" w:hAnsi="Arial" w:cs="Arial"/>
          <w:spacing w:val="4"/>
          <w:position w:val="-1"/>
          <w:sz w:val="21"/>
          <w:szCs w:val="21"/>
          <w:u w:val="single" w:color="000000"/>
        </w:rPr>
        <w:t>m</w:t>
      </w:r>
      <w:r>
        <w:rPr>
          <w:rFonts w:ascii="Arial" w:eastAsia="Arial" w:hAnsi="Arial" w:cs="Arial"/>
          <w:spacing w:val="2"/>
          <w:position w:val="-1"/>
          <w:sz w:val="21"/>
          <w:szCs w:val="21"/>
          <w:u w:val="single" w:color="000000"/>
        </w:rPr>
        <w:t>b</w:t>
      </w:r>
      <w:r>
        <w:rPr>
          <w:rFonts w:ascii="Arial" w:eastAsia="Arial" w:hAnsi="Arial" w:cs="Arial"/>
          <w:spacing w:val="1"/>
          <w:position w:val="-1"/>
          <w:sz w:val="21"/>
          <w:szCs w:val="21"/>
          <w:u w:val="single" w:color="000000"/>
        </w:rPr>
        <w:t>i</w:t>
      </w:r>
      <w:r>
        <w:rPr>
          <w:rFonts w:ascii="Arial" w:eastAsia="Arial" w:hAnsi="Arial" w:cs="Arial"/>
          <w:spacing w:val="4"/>
          <w:position w:val="-1"/>
          <w:sz w:val="21"/>
          <w:szCs w:val="21"/>
          <w:u w:val="single" w:color="000000"/>
        </w:rPr>
        <w:t>m</w:t>
      </w:r>
      <w:r>
        <w:rPr>
          <w:rFonts w:ascii="Arial" w:eastAsia="Arial" w:hAnsi="Arial" w:cs="Arial"/>
          <w:spacing w:val="2"/>
          <w:position w:val="-1"/>
          <w:sz w:val="21"/>
          <w:szCs w:val="21"/>
          <w:u w:val="single" w:color="000000"/>
        </w:rPr>
        <w:t>b</w:t>
      </w:r>
      <w:r>
        <w:rPr>
          <w:rFonts w:ascii="Arial" w:eastAsia="Arial" w:hAnsi="Arial" w:cs="Arial"/>
          <w:spacing w:val="1"/>
          <w:position w:val="-1"/>
          <w:sz w:val="21"/>
          <w:szCs w:val="21"/>
          <w:u w:val="single" w:color="000000"/>
        </w:rPr>
        <w:t>i</w:t>
      </w:r>
      <w:r>
        <w:rPr>
          <w:rFonts w:ascii="Arial" w:eastAsia="Arial" w:hAnsi="Arial" w:cs="Arial"/>
          <w:spacing w:val="2"/>
          <w:position w:val="-1"/>
          <w:sz w:val="21"/>
          <w:szCs w:val="21"/>
          <w:u w:val="single" w:color="000000"/>
        </w:rPr>
        <w:t>n</w:t>
      </w:r>
      <w:r>
        <w:rPr>
          <w:rFonts w:ascii="Arial" w:eastAsia="Arial" w:hAnsi="Arial" w:cs="Arial"/>
          <w:position w:val="-1"/>
          <w:sz w:val="21"/>
          <w:szCs w:val="21"/>
          <w:u w:val="single" w:color="000000"/>
        </w:rPr>
        <w:t>g</w:t>
      </w:r>
      <w:r>
        <w:rPr>
          <w:rFonts w:ascii="Arial" w:eastAsia="Arial" w:hAnsi="Arial" w:cs="Arial"/>
          <w:spacing w:val="2"/>
          <w:position w:val="-1"/>
          <w:sz w:val="21"/>
          <w:szCs w:val="21"/>
          <w:u w:val="single" w:color="000000"/>
        </w:rPr>
        <w:t xml:space="preserve"> </w:t>
      </w:r>
      <w:r>
        <w:rPr>
          <w:rFonts w:ascii="Arial" w:eastAsia="Arial" w:hAnsi="Arial" w:cs="Arial"/>
          <w:position w:val="-1"/>
          <w:sz w:val="21"/>
          <w:szCs w:val="21"/>
        </w:rPr>
        <w:t xml:space="preserve">                                                                 </w:t>
      </w:r>
      <w:r>
        <w:rPr>
          <w:rFonts w:ascii="Arial" w:eastAsia="Arial" w:hAnsi="Arial" w:cs="Arial"/>
          <w:spacing w:val="32"/>
          <w:position w:val="-1"/>
          <w:sz w:val="21"/>
          <w:szCs w:val="21"/>
        </w:rPr>
        <w:t xml:space="preserve"> </w:t>
      </w:r>
      <w:r>
        <w:rPr>
          <w:rFonts w:ascii="Arial" w:eastAsia="Arial" w:hAnsi="Arial" w:cs="Arial"/>
          <w:spacing w:val="2"/>
          <w:position w:val="-1"/>
          <w:sz w:val="21"/>
          <w:szCs w:val="21"/>
          <w:u w:val="single" w:color="000000"/>
        </w:rPr>
        <w:t>Tand</w:t>
      </w:r>
      <w:r>
        <w:rPr>
          <w:rFonts w:ascii="Arial" w:eastAsia="Arial" w:hAnsi="Arial" w:cs="Arial"/>
          <w:position w:val="-1"/>
          <w:sz w:val="21"/>
          <w:szCs w:val="21"/>
          <w:u w:val="single" w:color="000000"/>
        </w:rPr>
        <w:t>a</w:t>
      </w:r>
      <w:r>
        <w:rPr>
          <w:rFonts w:ascii="Arial" w:eastAsia="Arial" w:hAnsi="Arial" w:cs="Arial"/>
          <w:spacing w:val="17"/>
          <w:position w:val="-1"/>
          <w:sz w:val="21"/>
          <w:szCs w:val="21"/>
          <w:u w:val="single" w:color="000000"/>
        </w:rPr>
        <w:t xml:space="preserve"> </w:t>
      </w:r>
      <w:r>
        <w:rPr>
          <w:rFonts w:ascii="Arial" w:eastAsia="Arial" w:hAnsi="Arial" w:cs="Arial"/>
          <w:spacing w:val="2"/>
          <w:w w:val="102"/>
          <w:position w:val="-1"/>
          <w:sz w:val="21"/>
          <w:szCs w:val="21"/>
          <w:u w:val="single" w:color="000000"/>
        </w:rPr>
        <w:t>Tanga</w:t>
      </w:r>
      <w:r>
        <w:rPr>
          <w:rFonts w:ascii="Arial" w:eastAsia="Arial" w:hAnsi="Arial" w:cs="Arial"/>
          <w:w w:val="102"/>
          <w:position w:val="-1"/>
          <w:sz w:val="21"/>
          <w:szCs w:val="21"/>
          <w:u w:val="single" w:color="000000"/>
        </w:rPr>
        <w:t>n</w:t>
      </w:r>
    </w:p>
    <w:p w:rsidR="00884A38" w:rsidRDefault="00884A38" w:rsidP="00884A38">
      <w:pPr>
        <w:spacing w:before="1" w:line="180" w:lineRule="exact"/>
        <w:rPr>
          <w:sz w:val="19"/>
          <w:szCs w:val="19"/>
        </w:rPr>
      </w:pPr>
    </w:p>
    <w:p w:rsidR="00884A38" w:rsidRDefault="00884A38" w:rsidP="00884A38">
      <w:pPr>
        <w:spacing w:line="200" w:lineRule="exact"/>
      </w:pPr>
    </w:p>
    <w:p w:rsidR="00884A38" w:rsidRPr="00955E96" w:rsidRDefault="00884A38" w:rsidP="00884A38">
      <w:pPr>
        <w:pStyle w:val="ListParagraph"/>
        <w:numPr>
          <w:ilvl w:val="0"/>
          <w:numId w:val="3"/>
        </w:numPr>
        <w:spacing w:before="38"/>
        <w:rPr>
          <w:rFonts w:ascii="Arial" w:eastAsia="Arial" w:hAnsi="Arial" w:cs="Arial"/>
          <w:spacing w:val="2"/>
          <w:w w:val="102"/>
          <w:sz w:val="21"/>
          <w:szCs w:val="21"/>
        </w:rPr>
      </w:pPr>
      <w:r w:rsidRPr="00955E96">
        <w:rPr>
          <w:rFonts w:ascii="Arial" w:eastAsia="Arial" w:hAnsi="Arial" w:cs="Arial"/>
          <w:spacing w:val="2"/>
          <w:w w:val="102"/>
          <w:sz w:val="21"/>
          <w:szCs w:val="21"/>
        </w:rPr>
        <w:t>1.</w:t>
      </w:r>
    </w:p>
    <w:p w:rsidR="00884A38" w:rsidRDefault="00884A38" w:rsidP="00884A38">
      <w:pPr>
        <w:pStyle w:val="ListParagraph"/>
        <w:numPr>
          <w:ilvl w:val="0"/>
          <w:numId w:val="3"/>
        </w:numPr>
        <w:spacing w:before="38"/>
        <w:rPr>
          <w:rFonts w:ascii="Arial" w:eastAsia="Arial" w:hAnsi="Arial" w:cs="Arial"/>
          <w:spacing w:val="2"/>
          <w:w w:val="102"/>
          <w:sz w:val="21"/>
          <w:szCs w:val="21"/>
        </w:rPr>
      </w:pPr>
      <w:r>
        <w:rPr>
          <w:rFonts w:ascii="Arial" w:eastAsia="Arial" w:hAnsi="Arial" w:cs="Arial"/>
          <w:spacing w:val="2"/>
          <w:w w:val="102"/>
          <w:sz w:val="21"/>
          <w:szCs w:val="21"/>
        </w:rPr>
        <w:t>2.</w:t>
      </w:r>
    </w:p>
    <w:p w:rsidR="00884A38" w:rsidRDefault="00884A38">
      <w:pPr>
        <w:spacing w:before="7" w:line="663" w:lineRule="auto"/>
        <w:ind w:left="100" w:right="3378" w:firstLine="780"/>
        <w:rPr>
          <w:rFonts w:ascii="Arial" w:eastAsia="Arial" w:hAnsi="Arial" w:cs="Arial"/>
          <w:w w:val="103"/>
          <w:sz w:val="21"/>
          <w:szCs w:val="21"/>
          <w:u w:val="single" w:color="000000"/>
        </w:rPr>
      </w:pPr>
    </w:p>
    <w:p w:rsidR="00090544" w:rsidRDefault="00090544">
      <w:pPr>
        <w:spacing w:before="1" w:line="180" w:lineRule="exact"/>
        <w:rPr>
          <w:sz w:val="19"/>
          <w:szCs w:val="19"/>
        </w:rPr>
      </w:pPr>
    </w:p>
    <w:p w:rsidR="00090544" w:rsidRDefault="00090544">
      <w:pPr>
        <w:spacing w:line="200" w:lineRule="exact"/>
      </w:pPr>
    </w:p>
    <w:p w:rsidR="00090544" w:rsidRDefault="003B17C1">
      <w:pPr>
        <w:spacing w:before="38"/>
        <w:ind w:left="580"/>
        <w:rPr>
          <w:rFonts w:ascii="Arial" w:eastAsia="Arial" w:hAnsi="Arial" w:cs="Arial"/>
          <w:sz w:val="21"/>
          <w:szCs w:val="21"/>
        </w:rPr>
      </w:pPr>
      <w:r>
        <w:rPr>
          <w:rFonts w:ascii="Arial" w:eastAsia="Arial" w:hAnsi="Arial" w:cs="Arial"/>
          <w:sz w:val="21"/>
          <w:szCs w:val="21"/>
        </w:rPr>
        <w:t xml:space="preserve">                                                                              </w:t>
      </w:r>
    </w:p>
    <w:p w:rsidR="00090544" w:rsidRDefault="00090544">
      <w:pPr>
        <w:spacing w:before="3" w:line="260" w:lineRule="exact"/>
        <w:rPr>
          <w:sz w:val="26"/>
          <w:szCs w:val="26"/>
        </w:rPr>
      </w:pPr>
    </w:p>
    <w:p w:rsidR="00090544" w:rsidRDefault="003B17C1" w:rsidP="00884A38">
      <w:pPr>
        <w:ind w:left="3118" w:right="69"/>
        <w:jc w:val="center"/>
        <w:rPr>
          <w:rFonts w:ascii="Arial" w:eastAsia="Arial" w:hAnsi="Arial" w:cs="Arial"/>
          <w:sz w:val="21"/>
          <w:szCs w:val="21"/>
        </w:rPr>
      </w:pPr>
      <w:r>
        <w:rPr>
          <w:rFonts w:ascii="Arial" w:eastAsia="Arial" w:hAnsi="Arial" w:cs="Arial"/>
          <w:spacing w:val="3"/>
          <w:w w:val="102"/>
          <w:sz w:val="21"/>
          <w:szCs w:val="21"/>
        </w:rPr>
        <w:t>M</w:t>
      </w:r>
      <w:r>
        <w:rPr>
          <w:rFonts w:ascii="Arial" w:eastAsia="Arial" w:hAnsi="Arial" w:cs="Arial"/>
          <w:spacing w:val="2"/>
          <w:w w:val="102"/>
          <w:sz w:val="21"/>
          <w:szCs w:val="21"/>
        </w:rPr>
        <w:t>akassa</w:t>
      </w:r>
      <w:r>
        <w:rPr>
          <w:rFonts w:ascii="Arial" w:eastAsia="Arial" w:hAnsi="Arial" w:cs="Arial"/>
          <w:spacing w:val="1"/>
          <w:w w:val="102"/>
          <w:sz w:val="21"/>
          <w:szCs w:val="21"/>
        </w:rPr>
        <w:t>r</w:t>
      </w:r>
      <w:r>
        <w:rPr>
          <w:rFonts w:ascii="Arial" w:eastAsia="Arial" w:hAnsi="Arial" w:cs="Arial"/>
          <w:w w:val="103"/>
          <w:sz w:val="21"/>
          <w:szCs w:val="21"/>
        </w:rPr>
        <w:t>,</w:t>
      </w:r>
      <w:r w:rsidR="00884A38">
        <w:rPr>
          <w:rFonts w:ascii="Arial" w:eastAsia="Arial" w:hAnsi="Arial" w:cs="Arial"/>
          <w:w w:val="103"/>
          <w:sz w:val="21"/>
          <w:szCs w:val="21"/>
        </w:rPr>
        <w:t xml:space="preserve"> …………………………………….</w:t>
      </w:r>
    </w:p>
    <w:p w:rsidR="00090544" w:rsidRDefault="00090544">
      <w:pPr>
        <w:spacing w:line="200" w:lineRule="exact"/>
      </w:pPr>
    </w:p>
    <w:p w:rsidR="00090544" w:rsidRDefault="00090544">
      <w:pPr>
        <w:spacing w:before="6" w:line="220" w:lineRule="exact"/>
        <w:rPr>
          <w:sz w:val="22"/>
          <w:szCs w:val="22"/>
        </w:rPr>
      </w:pPr>
    </w:p>
    <w:p w:rsidR="00090544" w:rsidRDefault="003B17C1">
      <w:pPr>
        <w:ind w:left="4122" w:right="3656"/>
        <w:jc w:val="center"/>
        <w:rPr>
          <w:rFonts w:ascii="Arial" w:eastAsia="Arial" w:hAnsi="Arial" w:cs="Arial"/>
          <w:sz w:val="21"/>
          <w:szCs w:val="21"/>
        </w:rPr>
      </w:pPr>
      <w:r>
        <w:rPr>
          <w:rFonts w:ascii="Arial" w:eastAsia="Arial" w:hAnsi="Arial" w:cs="Arial"/>
          <w:spacing w:val="3"/>
          <w:w w:val="102"/>
          <w:sz w:val="21"/>
          <w:szCs w:val="21"/>
        </w:rPr>
        <w:t>M</w:t>
      </w:r>
      <w:r>
        <w:rPr>
          <w:rFonts w:ascii="Arial" w:eastAsia="Arial" w:hAnsi="Arial" w:cs="Arial"/>
          <w:spacing w:val="2"/>
          <w:w w:val="102"/>
          <w:sz w:val="21"/>
          <w:szCs w:val="21"/>
        </w:rPr>
        <w:t>enge</w:t>
      </w:r>
      <w:r>
        <w:rPr>
          <w:rFonts w:ascii="Arial" w:eastAsia="Arial" w:hAnsi="Arial" w:cs="Arial"/>
          <w:spacing w:val="1"/>
          <w:w w:val="103"/>
          <w:sz w:val="21"/>
          <w:szCs w:val="21"/>
        </w:rPr>
        <w:t>t</w:t>
      </w:r>
      <w:r>
        <w:rPr>
          <w:rFonts w:ascii="Arial" w:eastAsia="Arial" w:hAnsi="Arial" w:cs="Arial"/>
          <w:spacing w:val="2"/>
          <w:w w:val="102"/>
          <w:sz w:val="21"/>
          <w:szCs w:val="21"/>
        </w:rPr>
        <w:t>ahu</w:t>
      </w:r>
      <w:r>
        <w:rPr>
          <w:rFonts w:ascii="Arial" w:eastAsia="Arial" w:hAnsi="Arial" w:cs="Arial"/>
          <w:w w:val="102"/>
          <w:sz w:val="21"/>
          <w:szCs w:val="21"/>
        </w:rPr>
        <w:t>i</w:t>
      </w:r>
    </w:p>
    <w:p w:rsidR="00090544" w:rsidRDefault="00090544">
      <w:pPr>
        <w:spacing w:line="200" w:lineRule="exact"/>
      </w:pPr>
    </w:p>
    <w:p w:rsidR="00090544" w:rsidRDefault="00090544">
      <w:pPr>
        <w:spacing w:before="6" w:line="220" w:lineRule="exact"/>
        <w:rPr>
          <w:sz w:val="22"/>
          <w:szCs w:val="22"/>
        </w:rPr>
      </w:pPr>
    </w:p>
    <w:p w:rsidR="00090544" w:rsidRDefault="003B17C1" w:rsidP="0031327D">
      <w:pPr>
        <w:ind w:left="3309" w:right="1770"/>
        <w:jc w:val="center"/>
        <w:rPr>
          <w:rFonts w:ascii="Arial" w:eastAsia="Arial" w:hAnsi="Arial" w:cs="Arial"/>
          <w:sz w:val="21"/>
          <w:szCs w:val="21"/>
        </w:rPr>
      </w:pPr>
      <w:r>
        <w:rPr>
          <w:rFonts w:ascii="Arial" w:eastAsia="Arial" w:hAnsi="Arial" w:cs="Arial"/>
          <w:spacing w:val="3"/>
          <w:sz w:val="21"/>
          <w:szCs w:val="21"/>
        </w:rPr>
        <w:t>K</w:t>
      </w:r>
      <w:r>
        <w:rPr>
          <w:rFonts w:ascii="Arial" w:eastAsia="Arial" w:hAnsi="Arial" w:cs="Arial"/>
          <w:spacing w:val="2"/>
          <w:sz w:val="21"/>
          <w:szCs w:val="21"/>
        </w:rPr>
        <w:t>e</w:t>
      </w:r>
      <w:r>
        <w:rPr>
          <w:rFonts w:ascii="Arial" w:eastAsia="Arial" w:hAnsi="Arial" w:cs="Arial"/>
          <w:spacing w:val="1"/>
          <w:sz w:val="21"/>
          <w:szCs w:val="21"/>
        </w:rPr>
        <w:t>t</w:t>
      </w:r>
      <w:r>
        <w:rPr>
          <w:rFonts w:ascii="Arial" w:eastAsia="Arial" w:hAnsi="Arial" w:cs="Arial"/>
          <w:spacing w:val="2"/>
          <w:sz w:val="21"/>
          <w:szCs w:val="21"/>
        </w:rPr>
        <w:t>u</w:t>
      </w:r>
      <w:r>
        <w:rPr>
          <w:rFonts w:ascii="Arial" w:eastAsia="Arial" w:hAnsi="Arial" w:cs="Arial"/>
          <w:sz w:val="21"/>
          <w:szCs w:val="21"/>
        </w:rPr>
        <w:t>a</w:t>
      </w:r>
      <w:r>
        <w:rPr>
          <w:rFonts w:ascii="Arial" w:eastAsia="Arial" w:hAnsi="Arial" w:cs="Arial"/>
          <w:spacing w:val="17"/>
          <w:sz w:val="21"/>
          <w:szCs w:val="21"/>
        </w:rPr>
        <w:t xml:space="preserve"> </w:t>
      </w:r>
      <w:r w:rsidR="00A65883">
        <w:rPr>
          <w:rFonts w:ascii="Arial" w:eastAsia="Arial" w:hAnsi="Arial" w:cs="Arial"/>
          <w:spacing w:val="2"/>
          <w:sz w:val="21"/>
          <w:szCs w:val="21"/>
        </w:rPr>
        <w:t>Program Studi</w:t>
      </w:r>
      <w:r>
        <w:rPr>
          <w:rFonts w:ascii="Arial" w:eastAsia="Arial" w:hAnsi="Arial" w:cs="Arial"/>
          <w:spacing w:val="20"/>
          <w:sz w:val="21"/>
          <w:szCs w:val="21"/>
        </w:rPr>
        <w:t xml:space="preserve"> </w:t>
      </w:r>
      <w:r>
        <w:rPr>
          <w:rFonts w:ascii="Arial" w:eastAsia="Arial" w:hAnsi="Arial" w:cs="Arial"/>
          <w:spacing w:val="2"/>
          <w:sz w:val="21"/>
          <w:szCs w:val="21"/>
        </w:rPr>
        <w:t>Tekn</w:t>
      </w:r>
      <w:r>
        <w:rPr>
          <w:rFonts w:ascii="Arial" w:eastAsia="Arial" w:hAnsi="Arial" w:cs="Arial"/>
          <w:spacing w:val="1"/>
          <w:sz w:val="21"/>
          <w:szCs w:val="21"/>
        </w:rPr>
        <w:t>i</w:t>
      </w:r>
      <w:r>
        <w:rPr>
          <w:rFonts w:ascii="Arial" w:eastAsia="Arial" w:hAnsi="Arial" w:cs="Arial"/>
          <w:sz w:val="21"/>
          <w:szCs w:val="21"/>
        </w:rPr>
        <w:t>k</w:t>
      </w:r>
      <w:r w:rsidR="0031327D">
        <w:rPr>
          <w:rFonts w:ascii="Arial" w:eastAsia="Arial" w:hAnsi="Arial" w:cs="Arial"/>
          <w:spacing w:val="17"/>
          <w:sz w:val="21"/>
          <w:szCs w:val="21"/>
        </w:rPr>
        <w:t xml:space="preserve"> </w:t>
      </w:r>
      <w:r w:rsidR="00950917">
        <w:rPr>
          <w:rFonts w:ascii="Arial" w:eastAsia="Arial" w:hAnsi="Arial" w:cs="Arial"/>
          <w:spacing w:val="4"/>
          <w:w w:val="102"/>
          <w:sz w:val="21"/>
          <w:szCs w:val="21"/>
        </w:rPr>
        <w:t>Informatika</w:t>
      </w:r>
    </w:p>
    <w:p w:rsidR="00090544" w:rsidRDefault="00090544">
      <w:pPr>
        <w:spacing w:before="7" w:line="120" w:lineRule="exact"/>
        <w:rPr>
          <w:sz w:val="12"/>
          <w:szCs w:val="12"/>
        </w:rPr>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3B17C1">
      <w:pPr>
        <w:spacing w:line="220" w:lineRule="exact"/>
        <w:ind w:left="3290" w:right="2822"/>
        <w:jc w:val="center"/>
        <w:rPr>
          <w:rFonts w:ascii="Arial" w:eastAsia="Arial" w:hAnsi="Arial" w:cs="Arial"/>
          <w:sz w:val="21"/>
          <w:szCs w:val="21"/>
        </w:rPr>
      </w:pPr>
      <w:r>
        <w:rPr>
          <w:rFonts w:ascii="Arial" w:eastAsia="Arial" w:hAnsi="Arial" w:cs="Arial"/>
          <w:spacing w:val="2"/>
          <w:w w:val="102"/>
          <w:position w:val="-1"/>
          <w:sz w:val="21"/>
          <w:szCs w:val="21"/>
        </w:rPr>
        <w:t>_______________________</w:t>
      </w:r>
    </w:p>
    <w:p w:rsidR="00090544" w:rsidRDefault="00090544">
      <w:pPr>
        <w:spacing w:before="6" w:line="160" w:lineRule="exact"/>
        <w:rPr>
          <w:sz w:val="17"/>
          <w:szCs w:val="17"/>
        </w:rPr>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B978C9" w:rsidRDefault="00B978C9">
      <w:pPr>
        <w:spacing w:line="200" w:lineRule="exact"/>
      </w:pPr>
    </w:p>
    <w:p w:rsidR="00B978C9" w:rsidRDefault="00B978C9">
      <w:pPr>
        <w:spacing w:line="200" w:lineRule="exact"/>
      </w:pPr>
    </w:p>
    <w:p w:rsidR="00B978C9" w:rsidRDefault="00B978C9">
      <w:pPr>
        <w:spacing w:line="200" w:lineRule="exact"/>
      </w:pPr>
    </w:p>
    <w:p w:rsidR="00B978C9" w:rsidRDefault="00B978C9">
      <w:pPr>
        <w:spacing w:line="200" w:lineRule="exact"/>
      </w:pPr>
    </w:p>
    <w:p w:rsidR="00B978C9" w:rsidRDefault="00B978C9">
      <w:pPr>
        <w:spacing w:line="200" w:lineRule="exact"/>
      </w:pPr>
    </w:p>
    <w:p w:rsidR="00B978C9" w:rsidRDefault="00B978C9">
      <w:pPr>
        <w:spacing w:line="200" w:lineRule="exact"/>
      </w:pPr>
    </w:p>
    <w:p w:rsidR="00B978C9" w:rsidRDefault="00B978C9">
      <w:pPr>
        <w:spacing w:line="200" w:lineRule="exact"/>
      </w:pPr>
    </w:p>
    <w:p w:rsidR="00B978C9" w:rsidRDefault="00B978C9">
      <w:pPr>
        <w:spacing w:line="200" w:lineRule="exact"/>
      </w:pPr>
    </w:p>
    <w:p w:rsidR="00B978C9" w:rsidRDefault="00B978C9">
      <w:pPr>
        <w:spacing w:line="200" w:lineRule="exact"/>
      </w:pPr>
    </w:p>
    <w:p w:rsidR="00B978C9" w:rsidRDefault="00B978C9">
      <w:pPr>
        <w:spacing w:line="200" w:lineRule="exact"/>
      </w:pPr>
    </w:p>
    <w:p w:rsidR="00B978C9" w:rsidRDefault="00B978C9">
      <w:pPr>
        <w:spacing w:line="200" w:lineRule="exact"/>
      </w:pPr>
    </w:p>
    <w:p w:rsidR="00B978C9" w:rsidRDefault="00B978C9">
      <w:pPr>
        <w:spacing w:line="200" w:lineRule="exact"/>
      </w:pPr>
    </w:p>
    <w:p w:rsidR="00090544" w:rsidRDefault="00090544">
      <w:pPr>
        <w:spacing w:line="200" w:lineRule="exact"/>
      </w:pPr>
    </w:p>
    <w:p w:rsidR="00090544" w:rsidRDefault="00090544">
      <w:pPr>
        <w:spacing w:line="200" w:lineRule="exact"/>
        <w:sectPr w:rsidR="00090544">
          <w:headerReference w:type="default" r:id="rId16"/>
          <w:footerReference w:type="default" r:id="rId17"/>
          <w:pgSz w:w="11900" w:h="16840"/>
          <w:pgMar w:top="1680" w:right="1680" w:bottom="280" w:left="1220" w:header="1476" w:footer="0" w:gutter="0"/>
          <w:cols w:space="720"/>
        </w:sectPr>
      </w:pPr>
    </w:p>
    <w:p w:rsidR="00090544" w:rsidRDefault="00090544">
      <w:pPr>
        <w:spacing w:before="41"/>
        <w:ind w:left="220" w:right="-50"/>
        <w:rPr>
          <w:rFonts w:ascii="Arial" w:eastAsia="Arial" w:hAnsi="Arial" w:cs="Arial"/>
          <w:sz w:val="19"/>
          <w:szCs w:val="19"/>
        </w:rPr>
      </w:pPr>
    </w:p>
    <w:p w:rsidR="00090544" w:rsidRDefault="003B17C1">
      <w:pPr>
        <w:spacing w:line="200" w:lineRule="exact"/>
      </w:pPr>
      <w:r>
        <w:br w:type="column"/>
      </w:r>
    </w:p>
    <w:p w:rsidR="00090544" w:rsidRDefault="00090544">
      <w:pPr>
        <w:spacing w:before="2" w:line="240" w:lineRule="exact"/>
        <w:rPr>
          <w:sz w:val="24"/>
          <w:szCs w:val="24"/>
        </w:rPr>
      </w:pPr>
    </w:p>
    <w:p w:rsidR="00090544" w:rsidRDefault="003B17C1">
      <w:pPr>
        <w:spacing w:line="300" w:lineRule="exact"/>
        <w:rPr>
          <w:rFonts w:ascii="Arial" w:eastAsia="Arial" w:hAnsi="Arial" w:cs="Arial"/>
          <w:sz w:val="28"/>
          <w:szCs w:val="28"/>
        </w:rPr>
        <w:sectPr w:rsidR="00090544">
          <w:type w:val="continuous"/>
          <w:pgSz w:w="11900" w:h="16840"/>
          <w:pgMar w:top="1380" w:right="1680" w:bottom="280" w:left="1220" w:header="720" w:footer="720" w:gutter="0"/>
          <w:cols w:num="2" w:space="720" w:equalWidth="0">
            <w:col w:w="2219" w:space="935"/>
            <w:col w:w="5846"/>
          </w:cols>
        </w:sectPr>
      </w:pPr>
      <w:r>
        <w:rPr>
          <w:rFonts w:ascii="Arial" w:eastAsia="Arial" w:hAnsi="Arial" w:cs="Arial"/>
          <w:b/>
          <w:spacing w:val="1"/>
          <w:position w:val="-1"/>
          <w:sz w:val="28"/>
          <w:szCs w:val="28"/>
          <w:u w:val="single" w:color="000000"/>
        </w:rPr>
        <w:t>LE</w:t>
      </w:r>
      <w:r>
        <w:rPr>
          <w:rFonts w:ascii="Arial" w:eastAsia="Arial" w:hAnsi="Arial" w:cs="Arial"/>
          <w:b/>
          <w:spacing w:val="2"/>
          <w:position w:val="-1"/>
          <w:sz w:val="28"/>
          <w:szCs w:val="28"/>
          <w:u w:val="single" w:color="000000"/>
        </w:rPr>
        <w:t>M</w:t>
      </w:r>
      <w:r>
        <w:rPr>
          <w:rFonts w:ascii="Arial" w:eastAsia="Arial" w:hAnsi="Arial" w:cs="Arial"/>
          <w:b/>
          <w:spacing w:val="1"/>
          <w:position w:val="-1"/>
          <w:sz w:val="28"/>
          <w:szCs w:val="28"/>
          <w:u w:val="single" w:color="000000"/>
        </w:rPr>
        <w:t>BARA</w:t>
      </w:r>
      <w:r>
        <w:rPr>
          <w:rFonts w:ascii="Arial" w:eastAsia="Arial" w:hAnsi="Arial" w:cs="Arial"/>
          <w:b/>
          <w:position w:val="-1"/>
          <w:sz w:val="28"/>
          <w:szCs w:val="28"/>
          <w:u w:val="single" w:color="000000"/>
        </w:rPr>
        <w:t>N</w:t>
      </w:r>
      <w:r>
        <w:rPr>
          <w:rFonts w:ascii="Arial" w:eastAsia="Arial" w:hAnsi="Arial" w:cs="Arial"/>
          <w:b/>
          <w:spacing w:val="-15"/>
          <w:position w:val="-1"/>
          <w:sz w:val="28"/>
          <w:szCs w:val="28"/>
          <w:u w:val="single" w:color="000000"/>
        </w:rPr>
        <w:t xml:space="preserve"> </w:t>
      </w:r>
      <w:r>
        <w:rPr>
          <w:rFonts w:ascii="Arial" w:eastAsia="Arial" w:hAnsi="Arial" w:cs="Arial"/>
          <w:b/>
          <w:spacing w:val="1"/>
          <w:position w:val="-1"/>
          <w:sz w:val="28"/>
          <w:szCs w:val="28"/>
          <w:u w:val="single" w:color="000000"/>
        </w:rPr>
        <w:t>AS</w:t>
      </w:r>
      <w:r>
        <w:rPr>
          <w:rFonts w:ascii="Arial" w:eastAsia="Arial" w:hAnsi="Arial" w:cs="Arial"/>
          <w:b/>
          <w:position w:val="-1"/>
          <w:sz w:val="28"/>
          <w:szCs w:val="28"/>
          <w:u w:val="single" w:color="000000"/>
        </w:rPr>
        <w:t>I</w:t>
      </w:r>
      <w:r>
        <w:rPr>
          <w:rFonts w:ascii="Arial" w:eastAsia="Arial" w:hAnsi="Arial" w:cs="Arial"/>
          <w:b/>
          <w:spacing w:val="1"/>
          <w:position w:val="-1"/>
          <w:sz w:val="28"/>
          <w:szCs w:val="28"/>
          <w:u w:val="single" w:color="000000"/>
        </w:rPr>
        <w:t>STENSI</w:t>
      </w:r>
    </w:p>
    <w:p w:rsidR="00090544" w:rsidRDefault="00090544">
      <w:pPr>
        <w:spacing w:before="5" w:line="140" w:lineRule="exact"/>
        <w:rPr>
          <w:sz w:val="15"/>
          <w:szCs w:val="15"/>
        </w:rPr>
      </w:pPr>
    </w:p>
    <w:p w:rsidR="00090544" w:rsidRDefault="00090544">
      <w:pPr>
        <w:spacing w:line="200" w:lineRule="exact"/>
      </w:pPr>
    </w:p>
    <w:p w:rsidR="00090544" w:rsidRDefault="00090544">
      <w:pPr>
        <w:spacing w:line="200" w:lineRule="exact"/>
      </w:pPr>
    </w:p>
    <w:tbl>
      <w:tblPr>
        <w:tblW w:w="0" w:type="auto"/>
        <w:tblInd w:w="180" w:type="dxa"/>
        <w:tblLayout w:type="fixed"/>
        <w:tblCellMar>
          <w:left w:w="0" w:type="dxa"/>
          <w:right w:w="0" w:type="dxa"/>
        </w:tblCellMar>
        <w:tblLook w:val="01E0" w:firstRow="1" w:lastRow="1" w:firstColumn="1" w:lastColumn="1" w:noHBand="0" w:noVBand="0"/>
      </w:tblPr>
      <w:tblGrid>
        <w:gridCol w:w="1971"/>
        <w:gridCol w:w="1863"/>
        <w:gridCol w:w="2825"/>
      </w:tblGrid>
      <w:tr w:rsidR="00090544">
        <w:trPr>
          <w:trHeight w:hRule="exact" w:val="426"/>
        </w:trPr>
        <w:tc>
          <w:tcPr>
            <w:tcW w:w="1971" w:type="dxa"/>
            <w:tcBorders>
              <w:top w:val="nil"/>
              <w:left w:val="nil"/>
              <w:bottom w:val="nil"/>
              <w:right w:val="nil"/>
            </w:tcBorders>
          </w:tcPr>
          <w:p w:rsidR="00090544" w:rsidRDefault="003B17C1">
            <w:pPr>
              <w:spacing w:before="78"/>
              <w:ind w:left="40"/>
              <w:rPr>
                <w:rFonts w:ascii="Arial" w:eastAsia="Arial" w:hAnsi="Arial" w:cs="Arial"/>
                <w:sz w:val="21"/>
                <w:szCs w:val="21"/>
              </w:rPr>
            </w:pPr>
            <w:r>
              <w:rPr>
                <w:rFonts w:ascii="Arial" w:eastAsia="Arial" w:hAnsi="Arial" w:cs="Arial"/>
                <w:spacing w:val="3"/>
                <w:sz w:val="21"/>
                <w:szCs w:val="21"/>
                <w:u w:val="single" w:color="000000"/>
              </w:rPr>
              <w:t>N</w:t>
            </w:r>
            <w:r>
              <w:rPr>
                <w:rFonts w:ascii="Arial" w:eastAsia="Arial" w:hAnsi="Arial" w:cs="Arial"/>
                <w:spacing w:val="2"/>
                <w:sz w:val="21"/>
                <w:szCs w:val="21"/>
                <w:u w:val="single" w:color="000000"/>
              </w:rPr>
              <w:t>a</w:t>
            </w:r>
            <w:r>
              <w:rPr>
                <w:rFonts w:ascii="Arial" w:eastAsia="Arial" w:hAnsi="Arial" w:cs="Arial"/>
                <w:spacing w:val="3"/>
                <w:sz w:val="21"/>
                <w:szCs w:val="21"/>
                <w:u w:val="single" w:color="000000"/>
              </w:rPr>
              <w:t>m</w:t>
            </w:r>
            <w:r>
              <w:rPr>
                <w:rFonts w:ascii="Arial" w:eastAsia="Arial" w:hAnsi="Arial" w:cs="Arial"/>
                <w:sz w:val="21"/>
                <w:szCs w:val="21"/>
                <w:u w:val="single" w:color="000000"/>
              </w:rPr>
              <w:t>a</w:t>
            </w:r>
            <w:r>
              <w:rPr>
                <w:rFonts w:ascii="Arial" w:eastAsia="Arial" w:hAnsi="Arial" w:cs="Arial"/>
                <w:spacing w:val="16"/>
                <w:sz w:val="21"/>
                <w:szCs w:val="21"/>
                <w:u w:val="single" w:color="000000"/>
              </w:rPr>
              <w:t xml:space="preserve"> </w:t>
            </w:r>
            <w:r>
              <w:rPr>
                <w:rFonts w:ascii="Arial" w:eastAsia="Arial" w:hAnsi="Arial" w:cs="Arial"/>
                <w:spacing w:val="3"/>
                <w:w w:val="102"/>
                <w:sz w:val="21"/>
                <w:szCs w:val="21"/>
                <w:u w:val="single" w:color="000000"/>
              </w:rPr>
              <w:t>m</w:t>
            </w:r>
            <w:r>
              <w:rPr>
                <w:rFonts w:ascii="Arial" w:eastAsia="Arial" w:hAnsi="Arial" w:cs="Arial"/>
                <w:spacing w:val="2"/>
                <w:w w:val="102"/>
                <w:sz w:val="21"/>
                <w:szCs w:val="21"/>
                <w:u w:val="single" w:color="000000"/>
              </w:rPr>
              <w:t>ahas</w:t>
            </w:r>
            <w:r>
              <w:rPr>
                <w:rFonts w:ascii="Arial" w:eastAsia="Arial" w:hAnsi="Arial" w:cs="Arial"/>
                <w:spacing w:val="1"/>
                <w:w w:val="102"/>
                <w:sz w:val="21"/>
                <w:szCs w:val="21"/>
                <w:u w:val="single" w:color="000000"/>
              </w:rPr>
              <w:t>i</w:t>
            </w:r>
            <w:r>
              <w:rPr>
                <w:rFonts w:ascii="Arial" w:eastAsia="Arial" w:hAnsi="Arial" w:cs="Arial"/>
                <w:spacing w:val="2"/>
                <w:w w:val="102"/>
                <w:sz w:val="21"/>
                <w:szCs w:val="21"/>
                <w:u w:val="single" w:color="000000"/>
              </w:rPr>
              <w:t>s</w:t>
            </w:r>
            <w:r>
              <w:rPr>
                <w:rFonts w:ascii="Arial" w:eastAsia="Arial" w:hAnsi="Arial" w:cs="Arial"/>
                <w:spacing w:val="3"/>
                <w:w w:val="102"/>
                <w:sz w:val="21"/>
                <w:szCs w:val="21"/>
                <w:u w:val="single" w:color="000000"/>
              </w:rPr>
              <w:t>w</w:t>
            </w:r>
            <w:r>
              <w:rPr>
                <w:rFonts w:ascii="Arial" w:eastAsia="Arial" w:hAnsi="Arial" w:cs="Arial"/>
                <w:spacing w:val="2"/>
                <w:w w:val="102"/>
                <w:sz w:val="21"/>
                <w:szCs w:val="21"/>
                <w:u w:val="single" w:color="000000"/>
              </w:rPr>
              <w:t>a</w:t>
            </w:r>
            <w:r>
              <w:rPr>
                <w:rFonts w:ascii="Arial" w:eastAsia="Arial" w:hAnsi="Arial" w:cs="Arial"/>
                <w:w w:val="103"/>
                <w:sz w:val="21"/>
                <w:szCs w:val="21"/>
                <w:u w:val="single" w:color="000000"/>
              </w:rPr>
              <w:t>:</w:t>
            </w:r>
          </w:p>
        </w:tc>
        <w:tc>
          <w:tcPr>
            <w:tcW w:w="1863" w:type="dxa"/>
            <w:tcBorders>
              <w:top w:val="nil"/>
              <w:left w:val="nil"/>
              <w:bottom w:val="nil"/>
              <w:right w:val="nil"/>
            </w:tcBorders>
          </w:tcPr>
          <w:p w:rsidR="00090544" w:rsidRDefault="003B17C1">
            <w:pPr>
              <w:spacing w:before="78"/>
              <w:ind w:left="123"/>
              <w:rPr>
                <w:rFonts w:ascii="Arial" w:eastAsia="Arial" w:hAnsi="Arial" w:cs="Arial"/>
                <w:sz w:val="21"/>
                <w:szCs w:val="21"/>
              </w:rPr>
            </w:pPr>
            <w:r>
              <w:rPr>
                <w:rFonts w:ascii="Arial" w:eastAsia="Arial" w:hAnsi="Arial" w:cs="Arial"/>
                <w:spacing w:val="2"/>
                <w:w w:val="102"/>
                <w:sz w:val="21"/>
                <w:szCs w:val="21"/>
              </w:rPr>
              <w:t>1.</w:t>
            </w:r>
          </w:p>
        </w:tc>
        <w:tc>
          <w:tcPr>
            <w:tcW w:w="2825" w:type="dxa"/>
            <w:tcBorders>
              <w:top w:val="nil"/>
              <w:left w:val="nil"/>
              <w:bottom w:val="nil"/>
              <w:right w:val="nil"/>
            </w:tcBorders>
          </w:tcPr>
          <w:p w:rsidR="00090544" w:rsidRDefault="003B17C1">
            <w:pPr>
              <w:spacing w:before="78"/>
              <w:ind w:left="1555"/>
              <w:rPr>
                <w:rFonts w:ascii="Arial" w:eastAsia="Arial" w:hAnsi="Arial" w:cs="Arial"/>
                <w:sz w:val="21"/>
                <w:szCs w:val="21"/>
              </w:rPr>
            </w:pPr>
            <w:r>
              <w:rPr>
                <w:rFonts w:ascii="Arial" w:eastAsia="Arial" w:hAnsi="Arial" w:cs="Arial"/>
                <w:spacing w:val="3"/>
                <w:sz w:val="21"/>
                <w:szCs w:val="21"/>
              </w:rPr>
              <w:t>S</w:t>
            </w:r>
            <w:r>
              <w:rPr>
                <w:rFonts w:ascii="Arial" w:eastAsia="Arial" w:hAnsi="Arial" w:cs="Arial"/>
                <w:spacing w:val="1"/>
                <w:sz w:val="21"/>
                <w:szCs w:val="21"/>
              </w:rPr>
              <w:t>t</w:t>
            </w:r>
            <w:r>
              <w:rPr>
                <w:rFonts w:ascii="Arial" w:eastAsia="Arial" w:hAnsi="Arial" w:cs="Arial"/>
                <w:spacing w:val="2"/>
                <w:sz w:val="21"/>
                <w:szCs w:val="21"/>
              </w:rPr>
              <w:t>a</w:t>
            </w:r>
            <w:r>
              <w:rPr>
                <w:rFonts w:ascii="Arial" w:eastAsia="Arial" w:hAnsi="Arial" w:cs="Arial"/>
                <w:spacing w:val="3"/>
                <w:sz w:val="21"/>
                <w:szCs w:val="21"/>
              </w:rPr>
              <w:t>m</w:t>
            </w:r>
            <w:r>
              <w:rPr>
                <w:rFonts w:ascii="Arial" w:eastAsia="Arial" w:hAnsi="Arial" w:cs="Arial"/>
                <w:spacing w:val="2"/>
                <w:sz w:val="21"/>
                <w:szCs w:val="21"/>
              </w:rPr>
              <w:t>buk</w:t>
            </w:r>
            <w:r>
              <w:rPr>
                <w:rFonts w:ascii="Arial" w:eastAsia="Arial" w:hAnsi="Arial" w:cs="Arial"/>
                <w:sz w:val="21"/>
                <w:szCs w:val="21"/>
              </w:rPr>
              <w:t>:</w:t>
            </w:r>
            <w:r>
              <w:rPr>
                <w:rFonts w:ascii="Arial" w:eastAsia="Arial" w:hAnsi="Arial" w:cs="Arial"/>
                <w:spacing w:val="24"/>
                <w:sz w:val="21"/>
                <w:szCs w:val="21"/>
              </w:rPr>
              <w:t xml:space="preserve"> </w:t>
            </w:r>
            <w:r>
              <w:rPr>
                <w:rFonts w:ascii="Arial" w:eastAsia="Arial" w:hAnsi="Arial" w:cs="Arial"/>
                <w:spacing w:val="2"/>
                <w:w w:val="102"/>
                <w:sz w:val="21"/>
                <w:szCs w:val="21"/>
              </w:rPr>
              <w:t>1.</w:t>
            </w:r>
          </w:p>
        </w:tc>
      </w:tr>
      <w:tr w:rsidR="00090544">
        <w:trPr>
          <w:trHeight w:hRule="exact" w:val="426"/>
        </w:trPr>
        <w:tc>
          <w:tcPr>
            <w:tcW w:w="1971" w:type="dxa"/>
            <w:tcBorders>
              <w:top w:val="nil"/>
              <w:left w:val="nil"/>
              <w:bottom w:val="nil"/>
              <w:right w:val="nil"/>
            </w:tcBorders>
          </w:tcPr>
          <w:p w:rsidR="00090544" w:rsidRDefault="00090544"/>
        </w:tc>
        <w:tc>
          <w:tcPr>
            <w:tcW w:w="1863" w:type="dxa"/>
            <w:tcBorders>
              <w:top w:val="nil"/>
              <w:left w:val="nil"/>
              <w:bottom w:val="nil"/>
              <w:right w:val="nil"/>
            </w:tcBorders>
          </w:tcPr>
          <w:p w:rsidR="00090544" w:rsidRDefault="003B17C1">
            <w:pPr>
              <w:spacing w:before="88"/>
              <w:ind w:left="124"/>
              <w:rPr>
                <w:rFonts w:ascii="Arial" w:eastAsia="Arial" w:hAnsi="Arial" w:cs="Arial"/>
                <w:sz w:val="21"/>
                <w:szCs w:val="21"/>
              </w:rPr>
            </w:pPr>
            <w:r>
              <w:rPr>
                <w:rFonts w:ascii="Arial" w:eastAsia="Arial" w:hAnsi="Arial" w:cs="Arial"/>
                <w:spacing w:val="2"/>
                <w:w w:val="102"/>
                <w:sz w:val="21"/>
                <w:szCs w:val="21"/>
              </w:rPr>
              <w:t>2.</w:t>
            </w:r>
          </w:p>
        </w:tc>
        <w:tc>
          <w:tcPr>
            <w:tcW w:w="2825" w:type="dxa"/>
            <w:tcBorders>
              <w:top w:val="nil"/>
              <w:left w:val="nil"/>
              <w:bottom w:val="nil"/>
              <w:right w:val="nil"/>
            </w:tcBorders>
          </w:tcPr>
          <w:p w:rsidR="00090544" w:rsidRDefault="003B17C1">
            <w:pPr>
              <w:spacing w:before="88"/>
              <w:ind w:right="40"/>
              <w:jc w:val="right"/>
              <w:rPr>
                <w:rFonts w:ascii="Arial" w:eastAsia="Arial" w:hAnsi="Arial" w:cs="Arial"/>
                <w:sz w:val="21"/>
                <w:szCs w:val="21"/>
              </w:rPr>
            </w:pPr>
            <w:r>
              <w:rPr>
                <w:rFonts w:ascii="Arial" w:eastAsia="Arial" w:hAnsi="Arial" w:cs="Arial"/>
                <w:spacing w:val="2"/>
                <w:w w:val="102"/>
                <w:sz w:val="21"/>
                <w:szCs w:val="21"/>
              </w:rPr>
              <w:t>2.</w:t>
            </w:r>
          </w:p>
        </w:tc>
      </w:tr>
    </w:tbl>
    <w:p w:rsidR="00090544" w:rsidRDefault="00090544">
      <w:pPr>
        <w:spacing w:line="200" w:lineRule="exact"/>
      </w:pPr>
    </w:p>
    <w:p w:rsidR="00090544" w:rsidRDefault="00090544">
      <w:pPr>
        <w:spacing w:before="8" w:line="280" w:lineRule="exact"/>
        <w:rPr>
          <w:sz w:val="28"/>
          <w:szCs w:val="28"/>
        </w:rPr>
      </w:pPr>
    </w:p>
    <w:p w:rsidR="00090544" w:rsidRDefault="003B17C1">
      <w:pPr>
        <w:spacing w:before="38"/>
        <w:ind w:left="220"/>
        <w:rPr>
          <w:rFonts w:ascii="Arial" w:eastAsia="Arial" w:hAnsi="Arial" w:cs="Arial"/>
          <w:sz w:val="21"/>
          <w:szCs w:val="21"/>
        </w:rPr>
      </w:pPr>
      <w:r>
        <w:rPr>
          <w:rFonts w:ascii="Arial" w:eastAsia="Arial" w:hAnsi="Arial" w:cs="Arial"/>
          <w:spacing w:val="3"/>
          <w:sz w:val="21"/>
          <w:szCs w:val="21"/>
          <w:u w:val="single" w:color="000000"/>
        </w:rPr>
        <w:t>D</w:t>
      </w:r>
      <w:r>
        <w:rPr>
          <w:rFonts w:ascii="Arial" w:eastAsia="Arial" w:hAnsi="Arial" w:cs="Arial"/>
          <w:spacing w:val="2"/>
          <w:sz w:val="21"/>
          <w:szCs w:val="21"/>
          <w:u w:val="single" w:color="000000"/>
        </w:rPr>
        <w:t>ose</w:t>
      </w:r>
      <w:r>
        <w:rPr>
          <w:rFonts w:ascii="Arial" w:eastAsia="Arial" w:hAnsi="Arial" w:cs="Arial"/>
          <w:sz w:val="21"/>
          <w:szCs w:val="21"/>
          <w:u w:val="single" w:color="000000"/>
        </w:rPr>
        <w:t>n</w:t>
      </w:r>
      <w:r>
        <w:rPr>
          <w:rFonts w:ascii="Arial" w:eastAsia="Arial" w:hAnsi="Arial" w:cs="Arial"/>
          <w:spacing w:val="17"/>
          <w:sz w:val="21"/>
          <w:szCs w:val="21"/>
          <w:u w:val="single" w:color="000000"/>
        </w:rPr>
        <w:t xml:space="preserve"> </w:t>
      </w:r>
      <w:r>
        <w:rPr>
          <w:rFonts w:ascii="Arial" w:eastAsia="Arial" w:hAnsi="Arial" w:cs="Arial"/>
          <w:spacing w:val="3"/>
          <w:sz w:val="21"/>
          <w:szCs w:val="21"/>
          <w:u w:val="single" w:color="000000"/>
        </w:rPr>
        <w:t>P</w:t>
      </w:r>
      <w:r>
        <w:rPr>
          <w:rFonts w:ascii="Arial" w:eastAsia="Arial" w:hAnsi="Arial" w:cs="Arial"/>
          <w:spacing w:val="2"/>
          <w:sz w:val="21"/>
          <w:szCs w:val="21"/>
          <w:u w:val="single" w:color="000000"/>
        </w:rPr>
        <w:t>e</w:t>
      </w:r>
      <w:r>
        <w:rPr>
          <w:rFonts w:ascii="Arial" w:eastAsia="Arial" w:hAnsi="Arial" w:cs="Arial"/>
          <w:spacing w:val="3"/>
          <w:sz w:val="21"/>
          <w:szCs w:val="21"/>
          <w:u w:val="single" w:color="000000"/>
        </w:rPr>
        <w:t>m</w:t>
      </w:r>
      <w:r>
        <w:rPr>
          <w:rFonts w:ascii="Arial" w:eastAsia="Arial" w:hAnsi="Arial" w:cs="Arial"/>
          <w:spacing w:val="2"/>
          <w:sz w:val="21"/>
          <w:szCs w:val="21"/>
          <w:u w:val="single" w:color="000000"/>
        </w:rPr>
        <w:t>b</w:t>
      </w:r>
      <w:r>
        <w:rPr>
          <w:rFonts w:ascii="Arial" w:eastAsia="Arial" w:hAnsi="Arial" w:cs="Arial"/>
          <w:spacing w:val="1"/>
          <w:sz w:val="21"/>
          <w:szCs w:val="21"/>
          <w:u w:val="single" w:color="000000"/>
        </w:rPr>
        <w:t>i</w:t>
      </w:r>
      <w:r>
        <w:rPr>
          <w:rFonts w:ascii="Arial" w:eastAsia="Arial" w:hAnsi="Arial" w:cs="Arial"/>
          <w:spacing w:val="3"/>
          <w:sz w:val="21"/>
          <w:szCs w:val="21"/>
          <w:u w:val="single" w:color="000000"/>
        </w:rPr>
        <w:t>m</w:t>
      </w:r>
      <w:r>
        <w:rPr>
          <w:rFonts w:ascii="Arial" w:eastAsia="Arial" w:hAnsi="Arial" w:cs="Arial"/>
          <w:spacing w:val="2"/>
          <w:sz w:val="21"/>
          <w:szCs w:val="21"/>
          <w:u w:val="single" w:color="000000"/>
        </w:rPr>
        <w:t>b</w:t>
      </w:r>
      <w:r>
        <w:rPr>
          <w:rFonts w:ascii="Arial" w:eastAsia="Arial" w:hAnsi="Arial" w:cs="Arial"/>
          <w:spacing w:val="1"/>
          <w:sz w:val="21"/>
          <w:szCs w:val="21"/>
          <w:u w:val="single" w:color="000000"/>
        </w:rPr>
        <w:t>i</w:t>
      </w:r>
      <w:r>
        <w:rPr>
          <w:rFonts w:ascii="Arial" w:eastAsia="Arial" w:hAnsi="Arial" w:cs="Arial"/>
          <w:spacing w:val="2"/>
          <w:sz w:val="21"/>
          <w:szCs w:val="21"/>
          <w:u w:val="single" w:color="000000"/>
        </w:rPr>
        <w:t>ng</w:t>
      </w:r>
      <w:r>
        <w:rPr>
          <w:rFonts w:ascii="Arial" w:eastAsia="Arial" w:hAnsi="Arial" w:cs="Arial"/>
          <w:sz w:val="21"/>
          <w:szCs w:val="21"/>
        </w:rPr>
        <w:t>:</w:t>
      </w:r>
      <w:r>
        <w:rPr>
          <w:rFonts w:ascii="Arial" w:eastAsia="Arial" w:hAnsi="Arial" w:cs="Arial"/>
          <w:spacing w:val="30"/>
          <w:sz w:val="21"/>
          <w:szCs w:val="21"/>
        </w:rPr>
        <w:t xml:space="preserve"> </w:t>
      </w:r>
      <w:r>
        <w:rPr>
          <w:rFonts w:ascii="Arial" w:eastAsia="Arial" w:hAnsi="Arial" w:cs="Arial"/>
          <w:spacing w:val="2"/>
          <w:w w:val="102"/>
          <w:sz w:val="21"/>
          <w:szCs w:val="21"/>
        </w:rPr>
        <w:t>1</w:t>
      </w:r>
      <w:r>
        <w:rPr>
          <w:rFonts w:ascii="Arial" w:eastAsia="Arial" w:hAnsi="Arial" w:cs="Arial"/>
          <w:w w:val="103"/>
          <w:sz w:val="21"/>
          <w:szCs w:val="21"/>
        </w:rPr>
        <w:t>.</w:t>
      </w:r>
    </w:p>
    <w:p w:rsidR="00090544" w:rsidRDefault="00090544">
      <w:pPr>
        <w:spacing w:before="1" w:line="180" w:lineRule="exact"/>
        <w:rPr>
          <w:sz w:val="19"/>
          <w:szCs w:val="19"/>
        </w:rPr>
      </w:pPr>
    </w:p>
    <w:p w:rsidR="00090544" w:rsidRDefault="003B17C1">
      <w:pPr>
        <w:ind w:left="2298"/>
        <w:rPr>
          <w:rFonts w:ascii="Arial" w:eastAsia="Arial" w:hAnsi="Arial" w:cs="Arial"/>
          <w:sz w:val="21"/>
          <w:szCs w:val="21"/>
        </w:rPr>
      </w:pPr>
      <w:r>
        <w:rPr>
          <w:rFonts w:ascii="Arial" w:eastAsia="Arial" w:hAnsi="Arial" w:cs="Arial"/>
          <w:spacing w:val="2"/>
          <w:w w:val="102"/>
          <w:sz w:val="21"/>
          <w:szCs w:val="21"/>
        </w:rPr>
        <w:t>2.</w:t>
      </w:r>
    </w:p>
    <w:p w:rsidR="00090544" w:rsidRDefault="00090544">
      <w:pPr>
        <w:spacing w:line="200" w:lineRule="exact"/>
      </w:pPr>
    </w:p>
    <w:p w:rsidR="00090544" w:rsidRDefault="00090544">
      <w:pPr>
        <w:spacing w:line="200" w:lineRule="exact"/>
      </w:pPr>
    </w:p>
    <w:p w:rsidR="00090544" w:rsidRDefault="00090544">
      <w:pPr>
        <w:spacing w:before="7" w:line="220" w:lineRule="exact"/>
        <w:rPr>
          <w:sz w:val="22"/>
          <w:szCs w:val="22"/>
        </w:rPr>
      </w:pPr>
    </w:p>
    <w:p w:rsidR="00090544" w:rsidRDefault="003B17C1">
      <w:pPr>
        <w:spacing w:line="220" w:lineRule="exact"/>
        <w:ind w:left="220"/>
        <w:rPr>
          <w:rFonts w:ascii="Arial" w:eastAsia="Arial" w:hAnsi="Arial" w:cs="Arial"/>
          <w:sz w:val="21"/>
          <w:szCs w:val="21"/>
        </w:rPr>
      </w:pPr>
      <w:r>
        <w:rPr>
          <w:rFonts w:ascii="Arial" w:eastAsia="Arial" w:hAnsi="Arial" w:cs="Arial"/>
          <w:spacing w:val="2"/>
          <w:position w:val="-1"/>
          <w:sz w:val="21"/>
          <w:szCs w:val="21"/>
          <w:u w:val="single" w:color="000000"/>
        </w:rPr>
        <w:t>Tangga</w:t>
      </w:r>
      <w:r>
        <w:rPr>
          <w:rFonts w:ascii="Arial" w:eastAsia="Arial" w:hAnsi="Arial" w:cs="Arial"/>
          <w:position w:val="-1"/>
          <w:sz w:val="21"/>
          <w:szCs w:val="21"/>
          <w:u w:val="single" w:color="000000"/>
        </w:rPr>
        <w:t>l</w:t>
      </w:r>
      <w:r>
        <w:rPr>
          <w:rFonts w:ascii="Arial" w:eastAsia="Arial" w:hAnsi="Arial" w:cs="Arial"/>
          <w:spacing w:val="19"/>
          <w:position w:val="-1"/>
          <w:sz w:val="21"/>
          <w:szCs w:val="21"/>
          <w:u w:val="single" w:color="000000"/>
        </w:rPr>
        <w:t xml:space="preserve"> </w:t>
      </w:r>
      <w:r>
        <w:rPr>
          <w:rFonts w:ascii="Arial" w:eastAsia="Arial" w:hAnsi="Arial" w:cs="Arial"/>
          <w:spacing w:val="3"/>
          <w:position w:val="-1"/>
          <w:sz w:val="21"/>
          <w:szCs w:val="21"/>
          <w:u w:val="single" w:color="000000"/>
        </w:rPr>
        <w:t>m</w:t>
      </w:r>
      <w:r>
        <w:rPr>
          <w:rFonts w:ascii="Arial" w:eastAsia="Arial" w:hAnsi="Arial" w:cs="Arial"/>
          <w:spacing w:val="2"/>
          <w:position w:val="-1"/>
          <w:sz w:val="21"/>
          <w:szCs w:val="21"/>
          <w:u w:val="single" w:color="000000"/>
        </w:rPr>
        <w:t>u</w:t>
      </w:r>
      <w:r>
        <w:rPr>
          <w:rFonts w:ascii="Arial" w:eastAsia="Arial" w:hAnsi="Arial" w:cs="Arial"/>
          <w:spacing w:val="1"/>
          <w:position w:val="-1"/>
          <w:sz w:val="21"/>
          <w:szCs w:val="21"/>
          <w:u w:val="single" w:color="000000"/>
        </w:rPr>
        <w:t>l</w:t>
      </w:r>
      <w:r>
        <w:rPr>
          <w:rFonts w:ascii="Arial" w:eastAsia="Arial" w:hAnsi="Arial" w:cs="Arial"/>
          <w:spacing w:val="2"/>
          <w:position w:val="-1"/>
          <w:sz w:val="21"/>
          <w:szCs w:val="21"/>
          <w:u w:val="single" w:color="000000"/>
        </w:rPr>
        <w:t>a</w:t>
      </w:r>
      <w:r>
        <w:rPr>
          <w:rFonts w:ascii="Arial" w:eastAsia="Arial" w:hAnsi="Arial" w:cs="Arial"/>
          <w:position w:val="-1"/>
          <w:sz w:val="21"/>
          <w:szCs w:val="21"/>
          <w:u w:val="single" w:color="000000"/>
        </w:rPr>
        <w:t>i</w:t>
      </w:r>
      <w:r>
        <w:rPr>
          <w:rFonts w:ascii="Arial" w:eastAsia="Arial" w:hAnsi="Arial" w:cs="Arial"/>
          <w:spacing w:val="14"/>
          <w:position w:val="-1"/>
          <w:sz w:val="21"/>
          <w:szCs w:val="21"/>
          <w:u w:val="single" w:color="000000"/>
        </w:rPr>
        <w:t xml:space="preserve"> </w:t>
      </w:r>
      <w:r>
        <w:rPr>
          <w:rFonts w:ascii="Arial" w:eastAsia="Arial" w:hAnsi="Arial" w:cs="Arial"/>
          <w:spacing w:val="2"/>
          <w:w w:val="102"/>
          <w:position w:val="-1"/>
          <w:sz w:val="21"/>
          <w:szCs w:val="21"/>
          <w:u w:val="single" w:color="000000"/>
        </w:rPr>
        <w:t>b</w:t>
      </w:r>
      <w:r>
        <w:rPr>
          <w:rFonts w:ascii="Arial" w:eastAsia="Arial" w:hAnsi="Arial" w:cs="Arial"/>
          <w:spacing w:val="1"/>
          <w:w w:val="102"/>
          <w:position w:val="-1"/>
          <w:sz w:val="21"/>
          <w:szCs w:val="21"/>
          <w:u w:val="single" w:color="000000"/>
        </w:rPr>
        <w:t>i</w:t>
      </w:r>
      <w:r>
        <w:rPr>
          <w:rFonts w:ascii="Arial" w:eastAsia="Arial" w:hAnsi="Arial" w:cs="Arial"/>
          <w:spacing w:val="3"/>
          <w:w w:val="102"/>
          <w:position w:val="-1"/>
          <w:sz w:val="21"/>
          <w:szCs w:val="21"/>
          <w:u w:val="single" w:color="000000"/>
        </w:rPr>
        <w:t>m</w:t>
      </w:r>
      <w:r>
        <w:rPr>
          <w:rFonts w:ascii="Arial" w:eastAsia="Arial" w:hAnsi="Arial" w:cs="Arial"/>
          <w:spacing w:val="2"/>
          <w:w w:val="102"/>
          <w:position w:val="-1"/>
          <w:sz w:val="21"/>
          <w:szCs w:val="21"/>
          <w:u w:val="single" w:color="000000"/>
        </w:rPr>
        <w:t>b</w:t>
      </w:r>
      <w:r>
        <w:rPr>
          <w:rFonts w:ascii="Arial" w:eastAsia="Arial" w:hAnsi="Arial" w:cs="Arial"/>
          <w:spacing w:val="1"/>
          <w:w w:val="102"/>
          <w:position w:val="-1"/>
          <w:sz w:val="21"/>
          <w:szCs w:val="21"/>
          <w:u w:val="single" w:color="000000"/>
        </w:rPr>
        <w:t>i</w:t>
      </w:r>
      <w:r>
        <w:rPr>
          <w:rFonts w:ascii="Arial" w:eastAsia="Arial" w:hAnsi="Arial" w:cs="Arial"/>
          <w:spacing w:val="2"/>
          <w:w w:val="102"/>
          <w:position w:val="-1"/>
          <w:sz w:val="21"/>
          <w:szCs w:val="21"/>
          <w:u w:val="single" w:color="000000"/>
        </w:rPr>
        <w:t>ngan</w:t>
      </w:r>
      <w:r>
        <w:rPr>
          <w:rFonts w:ascii="Arial" w:eastAsia="Arial" w:hAnsi="Arial" w:cs="Arial"/>
          <w:w w:val="103"/>
          <w:position w:val="-1"/>
          <w:sz w:val="21"/>
          <w:szCs w:val="21"/>
          <w:u w:val="single" w:color="000000"/>
        </w:rPr>
        <w:t>:</w:t>
      </w:r>
    </w:p>
    <w:p w:rsidR="00090544" w:rsidRDefault="00090544">
      <w:pPr>
        <w:spacing w:before="8" w:line="180" w:lineRule="exact"/>
        <w:rPr>
          <w:sz w:val="18"/>
          <w:szCs w:val="18"/>
        </w:rPr>
      </w:pPr>
    </w:p>
    <w:p w:rsidR="00090544" w:rsidRDefault="00090544">
      <w:pPr>
        <w:spacing w:line="200" w:lineRule="exact"/>
      </w:pPr>
    </w:p>
    <w:p w:rsidR="00090544" w:rsidRDefault="00090544">
      <w:pPr>
        <w:spacing w:line="200" w:lineRule="exact"/>
      </w:pPr>
    </w:p>
    <w:p w:rsidR="00090544" w:rsidRDefault="003B17C1">
      <w:pPr>
        <w:spacing w:before="38" w:line="220" w:lineRule="exact"/>
        <w:ind w:left="220"/>
        <w:rPr>
          <w:rFonts w:ascii="Arial" w:eastAsia="Arial" w:hAnsi="Arial" w:cs="Arial"/>
          <w:sz w:val="21"/>
          <w:szCs w:val="21"/>
        </w:rPr>
      </w:pPr>
      <w:r>
        <w:rPr>
          <w:rFonts w:ascii="Arial" w:eastAsia="Arial" w:hAnsi="Arial" w:cs="Arial"/>
          <w:spacing w:val="2"/>
          <w:w w:val="102"/>
          <w:position w:val="-1"/>
          <w:sz w:val="21"/>
          <w:szCs w:val="21"/>
          <w:u w:val="single" w:color="000000"/>
        </w:rPr>
        <w:t>Judu</w:t>
      </w:r>
      <w:r>
        <w:rPr>
          <w:rFonts w:ascii="Arial" w:eastAsia="Arial" w:hAnsi="Arial" w:cs="Arial"/>
          <w:spacing w:val="1"/>
          <w:w w:val="102"/>
          <w:position w:val="-1"/>
          <w:sz w:val="21"/>
          <w:szCs w:val="21"/>
          <w:u w:val="single" w:color="000000"/>
        </w:rPr>
        <w:t>l</w:t>
      </w:r>
      <w:r>
        <w:rPr>
          <w:rFonts w:ascii="Arial" w:eastAsia="Arial" w:hAnsi="Arial" w:cs="Arial"/>
          <w:w w:val="103"/>
          <w:position w:val="-1"/>
          <w:sz w:val="21"/>
          <w:szCs w:val="21"/>
          <w:u w:val="single" w:color="000000"/>
        </w:rPr>
        <w:t>:</w:t>
      </w:r>
    </w:p>
    <w:p w:rsidR="00090544" w:rsidRDefault="00090544">
      <w:pPr>
        <w:spacing w:before="9" w:line="160" w:lineRule="exact"/>
        <w:rPr>
          <w:sz w:val="17"/>
          <w:szCs w:val="17"/>
        </w:rPr>
      </w:pPr>
    </w:p>
    <w:tbl>
      <w:tblPr>
        <w:tblW w:w="0" w:type="auto"/>
        <w:tblInd w:w="103" w:type="dxa"/>
        <w:tblLayout w:type="fixed"/>
        <w:tblCellMar>
          <w:left w:w="0" w:type="dxa"/>
          <w:right w:w="0" w:type="dxa"/>
        </w:tblCellMar>
        <w:tblLook w:val="01E0" w:firstRow="1" w:lastRow="1" w:firstColumn="1" w:lastColumn="1" w:noHBand="0" w:noVBand="0"/>
      </w:tblPr>
      <w:tblGrid>
        <w:gridCol w:w="1190"/>
        <w:gridCol w:w="5760"/>
        <w:gridCol w:w="1541"/>
      </w:tblGrid>
      <w:tr w:rsidR="00090544">
        <w:trPr>
          <w:trHeight w:hRule="exact" w:val="461"/>
        </w:trPr>
        <w:tc>
          <w:tcPr>
            <w:tcW w:w="1190" w:type="dxa"/>
            <w:tcBorders>
              <w:top w:val="single" w:sz="5" w:space="0" w:color="000000"/>
              <w:left w:val="single" w:sz="5" w:space="0" w:color="000000"/>
              <w:bottom w:val="single" w:sz="5" w:space="0" w:color="000000"/>
              <w:right w:val="single" w:sz="5" w:space="0" w:color="000000"/>
            </w:tcBorders>
          </w:tcPr>
          <w:p w:rsidR="00090544" w:rsidRDefault="003B17C1">
            <w:pPr>
              <w:spacing w:before="8"/>
              <w:ind w:left="169"/>
              <w:rPr>
                <w:rFonts w:ascii="Arial" w:eastAsia="Arial" w:hAnsi="Arial" w:cs="Arial"/>
                <w:sz w:val="21"/>
                <w:szCs w:val="21"/>
              </w:rPr>
            </w:pPr>
            <w:r>
              <w:rPr>
                <w:rFonts w:ascii="Arial" w:eastAsia="Arial" w:hAnsi="Arial" w:cs="Arial"/>
                <w:b/>
                <w:spacing w:val="3"/>
                <w:w w:val="102"/>
                <w:sz w:val="21"/>
                <w:szCs w:val="21"/>
              </w:rPr>
              <w:t>T</w:t>
            </w:r>
            <w:r>
              <w:rPr>
                <w:rFonts w:ascii="Arial" w:eastAsia="Arial" w:hAnsi="Arial" w:cs="Arial"/>
                <w:b/>
                <w:spacing w:val="2"/>
                <w:w w:val="102"/>
                <w:sz w:val="21"/>
                <w:szCs w:val="21"/>
              </w:rPr>
              <w:t>a</w:t>
            </w:r>
            <w:r>
              <w:rPr>
                <w:rFonts w:ascii="Arial" w:eastAsia="Arial" w:hAnsi="Arial" w:cs="Arial"/>
                <w:b/>
                <w:spacing w:val="3"/>
                <w:w w:val="102"/>
                <w:sz w:val="21"/>
                <w:szCs w:val="21"/>
              </w:rPr>
              <w:t>ngg</w:t>
            </w:r>
            <w:r>
              <w:rPr>
                <w:rFonts w:ascii="Arial" w:eastAsia="Arial" w:hAnsi="Arial" w:cs="Arial"/>
                <w:b/>
                <w:spacing w:val="2"/>
                <w:w w:val="102"/>
                <w:sz w:val="21"/>
                <w:szCs w:val="21"/>
              </w:rPr>
              <w:t>a</w:t>
            </w:r>
            <w:r>
              <w:rPr>
                <w:rFonts w:ascii="Arial" w:eastAsia="Arial" w:hAnsi="Arial" w:cs="Arial"/>
                <w:b/>
                <w:w w:val="103"/>
                <w:sz w:val="21"/>
                <w:szCs w:val="21"/>
              </w:rPr>
              <w:t>l</w:t>
            </w:r>
          </w:p>
        </w:tc>
        <w:tc>
          <w:tcPr>
            <w:tcW w:w="5760" w:type="dxa"/>
            <w:tcBorders>
              <w:top w:val="single" w:sz="5" w:space="0" w:color="000000"/>
              <w:left w:val="single" w:sz="5" w:space="0" w:color="000000"/>
              <w:bottom w:val="single" w:sz="5" w:space="0" w:color="000000"/>
              <w:right w:val="single" w:sz="5" w:space="0" w:color="000000"/>
            </w:tcBorders>
          </w:tcPr>
          <w:p w:rsidR="00090544" w:rsidRDefault="003B17C1">
            <w:pPr>
              <w:spacing w:before="8"/>
              <w:ind w:left="2035" w:right="2038"/>
              <w:jc w:val="center"/>
              <w:rPr>
                <w:rFonts w:ascii="Arial" w:eastAsia="Arial" w:hAnsi="Arial" w:cs="Arial"/>
                <w:sz w:val="21"/>
                <w:szCs w:val="21"/>
              </w:rPr>
            </w:pPr>
            <w:r>
              <w:rPr>
                <w:rFonts w:ascii="Arial" w:eastAsia="Arial" w:hAnsi="Arial" w:cs="Arial"/>
                <w:b/>
                <w:spacing w:val="3"/>
                <w:sz w:val="21"/>
                <w:szCs w:val="21"/>
              </w:rPr>
              <w:t>S</w:t>
            </w:r>
            <w:r>
              <w:rPr>
                <w:rFonts w:ascii="Arial" w:eastAsia="Arial" w:hAnsi="Arial" w:cs="Arial"/>
                <w:b/>
                <w:spacing w:val="2"/>
                <w:sz w:val="21"/>
                <w:szCs w:val="21"/>
              </w:rPr>
              <w:t>ara</w:t>
            </w:r>
            <w:r>
              <w:rPr>
                <w:rFonts w:ascii="Arial" w:eastAsia="Arial" w:hAnsi="Arial" w:cs="Arial"/>
                <w:b/>
                <w:sz w:val="21"/>
                <w:szCs w:val="21"/>
              </w:rPr>
              <w:t>n</w:t>
            </w:r>
            <w:r>
              <w:rPr>
                <w:rFonts w:ascii="Arial" w:eastAsia="Arial" w:hAnsi="Arial" w:cs="Arial"/>
                <w:b/>
                <w:spacing w:val="17"/>
                <w:sz w:val="21"/>
                <w:szCs w:val="21"/>
              </w:rPr>
              <w:t xml:space="preserve"> </w:t>
            </w:r>
            <w:r>
              <w:rPr>
                <w:rFonts w:ascii="Arial" w:eastAsia="Arial" w:hAnsi="Arial" w:cs="Arial"/>
                <w:b/>
                <w:sz w:val="21"/>
                <w:szCs w:val="21"/>
              </w:rPr>
              <w:t>/</w:t>
            </w:r>
            <w:r>
              <w:rPr>
                <w:rFonts w:ascii="Arial" w:eastAsia="Arial" w:hAnsi="Arial" w:cs="Arial"/>
                <w:b/>
                <w:spacing w:val="6"/>
                <w:sz w:val="21"/>
                <w:szCs w:val="21"/>
              </w:rPr>
              <w:t xml:space="preserve"> </w:t>
            </w:r>
            <w:r>
              <w:rPr>
                <w:rFonts w:ascii="Arial" w:eastAsia="Arial" w:hAnsi="Arial" w:cs="Arial"/>
                <w:b/>
                <w:spacing w:val="3"/>
                <w:w w:val="102"/>
                <w:sz w:val="21"/>
                <w:szCs w:val="21"/>
              </w:rPr>
              <w:t>K</w:t>
            </w:r>
            <w:r>
              <w:rPr>
                <w:rFonts w:ascii="Arial" w:eastAsia="Arial" w:hAnsi="Arial" w:cs="Arial"/>
                <w:b/>
                <w:spacing w:val="2"/>
                <w:w w:val="102"/>
                <w:sz w:val="21"/>
                <w:szCs w:val="21"/>
              </w:rPr>
              <w:t>oreksi</w:t>
            </w:r>
          </w:p>
        </w:tc>
        <w:tc>
          <w:tcPr>
            <w:tcW w:w="1541" w:type="dxa"/>
            <w:tcBorders>
              <w:top w:val="single" w:sz="5" w:space="0" w:color="000000"/>
              <w:left w:val="single" w:sz="5" w:space="0" w:color="000000"/>
              <w:bottom w:val="single" w:sz="5" w:space="0" w:color="000000"/>
              <w:right w:val="single" w:sz="5" w:space="0" w:color="000000"/>
            </w:tcBorders>
          </w:tcPr>
          <w:p w:rsidR="00090544" w:rsidRDefault="003B17C1">
            <w:pPr>
              <w:spacing w:before="23"/>
              <w:ind w:left="457"/>
              <w:rPr>
                <w:sz w:val="6"/>
                <w:szCs w:val="6"/>
              </w:rPr>
            </w:pPr>
            <w:r>
              <w:rPr>
                <w:rFonts w:ascii="Arial" w:eastAsia="Arial" w:hAnsi="Arial" w:cs="Arial"/>
                <w:b/>
                <w:spacing w:val="3"/>
                <w:w w:val="102"/>
                <w:sz w:val="21"/>
                <w:szCs w:val="21"/>
              </w:rPr>
              <w:t>P</w:t>
            </w:r>
            <w:r>
              <w:rPr>
                <w:rFonts w:ascii="Arial" w:eastAsia="Arial" w:hAnsi="Arial" w:cs="Arial"/>
                <w:b/>
                <w:spacing w:val="2"/>
                <w:w w:val="102"/>
                <w:sz w:val="21"/>
                <w:szCs w:val="21"/>
              </w:rPr>
              <w:t>ara</w:t>
            </w:r>
            <w:r>
              <w:rPr>
                <w:rFonts w:ascii="Arial" w:eastAsia="Arial" w:hAnsi="Arial" w:cs="Arial"/>
                <w:b/>
                <w:spacing w:val="1"/>
                <w:w w:val="102"/>
                <w:sz w:val="21"/>
                <w:szCs w:val="21"/>
              </w:rPr>
              <w:t>f</w:t>
            </w:r>
            <w:r>
              <w:rPr>
                <w:w w:val="128"/>
                <w:position w:val="5"/>
                <w:sz w:val="6"/>
                <w:szCs w:val="6"/>
              </w:rPr>
              <w:t>♣</w:t>
            </w:r>
          </w:p>
        </w:tc>
      </w:tr>
      <w:tr w:rsidR="00090544" w:rsidTr="00B978C9">
        <w:trPr>
          <w:trHeight w:hRule="exact" w:val="7397"/>
        </w:trPr>
        <w:tc>
          <w:tcPr>
            <w:tcW w:w="1190" w:type="dxa"/>
            <w:tcBorders>
              <w:top w:val="single" w:sz="5" w:space="0" w:color="000000"/>
              <w:left w:val="single" w:sz="5" w:space="0" w:color="000000"/>
              <w:bottom w:val="single" w:sz="5" w:space="0" w:color="000000"/>
              <w:right w:val="single" w:sz="5" w:space="0" w:color="000000"/>
            </w:tcBorders>
          </w:tcPr>
          <w:p w:rsidR="00090544" w:rsidRDefault="00090544"/>
        </w:tc>
        <w:tc>
          <w:tcPr>
            <w:tcW w:w="5760" w:type="dxa"/>
            <w:tcBorders>
              <w:top w:val="single" w:sz="5" w:space="0" w:color="000000"/>
              <w:left w:val="single" w:sz="5" w:space="0" w:color="000000"/>
              <w:bottom w:val="single" w:sz="5" w:space="0" w:color="000000"/>
              <w:right w:val="single" w:sz="5" w:space="0" w:color="000000"/>
            </w:tcBorders>
          </w:tcPr>
          <w:p w:rsidR="00090544" w:rsidRDefault="00090544"/>
          <w:p w:rsidR="00B978C9" w:rsidRDefault="00B978C9"/>
          <w:p w:rsidR="00B978C9" w:rsidRDefault="00B978C9"/>
          <w:p w:rsidR="00B978C9" w:rsidRDefault="00B978C9"/>
          <w:p w:rsidR="00B978C9" w:rsidRDefault="00B978C9"/>
          <w:p w:rsidR="00B978C9" w:rsidRDefault="00B978C9"/>
          <w:p w:rsidR="00B978C9" w:rsidRDefault="00B978C9"/>
          <w:p w:rsidR="00B978C9" w:rsidRDefault="00B978C9"/>
          <w:p w:rsidR="00B978C9" w:rsidRDefault="00B978C9"/>
        </w:tc>
        <w:tc>
          <w:tcPr>
            <w:tcW w:w="1541" w:type="dxa"/>
            <w:tcBorders>
              <w:top w:val="single" w:sz="5" w:space="0" w:color="000000"/>
              <w:left w:val="single" w:sz="5" w:space="0" w:color="000000"/>
              <w:bottom w:val="single" w:sz="5" w:space="0" w:color="000000"/>
              <w:right w:val="single" w:sz="5" w:space="0" w:color="000000"/>
            </w:tcBorders>
          </w:tcPr>
          <w:p w:rsidR="00090544" w:rsidRDefault="00090544"/>
        </w:tc>
      </w:tr>
    </w:tbl>
    <w:p w:rsidR="00090544" w:rsidRDefault="00090544">
      <w:pPr>
        <w:spacing w:before="5" w:line="260" w:lineRule="exact"/>
        <w:rPr>
          <w:sz w:val="26"/>
          <w:szCs w:val="26"/>
        </w:rPr>
      </w:pPr>
    </w:p>
    <w:p w:rsidR="00090544" w:rsidRDefault="003B17C1">
      <w:pPr>
        <w:spacing w:before="28"/>
        <w:ind w:left="220"/>
        <w:rPr>
          <w:rFonts w:ascii="Calibri" w:eastAsia="Calibri" w:hAnsi="Calibri" w:cs="Calibri"/>
          <w:sz w:val="21"/>
          <w:szCs w:val="21"/>
        </w:rPr>
      </w:pPr>
      <w:r>
        <w:rPr>
          <w:rFonts w:ascii="Calibri" w:eastAsia="Calibri" w:hAnsi="Calibri" w:cs="Calibri"/>
          <w:strike/>
          <w:w w:val="102"/>
          <w:sz w:val="21"/>
          <w:szCs w:val="21"/>
        </w:rPr>
        <w:t xml:space="preserve">                                       </w:t>
      </w:r>
      <w:r>
        <w:rPr>
          <w:rFonts w:ascii="Calibri" w:eastAsia="Calibri" w:hAnsi="Calibri" w:cs="Calibri"/>
          <w:strike/>
          <w:spacing w:val="-33"/>
          <w:w w:val="102"/>
          <w:sz w:val="21"/>
          <w:szCs w:val="21"/>
        </w:rPr>
        <w:t xml:space="preserve"> </w:t>
      </w:r>
      <w:r>
        <w:rPr>
          <w:rFonts w:ascii="Calibri" w:eastAsia="Calibri" w:hAnsi="Calibri" w:cs="Calibri"/>
          <w:strike/>
          <w:w w:val="102"/>
          <w:sz w:val="21"/>
          <w:szCs w:val="21"/>
        </w:rPr>
        <w:t xml:space="preserve">                   </w:t>
      </w:r>
      <w:r>
        <w:rPr>
          <w:rFonts w:ascii="Calibri" w:eastAsia="Calibri" w:hAnsi="Calibri" w:cs="Calibri"/>
          <w:spacing w:val="-17"/>
          <w:w w:val="102"/>
          <w:sz w:val="21"/>
          <w:szCs w:val="21"/>
        </w:rPr>
        <w:t xml:space="preserve"> </w:t>
      </w:r>
      <w:r>
        <w:rPr>
          <w:rFonts w:ascii="Calibri" w:eastAsia="Calibri" w:hAnsi="Calibri" w:cs="Calibri"/>
          <w:w w:val="102"/>
          <w:sz w:val="21"/>
          <w:szCs w:val="21"/>
        </w:rPr>
        <w:t xml:space="preserve"> </w:t>
      </w:r>
    </w:p>
    <w:p w:rsidR="00090544" w:rsidRDefault="003B17C1">
      <w:pPr>
        <w:spacing w:before="30"/>
        <w:ind w:left="220"/>
        <w:rPr>
          <w:sz w:val="19"/>
          <w:szCs w:val="19"/>
        </w:rPr>
        <w:sectPr w:rsidR="00090544">
          <w:type w:val="continuous"/>
          <w:pgSz w:w="11900" w:h="16840"/>
          <w:pgMar w:top="1380" w:right="1680" w:bottom="280" w:left="1220" w:header="720" w:footer="720" w:gutter="0"/>
          <w:cols w:space="720"/>
        </w:sectPr>
      </w:pPr>
      <w:r>
        <w:rPr>
          <w:w w:val="132"/>
          <w:position w:val="5"/>
          <w:sz w:val="5"/>
          <w:szCs w:val="5"/>
        </w:rPr>
        <w:t xml:space="preserve">♣  </w:t>
      </w:r>
      <w:r>
        <w:rPr>
          <w:spacing w:val="2"/>
          <w:w w:val="132"/>
          <w:position w:val="5"/>
          <w:sz w:val="5"/>
          <w:szCs w:val="5"/>
        </w:rPr>
        <w:t xml:space="preserve"> </w:t>
      </w:r>
      <w:r>
        <w:rPr>
          <w:spacing w:val="2"/>
          <w:sz w:val="19"/>
          <w:szCs w:val="19"/>
        </w:rPr>
        <w:t>d</w:t>
      </w:r>
      <w:r>
        <w:rPr>
          <w:spacing w:val="1"/>
          <w:sz w:val="19"/>
          <w:szCs w:val="19"/>
        </w:rPr>
        <w:t>i</w:t>
      </w:r>
      <w:r>
        <w:rPr>
          <w:spacing w:val="2"/>
          <w:sz w:val="19"/>
          <w:szCs w:val="19"/>
        </w:rPr>
        <w:t>p</w:t>
      </w:r>
      <w:r>
        <w:rPr>
          <w:spacing w:val="1"/>
          <w:sz w:val="19"/>
          <w:szCs w:val="19"/>
        </w:rPr>
        <w:t>ara</w:t>
      </w:r>
      <w:r>
        <w:rPr>
          <w:sz w:val="19"/>
          <w:szCs w:val="19"/>
        </w:rPr>
        <w:t>f</w:t>
      </w:r>
      <w:r>
        <w:rPr>
          <w:spacing w:val="20"/>
          <w:sz w:val="19"/>
          <w:szCs w:val="19"/>
        </w:rPr>
        <w:t xml:space="preserve"> </w:t>
      </w:r>
      <w:r>
        <w:rPr>
          <w:spacing w:val="1"/>
          <w:sz w:val="19"/>
          <w:szCs w:val="19"/>
        </w:rPr>
        <w:t>setela</w:t>
      </w:r>
      <w:r>
        <w:rPr>
          <w:sz w:val="19"/>
          <w:szCs w:val="19"/>
        </w:rPr>
        <w:t>h</w:t>
      </w:r>
      <w:r>
        <w:rPr>
          <w:spacing w:val="20"/>
          <w:sz w:val="19"/>
          <w:szCs w:val="19"/>
        </w:rPr>
        <w:t xml:space="preserve"> </w:t>
      </w:r>
      <w:r>
        <w:rPr>
          <w:spacing w:val="1"/>
          <w:sz w:val="19"/>
          <w:szCs w:val="19"/>
        </w:rPr>
        <w:t>sara</w:t>
      </w:r>
      <w:r>
        <w:rPr>
          <w:sz w:val="19"/>
          <w:szCs w:val="19"/>
        </w:rPr>
        <w:t>n</w:t>
      </w:r>
      <w:r>
        <w:rPr>
          <w:spacing w:val="16"/>
          <w:sz w:val="19"/>
          <w:szCs w:val="19"/>
        </w:rPr>
        <w:t xml:space="preserve"> </w:t>
      </w:r>
      <w:r>
        <w:rPr>
          <w:sz w:val="19"/>
          <w:szCs w:val="19"/>
        </w:rPr>
        <w:t>/</w:t>
      </w:r>
      <w:r>
        <w:rPr>
          <w:spacing w:val="5"/>
          <w:sz w:val="19"/>
          <w:szCs w:val="19"/>
        </w:rPr>
        <w:t xml:space="preserve"> </w:t>
      </w:r>
      <w:r>
        <w:rPr>
          <w:spacing w:val="2"/>
          <w:sz w:val="19"/>
          <w:szCs w:val="19"/>
        </w:rPr>
        <w:t>ko</w:t>
      </w:r>
      <w:r>
        <w:rPr>
          <w:spacing w:val="1"/>
          <w:sz w:val="19"/>
          <w:szCs w:val="19"/>
        </w:rPr>
        <w:t>re</w:t>
      </w:r>
      <w:r>
        <w:rPr>
          <w:spacing w:val="2"/>
          <w:sz w:val="19"/>
          <w:szCs w:val="19"/>
        </w:rPr>
        <w:t>k</w:t>
      </w:r>
      <w:r>
        <w:rPr>
          <w:spacing w:val="1"/>
          <w:sz w:val="19"/>
          <w:szCs w:val="19"/>
        </w:rPr>
        <w:t>s</w:t>
      </w:r>
      <w:r>
        <w:rPr>
          <w:sz w:val="19"/>
          <w:szCs w:val="19"/>
        </w:rPr>
        <w:t>i</w:t>
      </w:r>
      <w:r>
        <w:rPr>
          <w:spacing w:val="20"/>
          <w:sz w:val="19"/>
          <w:szCs w:val="19"/>
        </w:rPr>
        <w:t xml:space="preserve"> </w:t>
      </w:r>
      <w:r>
        <w:rPr>
          <w:spacing w:val="1"/>
          <w:sz w:val="19"/>
          <w:szCs w:val="19"/>
        </w:rPr>
        <w:t>s</w:t>
      </w:r>
      <w:r>
        <w:rPr>
          <w:spacing w:val="2"/>
          <w:sz w:val="19"/>
          <w:szCs w:val="19"/>
        </w:rPr>
        <w:t>ud</w:t>
      </w:r>
      <w:r>
        <w:rPr>
          <w:spacing w:val="1"/>
          <w:sz w:val="19"/>
          <w:szCs w:val="19"/>
        </w:rPr>
        <w:t>a</w:t>
      </w:r>
      <w:r>
        <w:rPr>
          <w:sz w:val="19"/>
          <w:szCs w:val="19"/>
        </w:rPr>
        <w:t>h</w:t>
      </w:r>
      <w:r>
        <w:rPr>
          <w:spacing w:val="17"/>
          <w:sz w:val="19"/>
          <w:szCs w:val="19"/>
        </w:rPr>
        <w:t xml:space="preserve"> </w:t>
      </w:r>
      <w:r>
        <w:rPr>
          <w:spacing w:val="2"/>
          <w:w w:val="103"/>
          <w:sz w:val="19"/>
          <w:szCs w:val="19"/>
        </w:rPr>
        <w:t>d</w:t>
      </w:r>
      <w:r>
        <w:rPr>
          <w:spacing w:val="1"/>
          <w:w w:val="103"/>
          <w:sz w:val="19"/>
          <w:szCs w:val="19"/>
        </w:rPr>
        <w:t>i</w:t>
      </w:r>
      <w:r>
        <w:rPr>
          <w:spacing w:val="2"/>
          <w:w w:val="103"/>
          <w:sz w:val="19"/>
          <w:szCs w:val="19"/>
        </w:rPr>
        <w:t>p</w:t>
      </w:r>
      <w:r>
        <w:rPr>
          <w:spacing w:val="1"/>
          <w:w w:val="103"/>
          <w:sz w:val="19"/>
          <w:szCs w:val="19"/>
        </w:rPr>
        <w:t>er</w:t>
      </w:r>
      <w:r>
        <w:rPr>
          <w:spacing w:val="2"/>
          <w:w w:val="103"/>
          <w:sz w:val="19"/>
          <w:szCs w:val="19"/>
        </w:rPr>
        <w:t>b</w:t>
      </w:r>
      <w:r>
        <w:rPr>
          <w:spacing w:val="1"/>
          <w:w w:val="103"/>
          <w:sz w:val="19"/>
          <w:szCs w:val="19"/>
        </w:rPr>
        <w:t>ai</w:t>
      </w:r>
      <w:r>
        <w:rPr>
          <w:spacing w:val="2"/>
          <w:w w:val="103"/>
          <w:sz w:val="19"/>
          <w:szCs w:val="19"/>
        </w:rPr>
        <w:t>ki</w:t>
      </w:r>
    </w:p>
    <w:p w:rsidR="00090544" w:rsidRDefault="003B17C1">
      <w:pPr>
        <w:spacing w:before="23" w:line="300" w:lineRule="exact"/>
        <w:ind w:left="1964"/>
        <w:rPr>
          <w:rFonts w:ascii="Arial" w:eastAsia="Arial" w:hAnsi="Arial" w:cs="Arial"/>
          <w:sz w:val="28"/>
          <w:szCs w:val="28"/>
        </w:rPr>
      </w:pPr>
      <w:r>
        <w:rPr>
          <w:rFonts w:ascii="Arial" w:eastAsia="Arial" w:hAnsi="Arial" w:cs="Arial"/>
          <w:b/>
          <w:spacing w:val="1"/>
          <w:position w:val="-1"/>
          <w:sz w:val="28"/>
          <w:szCs w:val="28"/>
          <w:u w:val="single" w:color="000000"/>
        </w:rPr>
        <w:lastRenderedPageBreak/>
        <w:t>LE</w:t>
      </w:r>
      <w:r>
        <w:rPr>
          <w:rFonts w:ascii="Arial" w:eastAsia="Arial" w:hAnsi="Arial" w:cs="Arial"/>
          <w:b/>
          <w:spacing w:val="2"/>
          <w:position w:val="-1"/>
          <w:sz w:val="28"/>
          <w:szCs w:val="28"/>
          <w:u w:val="single" w:color="000000"/>
        </w:rPr>
        <w:t>M</w:t>
      </w:r>
      <w:r>
        <w:rPr>
          <w:rFonts w:ascii="Arial" w:eastAsia="Arial" w:hAnsi="Arial" w:cs="Arial"/>
          <w:b/>
          <w:spacing w:val="1"/>
          <w:position w:val="-1"/>
          <w:sz w:val="28"/>
          <w:szCs w:val="28"/>
          <w:u w:val="single" w:color="000000"/>
        </w:rPr>
        <w:t>BARA</w:t>
      </w:r>
      <w:r>
        <w:rPr>
          <w:rFonts w:ascii="Arial" w:eastAsia="Arial" w:hAnsi="Arial" w:cs="Arial"/>
          <w:b/>
          <w:position w:val="-1"/>
          <w:sz w:val="28"/>
          <w:szCs w:val="28"/>
          <w:u w:val="single" w:color="000000"/>
        </w:rPr>
        <w:t>N</w:t>
      </w:r>
      <w:r>
        <w:rPr>
          <w:rFonts w:ascii="Arial" w:eastAsia="Arial" w:hAnsi="Arial" w:cs="Arial"/>
          <w:b/>
          <w:spacing w:val="-15"/>
          <w:position w:val="-1"/>
          <w:sz w:val="28"/>
          <w:szCs w:val="28"/>
          <w:u w:val="single" w:color="000000"/>
        </w:rPr>
        <w:t xml:space="preserve"> </w:t>
      </w:r>
      <w:r>
        <w:rPr>
          <w:rFonts w:ascii="Arial" w:eastAsia="Arial" w:hAnsi="Arial" w:cs="Arial"/>
          <w:b/>
          <w:spacing w:val="1"/>
          <w:position w:val="-1"/>
          <w:sz w:val="28"/>
          <w:szCs w:val="28"/>
          <w:u w:val="single" w:color="000000"/>
        </w:rPr>
        <w:t>PEN</w:t>
      </w:r>
      <w:r>
        <w:rPr>
          <w:rFonts w:ascii="Arial" w:eastAsia="Arial" w:hAnsi="Arial" w:cs="Arial"/>
          <w:b/>
          <w:position w:val="-1"/>
          <w:sz w:val="28"/>
          <w:szCs w:val="28"/>
          <w:u w:val="single" w:color="000000"/>
        </w:rPr>
        <w:t>I</w:t>
      </w:r>
      <w:r>
        <w:rPr>
          <w:rFonts w:ascii="Arial" w:eastAsia="Arial" w:hAnsi="Arial" w:cs="Arial"/>
          <w:b/>
          <w:spacing w:val="1"/>
          <w:position w:val="-1"/>
          <w:sz w:val="28"/>
          <w:szCs w:val="28"/>
          <w:u w:val="single" w:color="000000"/>
        </w:rPr>
        <w:t>LA</w:t>
      </w:r>
      <w:r>
        <w:rPr>
          <w:rFonts w:ascii="Arial" w:eastAsia="Arial" w:hAnsi="Arial" w:cs="Arial"/>
          <w:b/>
          <w:position w:val="-1"/>
          <w:sz w:val="28"/>
          <w:szCs w:val="28"/>
          <w:u w:val="single" w:color="000000"/>
        </w:rPr>
        <w:t>I</w:t>
      </w:r>
      <w:r>
        <w:rPr>
          <w:rFonts w:ascii="Arial" w:eastAsia="Arial" w:hAnsi="Arial" w:cs="Arial"/>
          <w:b/>
          <w:spacing w:val="1"/>
          <w:position w:val="-1"/>
          <w:sz w:val="28"/>
          <w:szCs w:val="28"/>
          <w:u w:val="single" w:color="000000"/>
        </w:rPr>
        <w:t>A</w:t>
      </w:r>
      <w:r>
        <w:rPr>
          <w:rFonts w:ascii="Arial" w:eastAsia="Arial" w:hAnsi="Arial" w:cs="Arial"/>
          <w:b/>
          <w:position w:val="-1"/>
          <w:sz w:val="28"/>
          <w:szCs w:val="28"/>
          <w:u w:val="single" w:color="000000"/>
        </w:rPr>
        <w:t>N</w:t>
      </w:r>
      <w:r>
        <w:rPr>
          <w:rFonts w:ascii="Arial" w:eastAsia="Arial" w:hAnsi="Arial" w:cs="Arial"/>
          <w:b/>
          <w:spacing w:val="-14"/>
          <w:position w:val="-1"/>
          <w:sz w:val="28"/>
          <w:szCs w:val="28"/>
          <w:u w:val="single" w:color="000000"/>
        </w:rPr>
        <w:t xml:space="preserve"> </w:t>
      </w:r>
      <w:r>
        <w:rPr>
          <w:rFonts w:ascii="Arial" w:eastAsia="Arial" w:hAnsi="Arial" w:cs="Arial"/>
          <w:b/>
          <w:spacing w:val="1"/>
          <w:position w:val="-1"/>
          <w:sz w:val="28"/>
          <w:szCs w:val="28"/>
          <w:u w:val="single" w:color="000000"/>
        </w:rPr>
        <w:t>UJ</w:t>
      </w:r>
      <w:r>
        <w:rPr>
          <w:rFonts w:ascii="Arial" w:eastAsia="Arial" w:hAnsi="Arial" w:cs="Arial"/>
          <w:b/>
          <w:position w:val="-1"/>
          <w:sz w:val="28"/>
          <w:szCs w:val="28"/>
          <w:u w:val="single" w:color="000000"/>
        </w:rPr>
        <w:t>I</w:t>
      </w:r>
      <w:r>
        <w:rPr>
          <w:rFonts w:ascii="Arial" w:eastAsia="Arial" w:hAnsi="Arial" w:cs="Arial"/>
          <w:b/>
          <w:spacing w:val="1"/>
          <w:position w:val="-1"/>
          <w:sz w:val="28"/>
          <w:szCs w:val="28"/>
          <w:u w:val="single" w:color="000000"/>
        </w:rPr>
        <w:t>A</w:t>
      </w:r>
      <w:r>
        <w:rPr>
          <w:rFonts w:ascii="Arial" w:eastAsia="Arial" w:hAnsi="Arial" w:cs="Arial"/>
          <w:b/>
          <w:position w:val="-1"/>
          <w:sz w:val="28"/>
          <w:szCs w:val="28"/>
          <w:u w:val="single" w:color="000000"/>
        </w:rPr>
        <w:t>N</w:t>
      </w:r>
      <w:r>
        <w:rPr>
          <w:rFonts w:ascii="Arial" w:eastAsia="Arial" w:hAnsi="Arial" w:cs="Arial"/>
          <w:b/>
          <w:spacing w:val="-7"/>
          <w:position w:val="-1"/>
          <w:sz w:val="28"/>
          <w:szCs w:val="28"/>
          <w:u w:val="single" w:color="000000"/>
        </w:rPr>
        <w:t xml:space="preserve"> </w:t>
      </w:r>
      <w:r>
        <w:rPr>
          <w:rFonts w:ascii="Arial" w:eastAsia="Arial" w:hAnsi="Arial" w:cs="Arial"/>
          <w:b/>
          <w:spacing w:val="1"/>
          <w:position w:val="-1"/>
          <w:sz w:val="28"/>
          <w:szCs w:val="28"/>
          <w:u w:val="single" w:color="000000"/>
        </w:rPr>
        <w:t>SARJAN</w:t>
      </w:r>
      <w:r>
        <w:rPr>
          <w:rFonts w:ascii="Arial" w:eastAsia="Arial" w:hAnsi="Arial" w:cs="Arial"/>
          <w:b/>
          <w:position w:val="-1"/>
          <w:sz w:val="28"/>
          <w:szCs w:val="28"/>
          <w:u w:val="single" w:color="000000"/>
        </w:rPr>
        <w:t>A</w:t>
      </w:r>
    </w:p>
    <w:p w:rsidR="00090544" w:rsidRDefault="00090544">
      <w:pPr>
        <w:spacing w:before="5" w:line="180" w:lineRule="exact"/>
        <w:rPr>
          <w:sz w:val="19"/>
          <w:szCs w:val="19"/>
        </w:rPr>
      </w:pPr>
    </w:p>
    <w:p w:rsidR="00090544" w:rsidRDefault="00090544">
      <w:pPr>
        <w:spacing w:line="200" w:lineRule="exact"/>
      </w:pPr>
    </w:p>
    <w:p w:rsidR="00090544" w:rsidRDefault="00090544">
      <w:pPr>
        <w:spacing w:line="200" w:lineRule="exact"/>
      </w:pPr>
    </w:p>
    <w:p w:rsidR="00090544" w:rsidRDefault="003B17C1">
      <w:pPr>
        <w:spacing w:before="38"/>
        <w:ind w:left="220"/>
        <w:rPr>
          <w:rFonts w:ascii="Arial" w:eastAsia="Arial" w:hAnsi="Arial" w:cs="Arial"/>
          <w:sz w:val="21"/>
          <w:szCs w:val="21"/>
        </w:rPr>
      </w:pPr>
      <w:r>
        <w:rPr>
          <w:rFonts w:ascii="Arial" w:eastAsia="Arial" w:hAnsi="Arial" w:cs="Arial"/>
          <w:spacing w:val="3"/>
          <w:sz w:val="21"/>
          <w:szCs w:val="21"/>
          <w:u w:val="single" w:color="000000"/>
        </w:rPr>
        <w:t>N</w:t>
      </w:r>
      <w:r>
        <w:rPr>
          <w:rFonts w:ascii="Arial" w:eastAsia="Arial" w:hAnsi="Arial" w:cs="Arial"/>
          <w:spacing w:val="2"/>
          <w:sz w:val="21"/>
          <w:szCs w:val="21"/>
          <w:u w:val="single" w:color="000000"/>
        </w:rPr>
        <w:t>a</w:t>
      </w:r>
      <w:r>
        <w:rPr>
          <w:rFonts w:ascii="Arial" w:eastAsia="Arial" w:hAnsi="Arial" w:cs="Arial"/>
          <w:spacing w:val="3"/>
          <w:sz w:val="21"/>
          <w:szCs w:val="21"/>
          <w:u w:val="single" w:color="000000"/>
        </w:rPr>
        <w:t>m</w:t>
      </w:r>
      <w:r>
        <w:rPr>
          <w:rFonts w:ascii="Arial" w:eastAsia="Arial" w:hAnsi="Arial" w:cs="Arial"/>
          <w:sz w:val="21"/>
          <w:szCs w:val="21"/>
          <w:u w:val="single" w:color="000000"/>
        </w:rPr>
        <w:t>a</w:t>
      </w:r>
      <w:r>
        <w:rPr>
          <w:rFonts w:ascii="Arial" w:eastAsia="Arial" w:hAnsi="Arial" w:cs="Arial"/>
          <w:spacing w:val="16"/>
          <w:sz w:val="21"/>
          <w:szCs w:val="21"/>
          <w:u w:val="single" w:color="000000"/>
        </w:rPr>
        <w:t xml:space="preserve"> </w:t>
      </w:r>
      <w:r>
        <w:rPr>
          <w:rFonts w:ascii="Arial" w:eastAsia="Arial" w:hAnsi="Arial" w:cs="Arial"/>
          <w:spacing w:val="3"/>
          <w:sz w:val="21"/>
          <w:szCs w:val="21"/>
          <w:u w:val="single" w:color="000000"/>
        </w:rPr>
        <w:t>m</w:t>
      </w:r>
      <w:r>
        <w:rPr>
          <w:rFonts w:ascii="Arial" w:eastAsia="Arial" w:hAnsi="Arial" w:cs="Arial"/>
          <w:spacing w:val="2"/>
          <w:sz w:val="21"/>
          <w:szCs w:val="21"/>
          <w:u w:val="single" w:color="000000"/>
        </w:rPr>
        <w:t>ahas</w:t>
      </w:r>
      <w:r>
        <w:rPr>
          <w:rFonts w:ascii="Arial" w:eastAsia="Arial" w:hAnsi="Arial" w:cs="Arial"/>
          <w:spacing w:val="1"/>
          <w:sz w:val="21"/>
          <w:szCs w:val="21"/>
          <w:u w:val="single" w:color="000000"/>
        </w:rPr>
        <w:t>i</w:t>
      </w:r>
      <w:r>
        <w:rPr>
          <w:rFonts w:ascii="Arial" w:eastAsia="Arial" w:hAnsi="Arial" w:cs="Arial"/>
          <w:spacing w:val="2"/>
          <w:sz w:val="21"/>
          <w:szCs w:val="21"/>
          <w:u w:val="single" w:color="000000"/>
        </w:rPr>
        <w:t>s</w:t>
      </w:r>
      <w:r>
        <w:rPr>
          <w:rFonts w:ascii="Arial" w:eastAsia="Arial" w:hAnsi="Arial" w:cs="Arial"/>
          <w:spacing w:val="3"/>
          <w:sz w:val="21"/>
          <w:szCs w:val="21"/>
          <w:u w:val="single" w:color="000000"/>
        </w:rPr>
        <w:t>w</w:t>
      </w:r>
      <w:r>
        <w:rPr>
          <w:rFonts w:ascii="Arial" w:eastAsia="Arial" w:hAnsi="Arial" w:cs="Arial"/>
          <w:spacing w:val="2"/>
          <w:sz w:val="21"/>
          <w:szCs w:val="21"/>
          <w:u w:val="single" w:color="000000"/>
        </w:rPr>
        <w:t>a</w:t>
      </w:r>
      <w:r>
        <w:rPr>
          <w:rFonts w:ascii="Arial" w:eastAsia="Arial" w:hAnsi="Arial" w:cs="Arial"/>
          <w:sz w:val="21"/>
          <w:szCs w:val="21"/>
          <w:u w:val="single" w:color="000000"/>
        </w:rPr>
        <w:t>:</w:t>
      </w:r>
      <w:r>
        <w:rPr>
          <w:rFonts w:ascii="Arial" w:eastAsia="Arial" w:hAnsi="Arial" w:cs="Arial"/>
          <w:spacing w:val="27"/>
          <w:sz w:val="21"/>
          <w:szCs w:val="21"/>
        </w:rPr>
        <w:t xml:space="preserve"> </w:t>
      </w:r>
      <w:r>
        <w:rPr>
          <w:rFonts w:ascii="Arial" w:eastAsia="Arial" w:hAnsi="Arial" w:cs="Arial"/>
          <w:spacing w:val="2"/>
          <w:sz w:val="21"/>
          <w:szCs w:val="21"/>
        </w:rPr>
        <w:t>1</w:t>
      </w:r>
      <w:r>
        <w:rPr>
          <w:rFonts w:ascii="Arial" w:eastAsia="Arial" w:hAnsi="Arial" w:cs="Arial"/>
          <w:sz w:val="21"/>
          <w:szCs w:val="21"/>
        </w:rPr>
        <w:t xml:space="preserve">.                                                          </w:t>
      </w:r>
      <w:r>
        <w:rPr>
          <w:rFonts w:ascii="Arial" w:eastAsia="Arial" w:hAnsi="Arial" w:cs="Arial"/>
          <w:spacing w:val="51"/>
          <w:sz w:val="21"/>
          <w:szCs w:val="21"/>
        </w:rPr>
        <w:t xml:space="preserve"> </w:t>
      </w:r>
      <w:r>
        <w:rPr>
          <w:rFonts w:ascii="Arial" w:eastAsia="Arial" w:hAnsi="Arial" w:cs="Arial"/>
          <w:spacing w:val="3"/>
          <w:sz w:val="21"/>
          <w:szCs w:val="21"/>
        </w:rPr>
        <w:t>S</w:t>
      </w:r>
      <w:r>
        <w:rPr>
          <w:rFonts w:ascii="Arial" w:eastAsia="Arial" w:hAnsi="Arial" w:cs="Arial"/>
          <w:spacing w:val="1"/>
          <w:sz w:val="21"/>
          <w:szCs w:val="21"/>
        </w:rPr>
        <w:t>t</w:t>
      </w:r>
      <w:r>
        <w:rPr>
          <w:rFonts w:ascii="Arial" w:eastAsia="Arial" w:hAnsi="Arial" w:cs="Arial"/>
          <w:spacing w:val="2"/>
          <w:sz w:val="21"/>
          <w:szCs w:val="21"/>
        </w:rPr>
        <w:t>a</w:t>
      </w:r>
      <w:r>
        <w:rPr>
          <w:rFonts w:ascii="Arial" w:eastAsia="Arial" w:hAnsi="Arial" w:cs="Arial"/>
          <w:spacing w:val="3"/>
          <w:sz w:val="21"/>
          <w:szCs w:val="21"/>
        </w:rPr>
        <w:t>m</w:t>
      </w:r>
      <w:r>
        <w:rPr>
          <w:rFonts w:ascii="Arial" w:eastAsia="Arial" w:hAnsi="Arial" w:cs="Arial"/>
          <w:spacing w:val="2"/>
          <w:sz w:val="21"/>
          <w:szCs w:val="21"/>
        </w:rPr>
        <w:t>buk</w:t>
      </w:r>
      <w:r>
        <w:rPr>
          <w:rFonts w:ascii="Arial" w:eastAsia="Arial" w:hAnsi="Arial" w:cs="Arial"/>
          <w:sz w:val="21"/>
          <w:szCs w:val="21"/>
        </w:rPr>
        <w:t>:</w:t>
      </w:r>
      <w:r>
        <w:rPr>
          <w:rFonts w:ascii="Arial" w:eastAsia="Arial" w:hAnsi="Arial" w:cs="Arial"/>
          <w:spacing w:val="24"/>
          <w:sz w:val="21"/>
          <w:szCs w:val="21"/>
        </w:rPr>
        <w:t xml:space="preserve"> </w:t>
      </w:r>
      <w:r>
        <w:rPr>
          <w:rFonts w:ascii="Arial" w:eastAsia="Arial" w:hAnsi="Arial" w:cs="Arial"/>
          <w:spacing w:val="2"/>
          <w:w w:val="102"/>
          <w:sz w:val="21"/>
          <w:szCs w:val="21"/>
        </w:rPr>
        <w:t>1.</w:t>
      </w:r>
    </w:p>
    <w:p w:rsidR="00090544" w:rsidRDefault="00090544">
      <w:pPr>
        <w:spacing w:before="6" w:line="180" w:lineRule="exact"/>
        <w:rPr>
          <w:sz w:val="18"/>
          <w:szCs w:val="18"/>
        </w:rPr>
      </w:pPr>
    </w:p>
    <w:p w:rsidR="00090544" w:rsidRDefault="003B17C1">
      <w:pPr>
        <w:spacing w:line="686" w:lineRule="auto"/>
        <w:ind w:left="220" w:right="1594" w:firstLine="2055"/>
        <w:rPr>
          <w:rFonts w:ascii="Arial" w:eastAsia="Arial" w:hAnsi="Arial" w:cs="Arial"/>
          <w:sz w:val="21"/>
          <w:szCs w:val="21"/>
        </w:rPr>
      </w:pPr>
      <w:r>
        <w:rPr>
          <w:rFonts w:ascii="Arial" w:eastAsia="Arial" w:hAnsi="Arial" w:cs="Arial"/>
          <w:spacing w:val="2"/>
          <w:sz w:val="21"/>
          <w:szCs w:val="21"/>
        </w:rPr>
        <w:t>2</w:t>
      </w:r>
      <w:r>
        <w:rPr>
          <w:rFonts w:ascii="Arial" w:eastAsia="Arial" w:hAnsi="Arial" w:cs="Arial"/>
          <w:sz w:val="21"/>
          <w:szCs w:val="21"/>
        </w:rPr>
        <w:t xml:space="preserve">.                                                                                   </w:t>
      </w:r>
      <w:r>
        <w:rPr>
          <w:rFonts w:ascii="Arial" w:eastAsia="Arial" w:hAnsi="Arial" w:cs="Arial"/>
          <w:spacing w:val="4"/>
          <w:sz w:val="21"/>
          <w:szCs w:val="21"/>
        </w:rPr>
        <w:t xml:space="preserve"> </w:t>
      </w:r>
      <w:r>
        <w:rPr>
          <w:rFonts w:ascii="Arial" w:eastAsia="Arial" w:hAnsi="Arial" w:cs="Arial"/>
          <w:spacing w:val="2"/>
          <w:w w:val="102"/>
          <w:sz w:val="21"/>
          <w:szCs w:val="21"/>
        </w:rPr>
        <w:t xml:space="preserve">2. </w:t>
      </w:r>
      <w:r>
        <w:rPr>
          <w:rFonts w:ascii="Arial" w:eastAsia="Arial" w:hAnsi="Arial" w:cs="Arial"/>
          <w:spacing w:val="2"/>
          <w:sz w:val="21"/>
          <w:szCs w:val="21"/>
          <w:u w:val="single" w:color="000000"/>
        </w:rPr>
        <w:t>Judu</w:t>
      </w:r>
      <w:r>
        <w:rPr>
          <w:rFonts w:ascii="Arial" w:eastAsia="Arial" w:hAnsi="Arial" w:cs="Arial"/>
          <w:sz w:val="21"/>
          <w:szCs w:val="21"/>
          <w:u w:val="single" w:color="000000"/>
        </w:rPr>
        <w:t>l</w:t>
      </w:r>
      <w:r>
        <w:rPr>
          <w:rFonts w:ascii="Arial" w:eastAsia="Arial" w:hAnsi="Arial" w:cs="Arial"/>
          <w:spacing w:val="14"/>
          <w:sz w:val="21"/>
          <w:szCs w:val="21"/>
          <w:u w:val="single" w:color="000000"/>
        </w:rPr>
        <w:t xml:space="preserve"> </w:t>
      </w:r>
      <w:r>
        <w:rPr>
          <w:rFonts w:ascii="Arial" w:eastAsia="Arial" w:hAnsi="Arial" w:cs="Arial"/>
          <w:spacing w:val="2"/>
          <w:sz w:val="21"/>
          <w:szCs w:val="21"/>
          <w:u w:val="single" w:color="000000"/>
        </w:rPr>
        <w:t>Tuga</w:t>
      </w:r>
      <w:r>
        <w:rPr>
          <w:rFonts w:ascii="Arial" w:eastAsia="Arial" w:hAnsi="Arial" w:cs="Arial"/>
          <w:sz w:val="21"/>
          <w:szCs w:val="21"/>
          <w:u w:val="single" w:color="000000"/>
        </w:rPr>
        <w:t>s</w:t>
      </w:r>
      <w:r>
        <w:rPr>
          <w:rFonts w:ascii="Arial" w:eastAsia="Arial" w:hAnsi="Arial" w:cs="Arial"/>
          <w:spacing w:val="16"/>
          <w:sz w:val="21"/>
          <w:szCs w:val="21"/>
          <w:u w:val="single" w:color="000000"/>
        </w:rPr>
        <w:t xml:space="preserve"> </w:t>
      </w:r>
      <w:r>
        <w:rPr>
          <w:rFonts w:ascii="Arial" w:eastAsia="Arial" w:hAnsi="Arial" w:cs="Arial"/>
          <w:spacing w:val="3"/>
          <w:sz w:val="21"/>
          <w:szCs w:val="21"/>
          <w:u w:val="single" w:color="000000"/>
        </w:rPr>
        <w:t>A</w:t>
      </w:r>
      <w:r>
        <w:rPr>
          <w:rFonts w:ascii="Arial" w:eastAsia="Arial" w:hAnsi="Arial" w:cs="Arial"/>
          <w:spacing w:val="2"/>
          <w:w w:val="102"/>
          <w:sz w:val="21"/>
          <w:szCs w:val="21"/>
          <w:u w:val="single" w:color="000000"/>
        </w:rPr>
        <w:t>kh</w:t>
      </w:r>
      <w:r>
        <w:rPr>
          <w:rFonts w:ascii="Arial" w:eastAsia="Arial" w:hAnsi="Arial" w:cs="Arial"/>
          <w:spacing w:val="1"/>
          <w:w w:val="102"/>
          <w:sz w:val="21"/>
          <w:szCs w:val="21"/>
          <w:u w:val="single" w:color="000000"/>
        </w:rPr>
        <w:t>ir</w:t>
      </w:r>
      <w:r>
        <w:rPr>
          <w:rFonts w:ascii="Arial" w:eastAsia="Arial" w:hAnsi="Arial" w:cs="Arial"/>
          <w:w w:val="103"/>
          <w:sz w:val="21"/>
          <w:szCs w:val="21"/>
          <w:u w:val="single" w:color="000000"/>
        </w:rPr>
        <w:t>:</w:t>
      </w:r>
    </w:p>
    <w:p w:rsidR="00090544" w:rsidRDefault="00090544">
      <w:pPr>
        <w:spacing w:before="5" w:line="160" w:lineRule="exact"/>
        <w:rPr>
          <w:sz w:val="17"/>
          <w:szCs w:val="17"/>
        </w:rPr>
      </w:pPr>
    </w:p>
    <w:tbl>
      <w:tblPr>
        <w:tblW w:w="0" w:type="auto"/>
        <w:tblInd w:w="103" w:type="dxa"/>
        <w:tblLayout w:type="fixed"/>
        <w:tblCellMar>
          <w:left w:w="0" w:type="dxa"/>
          <w:right w:w="0" w:type="dxa"/>
        </w:tblCellMar>
        <w:tblLook w:val="01E0" w:firstRow="1" w:lastRow="1" w:firstColumn="1" w:lastColumn="1" w:noHBand="0" w:noVBand="0"/>
      </w:tblPr>
      <w:tblGrid>
        <w:gridCol w:w="653"/>
        <w:gridCol w:w="4973"/>
        <w:gridCol w:w="1118"/>
        <w:gridCol w:w="1080"/>
        <w:gridCol w:w="1109"/>
      </w:tblGrid>
      <w:tr w:rsidR="00090544">
        <w:trPr>
          <w:trHeight w:hRule="exact" w:val="418"/>
        </w:trPr>
        <w:tc>
          <w:tcPr>
            <w:tcW w:w="653" w:type="dxa"/>
            <w:tcBorders>
              <w:top w:val="single" w:sz="5" w:space="0" w:color="000000"/>
              <w:left w:val="single" w:sz="5" w:space="0" w:color="000000"/>
              <w:bottom w:val="single" w:sz="5" w:space="0" w:color="000000"/>
              <w:right w:val="single" w:sz="5" w:space="0" w:color="000000"/>
            </w:tcBorders>
          </w:tcPr>
          <w:p w:rsidR="00090544" w:rsidRDefault="003B17C1">
            <w:pPr>
              <w:spacing w:before="8"/>
              <w:ind w:left="160"/>
              <w:rPr>
                <w:rFonts w:ascii="Arial" w:eastAsia="Arial" w:hAnsi="Arial" w:cs="Arial"/>
                <w:sz w:val="19"/>
                <w:szCs w:val="19"/>
              </w:rPr>
            </w:pPr>
            <w:r>
              <w:rPr>
                <w:rFonts w:ascii="Arial" w:eastAsia="Arial" w:hAnsi="Arial" w:cs="Arial"/>
                <w:b/>
                <w:spacing w:val="2"/>
                <w:w w:val="103"/>
                <w:sz w:val="19"/>
                <w:szCs w:val="19"/>
              </w:rPr>
              <w:t>No</w:t>
            </w:r>
            <w:r>
              <w:rPr>
                <w:rFonts w:ascii="Arial" w:eastAsia="Arial" w:hAnsi="Arial" w:cs="Arial"/>
                <w:b/>
                <w:w w:val="103"/>
                <w:sz w:val="19"/>
                <w:szCs w:val="19"/>
              </w:rPr>
              <w:t>.</w:t>
            </w:r>
          </w:p>
        </w:tc>
        <w:tc>
          <w:tcPr>
            <w:tcW w:w="4973" w:type="dxa"/>
            <w:tcBorders>
              <w:top w:val="single" w:sz="5" w:space="0" w:color="000000"/>
              <w:left w:val="single" w:sz="5" w:space="0" w:color="000000"/>
              <w:bottom w:val="single" w:sz="5" w:space="0" w:color="000000"/>
              <w:right w:val="single" w:sz="5" w:space="0" w:color="000000"/>
            </w:tcBorders>
          </w:tcPr>
          <w:p w:rsidR="00090544" w:rsidRDefault="003B17C1">
            <w:pPr>
              <w:spacing w:before="8"/>
              <w:ind w:left="1628" w:right="1632"/>
              <w:jc w:val="center"/>
              <w:rPr>
                <w:rFonts w:ascii="Arial" w:eastAsia="Arial" w:hAnsi="Arial" w:cs="Arial"/>
                <w:sz w:val="19"/>
                <w:szCs w:val="19"/>
              </w:rPr>
            </w:pPr>
            <w:r>
              <w:rPr>
                <w:rFonts w:ascii="Arial" w:eastAsia="Arial" w:hAnsi="Arial" w:cs="Arial"/>
                <w:b/>
                <w:spacing w:val="2"/>
                <w:sz w:val="19"/>
                <w:szCs w:val="19"/>
              </w:rPr>
              <w:t>K</w:t>
            </w:r>
            <w:r>
              <w:rPr>
                <w:rFonts w:ascii="Arial" w:eastAsia="Arial" w:hAnsi="Arial" w:cs="Arial"/>
                <w:b/>
                <w:spacing w:val="1"/>
                <w:sz w:val="19"/>
                <w:szCs w:val="19"/>
              </w:rPr>
              <w:t>rit</w:t>
            </w:r>
            <w:r>
              <w:rPr>
                <w:rFonts w:ascii="Arial" w:eastAsia="Arial" w:hAnsi="Arial" w:cs="Arial"/>
                <w:b/>
                <w:spacing w:val="2"/>
                <w:sz w:val="19"/>
                <w:szCs w:val="19"/>
              </w:rPr>
              <w:t>e</w:t>
            </w:r>
            <w:r>
              <w:rPr>
                <w:rFonts w:ascii="Arial" w:eastAsia="Arial" w:hAnsi="Arial" w:cs="Arial"/>
                <w:b/>
                <w:spacing w:val="1"/>
                <w:sz w:val="19"/>
                <w:szCs w:val="19"/>
              </w:rPr>
              <w:t>ri</w:t>
            </w:r>
            <w:r>
              <w:rPr>
                <w:rFonts w:ascii="Arial" w:eastAsia="Arial" w:hAnsi="Arial" w:cs="Arial"/>
                <w:b/>
                <w:sz w:val="19"/>
                <w:szCs w:val="19"/>
              </w:rPr>
              <w:t>a</w:t>
            </w:r>
            <w:r>
              <w:rPr>
                <w:rFonts w:ascii="Arial" w:eastAsia="Arial" w:hAnsi="Arial" w:cs="Arial"/>
                <w:b/>
                <w:spacing w:val="25"/>
                <w:sz w:val="19"/>
                <w:szCs w:val="19"/>
              </w:rPr>
              <w:t xml:space="preserve"> </w:t>
            </w:r>
            <w:r>
              <w:rPr>
                <w:rFonts w:ascii="Arial" w:eastAsia="Arial" w:hAnsi="Arial" w:cs="Arial"/>
                <w:b/>
                <w:spacing w:val="2"/>
                <w:w w:val="103"/>
                <w:sz w:val="19"/>
                <w:szCs w:val="19"/>
              </w:rPr>
              <w:t>Pen</w:t>
            </w:r>
            <w:r>
              <w:rPr>
                <w:rFonts w:ascii="Arial" w:eastAsia="Arial" w:hAnsi="Arial" w:cs="Arial"/>
                <w:b/>
                <w:spacing w:val="1"/>
                <w:w w:val="103"/>
                <w:sz w:val="19"/>
                <w:szCs w:val="19"/>
              </w:rPr>
              <w:t>il</w:t>
            </w:r>
            <w:r>
              <w:rPr>
                <w:rFonts w:ascii="Arial" w:eastAsia="Arial" w:hAnsi="Arial" w:cs="Arial"/>
                <w:b/>
                <w:spacing w:val="2"/>
                <w:w w:val="103"/>
                <w:sz w:val="19"/>
                <w:szCs w:val="19"/>
              </w:rPr>
              <w:t>a</w:t>
            </w:r>
            <w:r>
              <w:rPr>
                <w:rFonts w:ascii="Arial" w:eastAsia="Arial" w:hAnsi="Arial" w:cs="Arial"/>
                <w:b/>
                <w:spacing w:val="1"/>
                <w:w w:val="103"/>
                <w:sz w:val="19"/>
                <w:szCs w:val="19"/>
              </w:rPr>
              <w:t>i</w:t>
            </w:r>
            <w:r>
              <w:rPr>
                <w:rFonts w:ascii="Arial" w:eastAsia="Arial" w:hAnsi="Arial" w:cs="Arial"/>
                <w:b/>
                <w:spacing w:val="2"/>
                <w:w w:val="103"/>
                <w:sz w:val="19"/>
                <w:szCs w:val="19"/>
              </w:rPr>
              <w:t>a</w:t>
            </w:r>
            <w:r>
              <w:rPr>
                <w:rFonts w:ascii="Arial" w:eastAsia="Arial" w:hAnsi="Arial" w:cs="Arial"/>
                <w:b/>
                <w:w w:val="103"/>
                <w:sz w:val="19"/>
                <w:szCs w:val="19"/>
              </w:rPr>
              <w:t>n</w:t>
            </w:r>
          </w:p>
        </w:tc>
        <w:tc>
          <w:tcPr>
            <w:tcW w:w="1118" w:type="dxa"/>
            <w:tcBorders>
              <w:top w:val="single" w:sz="5" w:space="0" w:color="000000"/>
              <w:left w:val="single" w:sz="5" w:space="0" w:color="000000"/>
              <w:bottom w:val="single" w:sz="5" w:space="0" w:color="000000"/>
              <w:right w:val="single" w:sz="5" w:space="0" w:color="000000"/>
            </w:tcBorders>
          </w:tcPr>
          <w:p w:rsidR="00090544" w:rsidRDefault="003B17C1">
            <w:pPr>
              <w:spacing w:before="8"/>
              <w:ind w:left="267"/>
              <w:rPr>
                <w:rFonts w:ascii="Arial" w:eastAsia="Arial" w:hAnsi="Arial" w:cs="Arial"/>
                <w:sz w:val="19"/>
                <w:szCs w:val="19"/>
              </w:rPr>
            </w:pPr>
            <w:r>
              <w:rPr>
                <w:rFonts w:ascii="Arial" w:eastAsia="Arial" w:hAnsi="Arial" w:cs="Arial"/>
                <w:b/>
                <w:spacing w:val="2"/>
                <w:w w:val="103"/>
                <w:sz w:val="19"/>
                <w:szCs w:val="19"/>
              </w:rPr>
              <w:t>Bobo</w:t>
            </w:r>
            <w:r>
              <w:rPr>
                <w:rFonts w:ascii="Arial" w:eastAsia="Arial" w:hAnsi="Arial" w:cs="Arial"/>
                <w:b/>
                <w:w w:val="103"/>
                <w:sz w:val="19"/>
                <w:szCs w:val="19"/>
              </w:rPr>
              <w:t>t</w:t>
            </w:r>
          </w:p>
        </w:tc>
        <w:tc>
          <w:tcPr>
            <w:tcW w:w="1080" w:type="dxa"/>
            <w:tcBorders>
              <w:top w:val="single" w:sz="5" w:space="0" w:color="000000"/>
              <w:left w:val="single" w:sz="5" w:space="0" w:color="000000"/>
              <w:bottom w:val="single" w:sz="5" w:space="0" w:color="000000"/>
              <w:right w:val="single" w:sz="5" w:space="0" w:color="000000"/>
            </w:tcBorders>
          </w:tcPr>
          <w:p w:rsidR="00090544" w:rsidRDefault="00090544"/>
        </w:tc>
        <w:tc>
          <w:tcPr>
            <w:tcW w:w="1109" w:type="dxa"/>
            <w:tcBorders>
              <w:top w:val="single" w:sz="5" w:space="0" w:color="000000"/>
              <w:left w:val="single" w:sz="5" w:space="0" w:color="000000"/>
              <w:bottom w:val="single" w:sz="5" w:space="0" w:color="000000"/>
              <w:right w:val="single" w:sz="5" w:space="0" w:color="000000"/>
            </w:tcBorders>
          </w:tcPr>
          <w:p w:rsidR="00090544" w:rsidRDefault="00090544"/>
        </w:tc>
      </w:tr>
      <w:tr w:rsidR="00090544">
        <w:trPr>
          <w:trHeight w:hRule="exact" w:val="3605"/>
        </w:trPr>
        <w:tc>
          <w:tcPr>
            <w:tcW w:w="653" w:type="dxa"/>
            <w:tcBorders>
              <w:top w:val="single" w:sz="5" w:space="0" w:color="000000"/>
              <w:left w:val="single" w:sz="5" w:space="0" w:color="000000"/>
              <w:bottom w:val="single" w:sz="5" w:space="0" w:color="000000"/>
              <w:right w:val="single" w:sz="5" w:space="0" w:color="000000"/>
            </w:tcBorders>
          </w:tcPr>
          <w:p w:rsidR="00090544" w:rsidRDefault="00090544">
            <w:pPr>
              <w:spacing w:line="200" w:lineRule="exact"/>
            </w:pPr>
          </w:p>
          <w:p w:rsidR="00090544" w:rsidRDefault="00090544">
            <w:pPr>
              <w:spacing w:before="16" w:line="200" w:lineRule="exact"/>
            </w:pPr>
          </w:p>
          <w:p w:rsidR="00090544" w:rsidRDefault="003B17C1">
            <w:pPr>
              <w:ind w:left="160"/>
              <w:rPr>
                <w:rFonts w:ascii="Arial" w:eastAsia="Arial" w:hAnsi="Arial" w:cs="Arial"/>
                <w:sz w:val="19"/>
                <w:szCs w:val="19"/>
              </w:rPr>
            </w:pPr>
            <w:r>
              <w:rPr>
                <w:rFonts w:ascii="Arial" w:eastAsia="Arial" w:hAnsi="Arial" w:cs="Arial"/>
                <w:w w:val="103"/>
                <w:sz w:val="19"/>
                <w:szCs w:val="19"/>
              </w:rPr>
              <w:t>1</w:t>
            </w:r>
          </w:p>
        </w:tc>
        <w:tc>
          <w:tcPr>
            <w:tcW w:w="4973" w:type="dxa"/>
            <w:tcBorders>
              <w:top w:val="single" w:sz="5" w:space="0" w:color="000000"/>
              <w:left w:val="single" w:sz="5" w:space="0" w:color="000000"/>
              <w:bottom w:val="single" w:sz="5" w:space="0" w:color="000000"/>
              <w:right w:val="single" w:sz="5" w:space="0" w:color="000000"/>
            </w:tcBorders>
          </w:tcPr>
          <w:p w:rsidR="00090544" w:rsidRDefault="003B17C1">
            <w:pPr>
              <w:spacing w:before="3" w:line="279" w:lineRule="auto"/>
              <w:ind w:left="100" w:right="72"/>
              <w:rPr>
                <w:rFonts w:ascii="Arial" w:eastAsia="Arial" w:hAnsi="Arial" w:cs="Arial"/>
                <w:sz w:val="19"/>
                <w:szCs w:val="19"/>
              </w:rPr>
            </w:pPr>
            <w:r>
              <w:rPr>
                <w:rFonts w:ascii="Arial" w:eastAsia="Arial" w:hAnsi="Arial" w:cs="Arial"/>
                <w:b/>
                <w:spacing w:val="3"/>
                <w:sz w:val="19"/>
                <w:szCs w:val="19"/>
              </w:rPr>
              <w:t>M</w:t>
            </w:r>
            <w:r>
              <w:rPr>
                <w:rFonts w:ascii="Arial" w:eastAsia="Arial" w:hAnsi="Arial" w:cs="Arial"/>
                <w:b/>
                <w:spacing w:val="2"/>
                <w:sz w:val="19"/>
                <w:szCs w:val="19"/>
              </w:rPr>
              <w:t>a</w:t>
            </w:r>
            <w:r>
              <w:rPr>
                <w:rFonts w:ascii="Arial" w:eastAsia="Arial" w:hAnsi="Arial" w:cs="Arial"/>
                <w:b/>
                <w:spacing w:val="1"/>
                <w:sz w:val="19"/>
                <w:szCs w:val="19"/>
              </w:rPr>
              <w:t>t</w:t>
            </w:r>
            <w:r>
              <w:rPr>
                <w:rFonts w:ascii="Arial" w:eastAsia="Arial" w:hAnsi="Arial" w:cs="Arial"/>
                <w:b/>
                <w:spacing w:val="2"/>
                <w:sz w:val="19"/>
                <w:szCs w:val="19"/>
              </w:rPr>
              <w:t>e</w:t>
            </w:r>
            <w:r>
              <w:rPr>
                <w:rFonts w:ascii="Arial" w:eastAsia="Arial" w:hAnsi="Arial" w:cs="Arial"/>
                <w:b/>
                <w:spacing w:val="1"/>
                <w:sz w:val="19"/>
                <w:szCs w:val="19"/>
              </w:rPr>
              <w:t>r</w:t>
            </w:r>
            <w:r>
              <w:rPr>
                <w:rFonts w:ascii="Arial" w:eastAsia="Arial" w:hAnsi="Arial" w:cs="Arial"/>
                <w:b/>
                <w:sz w:val="19"/>
                <w:szCs w:val="19"/>
              </w:rPr>
              <w:t xml:space="preserve">i </w:t>
            </w:r>
            <w:r>
              <w:rPr>
                <w:rFonts w:ascii="Arial" w:eastAsia="Arial" w:hAnsi="Arial" w:cs="Arial"/>
                <w:b/>
                <w:spacing w:val="4"/>
                <w:sz w:val="19"/>
                <w:szCs w:val="19"/>
              </w:rPr>
              <w:t xml:space="preserve"> </w:t>
            </w:r>
            <w:r>
              <w:rPr>
                <w:rFonts w:ascii="Arial" w:eastAsia="Arial" w:hAnsi="Arial" w:cs="Arial"/>
                <w:b/>
                <w:sz w:val="19"/>
                <w:szCs w:val="19"/>
              </w:rPr>
              <w:t>/</w:t>
            </w:r>
            <w:r>
              <w:rPr>
                <w:rFonts w:ascii="Arial" w:eastAsia="Arial" w:hAnsi="Arial" w:cs="Arial"/>
                <w:b/>
                <w:spacing w:val="41"/>
                <w:sz w:val="19"/>
                <w:szCs w:val="19"/>
              </w:rPr>
              <w:t xml:space="preserve"> </w:t>
            </w:r>
            <w:r>
              <w:rPr>
                <w:rFonts w:ascii="Arial" w:eastAsia="Arial" w:hAnsi="Arial" w:cs="Arial"/>
                <w:b/>
                <w:spacing w:val="2"/>
                <w:sz w:val="19"/>
                <w:szCs w:val="19"/>
              </w:rPr>
              <w:t>Penu</w:t>
            </w:r>
            <w:r>
              <w:rPr>
                <w:rFonts w:ascii="Arial" w:eastAsia="Arial" w:hAnsi="Arial" w:cs="Arial"/>
                <w:b/>
                <w:spacing w:val="1"/>
                <w:sz w:val="19"/>
                <w:szCs w:val="19"/>
              </w:rPr>
              <w:t>li</w:t>
            </w:r>
            <w:r>
              <w:rPr>
                <w:rFonts w:ascii="Arial" w:eastAsia="Arial" w:hAnsi="Arial" w:cs="Arial"/>
                <w:b/>
                <w:spacing w:val="2"/>
                <w:sz w:val="19"/>
                <w:szCs w:val="19"/>
              </w:rPr>
              <w:t>san</w:t>
            </w:r>
            <w:r>
              <w:rPr>
                <w:rFonts w:ascii="Arial" w:eastAsia="Arial" w:hAnsi="Arial" w:cs="Arial"/>
                <w:b/>
                <w:sz w:val="19"/>
                <w:szCs w:val="19"/>
              </w:rPr>
              <w:t xml:space="preserve">: </w:t>
            </w:r>
            <w:r>
              <w:rPr>
                <w:rFonts w:ascii="Arial" w:eastAsia="Arial" w:hAnsi="Arial" w:cs="Arial"/>
                <w:b/>
                <w:spacing w:val="17"/>
                <w:sz w:val="19"/>
                <w:szCs w:val="19"/>
              </w:rPr>
              <w:t xml:space="preserve"> </w:t>
            </w:r>
            <w:r>
              <w:rPr>
                <w:rFonts w:ascii="Arial" w:eastAsia="Arial" w:hAnsi="Arial" w:cs="Arial"/>
                <w:spacing w:val="2"/>
                <w:sz w:val="19"/>
                <w:szCs w:val="19"/>
              </w:rPr>
              <w:t>ke</w:t>
            </w:r>
            <w:r>
              <w:rPr>
                <w:rFonts w:ascii="Arial" w:eastAsia="Arial" w:hAnsi="Arial" w:cs="Arial"/>
                <w:spacing w:val="3"/>
                <w:sz w:val="19"/>
                <w:szCs w:val="19"/>
              </w:rPr>
              <w:t>m</w:t>
            </w:r>
            <w:r>
              <w:rPr>
                <w:rFonts w:ascii="Arial" w:eastAsia="Arial" w:hAnsi="Arial" w:cs="Arial"/>
                <w:spacing w:val="2"/>
                <w:sz w:val="19"/>
                <w:szCs w:val="19"/>
              </w:rPr>
              <w:t>a</w:t>
            </w:r>
            <w:r>
              <w:rPr>
                <w:rFonts w:ascii="Arial" w:eastAsia="Arial" w:hAnsi="Arial" w:cs="Arial"/>
                <w:spacing w:val="3"/>
                <w:sz w:val="19"/>
                <w:szCs w:val="19"/>
              </w:rPr>
              <w:t>m</w:t>
            </w:r>
            <w:r>
              <w:rPr>
                <w:rFonts w:ascii="Arial" w:eastAsia="Arial" w:hAnsi="Arial" w:cs="Arial"/>
                <w:spacing w:val="2"/>
                <w:sz w:val="19"/>
                <w:szCs w:val="19"/>
              </w:rPr>
              <w:t>pua</w:t>
            </w:r>
            <w:r>
              <w:rPr>
                <w:rFonts w:ascii="Arial" w:eastAsia="Arial" w:hAnsi="Arial" w:cs="Arial"/>
                <w:sz w:val="19"/>
                <w:szCs w:val="19"/>
              </w:rPr>
              <w:t xml:space="preserve">n </w:t>
            </w:r>
            <w:r>
              <w:rPr>
                <w:rFonts w:ascii="Arial" w:eastAsia="Arial" w:hAnsi="Arial" w:cs="Arial"/>
                <w:spacing w:val="19"/>
                <w:sz w:val="19"/>
                <w:szCs w:val="19"/>
              </w:rPr>
              <w:t xml:space="preserve"> </w:t>
            </w:r>
            <w:r>
              <w:rPr>
                <w:rFonts w:ascii="Arial" w:eastAsia="Arial" w:hAnsi="Arial" w:cs="Arial"/>
                <w:spacing w:val="3"/>
                <w:sz w:val="19"/>
                <w:szCs w:val="19"/>
              </w:rPr>
              <w:t>m</w:t>
            </w:r>
            <w:r>
              <w:rPr>
                <w:rFonts w:ascii="Arial" w:eastAsia="Arial" w:hAnsi="Arial" w:cs="Arial"/>
                <w:spacing w:val="2"/>
                <w:sz w:val="19"/>
                <w:szCs w:val="19"/>
              </w:rPr>
              <w:t>ahas</w:t>
            </w:r>
            <w:r>
              <w:rPr>
                <w:rFonts w:ascii="Arial" w:eastAsia="Arial" w:hAnsi="Arial" w:cs="Arial"/>
                <w:spacing w:val="1"/>
                <w:sz w:val="19"/>
                <w:szCs w:val="19"/>
              </w:rPr>
              <w:t>i</w:t>
            </w:r>
            <w:r>
              <w:rPr>
                <w:rFonts w:ascii="Arial" w:eastAsia="Arial" w:hAnsi="Arial" w:cs="Arial"/>
                <w:spacing w:val="2"/>
                <w:sz w:val="19"/>
                <w:szCs w:val="19"/>
              </w:rPr>
              <w:t>sw</w:t>
            </w:r>
            <w:r>
              <w:rPr>
                <w:rFonts w:ascii="Arial" w:eastAsia="Arial" w:hAnsi="Arial" w:cs="Arial"/>
                <w:sz w:val="19"/>
                <w:szCs w:val="19"/>
              </w:rPr>
              <w:t xml:space="preserve">a </w:t>
            </w:r>
            <w:r>
              <w:rPr>
                <w:rFonts w:ascii="Arial" w:eastAsia="Arial" w:hAnsi="Arial" w:cs="Arial"/>
                <w:spacing w:val="17"/>
                <w:sz w:val="19"/>
                <w:szCs w:val="19"/>
              </w:rPr>
              <w:t xml:space="preserve"> </w:t>
            </w:r>
            <w:r>
              <w:rPr>
                <w:rFonts w:ascii="Arial" w:eastAsia="Arial" w:hAnsi="Arial" w:cs="Arial"/>
                <w:spacing w:val="2"/>
                <w:w w:val="103"/>
                <w:sz w:val="19"/>
                <w:szCs w:val="19"/>
              </w:rPr>
              <w:t>da</w:t>
            </w:r>
            <w:r>
              <w:rPr>
                <w:rFonts w:ascii="Arial" w:eastAsia="Arial" w:hAnsi="Arial" w:cs="Arial"/>
                <w:spacing w:val="1"/>
                <w:w w:val="103"/>
                <w:sz w:val="19"/>
                <w:szCs w:val="19"/>
              </w:rPr>
              <w:t>l</w:t>
            </w:r>
            <w:r>
              <w:rPr>
                <w:rFonts w:ascii="Arial" w:eastAsia="Arial" w:hAnsi="Arial" w:cs="Arial"/>
                <w:spacing w:val="2"/>
                <w:w w:val="103"/>
                <w:sz w:val="19"/>
                <w:szCs w:val="19"/>
              </w:rPr>
              <w:t>a</w:t>
            </w:r>
            <w:r>
              <w:rPr>
                <w:rFonts w:ascii="Arial" w:eastAsia="Arial" w:hAnsi="Arial" w:cs="Arial"/>
                <w:w w:val="103"/>
                <w:sz w:val="19"/>
                <w:szCs w:val="19"/>
              </w:rPr>
              <w:t xml:space="preserve">m </w:t>
            </w:r>
            <w:r>
              <w:rPr>
                <w:rFonts w:ascii="Arial" w:eastAsia="Arial" w:hAnsi="Arial" w:cs="Arial"/>
                <w:spacing w:val="3"/>
                <w:sz w:val="19"/>
                <w:szCs w:val="19"/>
              </w:rPr>
              <w:t>m</w:t>
            </w:r>
            <w:r>
              <w:rPr>
                <w:rFonts w:ascii="Arial" w:eastAsia="Arial" w:hAnsi="Arial" w:cs="Arial"/>
                <w:spacing w:val="2"/>
                <w:sz w:val="19"/>
                <w:szCs w:val="19"/>
              </w:rPr>
              <w:t>enu</w:t>
            </w:r>
            <w:r>
              <w:rPr>
                <w:rFonts w:ascii="Arial" w:eastAsia="Arial" w:hAnsi="Arial" w:cs="Arial"/>
                <w:spacing w:val="1"/>
                <w:sz w:val="19"/>
                <w:szCs w:val="19"/>
              </w:rPr>
              <w:t>li</w:t>
            </w:r>
            <w:r>
              <w:rPr>
                <w:rFonts w:ascii="Arial" w:eastAsia="Arial" w:hAnsi="Arial" w:cs="Arial"/>
                <w:sz w:val="19"/>
                <w:szCs w:val="19"/>
              </w:rPr>
              <w:t>s</w:t>
            </w:r>
            <w:r>
              <w:rPr>
                <w:rFonts w:ascii="Arial" w:eastAsia="Arial" w:hAnsi="Arial" w:cs="Arial"/>
                <w:spacing w:val="24"/>
                <w:sz w:val="19"/>
                <w:szCs w:val="19"/>
              </w:rPr>
              <w:t xml:space="preserve"> </w:t>
            </w:r>
            <w:r>
              <w:rPr>
                <w:rFonts w:ascii="Arial" w:eastAsia="Arial" w:hAnsi="Arial" w:cs="Arial"/>
                <w:spacing w:val="1"/>
                <w:sz w:val="19"/>
                <w:szCs w:val="19"/>
              </w:rPr>
              <w:t>l</w:t>
            </w:r>
            <w:r>
              <w:rPr>
                <w:rFonts w:ascii="Arial" w:eastAsia="Arial" w:hAnsi="Arial" w:cs="Arial"/>
                <w:spacing w:val="2"/>
                <w:sz w:val="19"/>
                <w:szCs w:val="19"/>
              </w:rPr>
              <w:t>apo</w:t>
            </w:r>
            <w:r>
              <w:rPr>
                <w:rFonts w:ascii="Arial" w:eastAsia="Arial" w:hAnsi="Arial" w:cs="Arial"/>
                <w:spacing w:val="1"/>
                <w:sz w:val="19"/>
                <w:szCs w:val="19"/>
              </w:rPr>
              <w:t>r</w:t>
            </w:r>
            <w:r>
              <w:rPr>
                <w:rFonts w:ascii="Arial" w:eastAsia="Arial" w:hAnsi="Arial" w:cs="Arial"/>
                <w:spacing w:val="2"/>
                <w:sz w:val="19"/>
                <w:szCs w:val="19"/>
              </w:rPr>
              <w:t>a</w:t>
            </w:r>
            <w:r>
              <w:rPr>
                <w:rFonts w:ascii="Arial" w:eastAsia="Arial" w:hAnsi="Arial" w:cs="Arial"/>
                <w:sz w:val="19"/>
                <w:szCs w:val="19"/>
              </w:rPr>
              <w:t>n</w:t>
            </w:r>
            <w:r>
              <w:rPr>
                <w:rFonts w:ascii="Arial" w:eastAsia="Arial" w:hAnsi="Arial" w:cs="Arial"/>
                <w:spacing w:val="24"/>
                <w:sz w:val="19"/>
                <w:szCs w:val="19"/>
              </w:rPr>
              <w:t xml:space="preserve"> </w:t>
            </w:r>
            <w:r>
              <w:rPr>
                <w:rFonts w:ascii="Arial" w:eastAsia="Arial" w:hAnsi="Arial" w:cs="Arial"/>
                <w:spacing w:val="2"/>
                <w:sz w:val="19"/>
                <w:szCs w:val="19"/>
              </w:rPr>
              <w:t>Tuga</w:t>
            </w:r>
            <w:r>
              <w:rPr>
                <w:rFonts w:ascii="Arial" w:eastAsia="Arial" w:hAnsi="Arial" w:cs="Arial"/>
                <w:sz w:val="19"/>
                <w:szCs w:val="19"/>
              </w:rPr>
              <w:t>s</w:t>
            </w:r>
            <w:r>
              <w:rPr>
                <w:rFonts w:ascii="Arial" w:eastAsia="Arial" w:hAnsi="Arial" w:cs="Arial"/>
                <w:spacing w:val="20"/>
                <w:sz w:val="19"/>
                <w:szCs w:val="19"/>
              </w:rPr>
              <w:t xml:space="preserve"> </w:t>
            </w:r>
            <w:r>
              <w:rPr>
                <w:rFonts w:ascii="Arial" w:eastAsia="Arial" w:hAnsi="Arial" w:cs="Arial"/>
                <w:spacing w:val="2"/>
                <w:sz w:val="19"/>
                <w:szCs w:val="19"/>
              </w:rPr>
              <w:t>Akh</w:t>
            </w:r>
            <w:r>
              <w:rPr>
                <w:rFonts w:ascii="Arial" w:eastAsia="Arial" w:hAnsi="Arial" w:cs="Arial"/>
                <w:spacing w:val="1"/>
                <w:sz w:val="19"/>
                <w:szCs w:val="19"/>
              </w:rPr>
              <w:t>i</w:t>
            </w:r>
            <w:r>
              <w:rPr>
                <w:rFonts w:ascii="Arial" w:eastAsia="Arial" w:hAnsi="Arial" w:cs="Arial"/>
                <w:sz w:val="19"/>
                <w:szCs w:val="19"/>
              </w:rPr>
              <w:t>r</w:t>
            </w:r>
            <w:r>
              <w:rPr>
                <w:rFonts w:ascii="Arial" w:eastAsia="Arial" w:hAnsi="Arial" w:cs="Arial"/>
                <w:spacing w:val="17"/>
                <w:sz w:val="19"/>
                <w:szCs w:val="19"/>
              </w:rPr>
              <w:t xml:space="preserve"> </w:t>
            </w:r>
            <w:r>
              <w:rPr>
                <w:rFonts w:ascii="Arial" w:eastAsia="Arial" w:hAnsi="Arial" w:cs="Arial"/>
                <w:spacing w:val="2"/>
                <w:sz w:val="19"/>
                <w:szCs w:val="19"/>
              </w:rPr>
              <w:t>yan</w:t>
            </w:r>
            <w:r>
              <w:rPr>
                <w:rFonts w:ascii="Arial" w:eastAsia="Arial" w:hAnsi="Arial" w:cs="Arial"/>
                <w:sz w:val="19"/>
                <w:szCs w:val="19"/>
              </w:rPr>
              <w:t>g</w:t>
            </w:r>
            <w:r>
              <w:rPr>
                <w:rFonts w:ascii="Arial" w:eastAsia="Arial" w:hAnsi="Arial" w:cs="Arial"/>
                <w:spacing w:val="17"/>
                <w:sz w:val="19"/>
                <w:szCs w:val="19"/>
              </w:rPr>
              <w:t xml:space="preserve"> </w:t>
            </w:r>
            <w:r>
              <w:rPr>
                <w:rFonts w:ascii="Arial" w:eastAsia="Arial" w:hAnsi="Arial" w:cs="Arial"/>
                <w:spacing w:val="2"/>
                <w:sz w:val="19"/>
                <w:szCs w:val="19"/>
              </w:rPr>
              <w:t>d</w:t>
            </w:r>
            <w:r>
              <w:rPr>
                <w:rFonts w:ascii="Arial" w:eastAsia="Arial" w:hAnsi="Arial" w:cs="Arial"/>
                <w:spacing w:val="1"/>
                <w:sz w:val="19"/>
                <w:szCs w:val="19"/>
              </w:rPr>
              <w:t>i</w:t>
            </w:r>
            <w:r>
              <w:rPr>
                <w:rFonts w:ascii="Arial" w:eastAsia="Arial" w:hAnsi="Arial" w:cs="Arial"/>
                <w:spacing w:val="2"/>
                <w:sz w:val="19"/>
                <w:szCs w:val="19"/>
              </w:rPr>
              <w:t>n</w:t>
            </w:r>
            <w:r>
              <w:rPr>
                <w:rFonts w:ascii="Arial" w:eastAsia="Arial" w:hAnsi="Arial" w:cs="Arial"/>
                <w:spacing w:val="1"/>
                <w:sz w:val="19"/>
                <w:szCs w:val="19"/>
              </w:rPr>
              <w:t>il</w:t>
            </w:r>
            <w:r>
              <w:rPr>
                <w:rFonts w:ascii="Arial" w:eastAsia="Arial" w:hAnsi="Arial" w:cs="Arial"/>
                <w:spacing w:val="2"/>
                <w:sz w:val="19"/>
                <w:szCs w:val="19"/>
              </w:rPr>
              <w:t>a</w:t>
            </w:r>
            <w:r>
              <w:rPr>
                <w:rFonts w:ascii="Arial" w:eastAsia="Arial" w:hAnsi="Arial" w:cs="Arial"/>
                <w:sz w:val="19"/>
                <w:szCs w:val="19"/>
              </w:rPr>
              <w:t>i</w:t>
            </w:r>
            <w:r>
              <w:rPr>
                <w:rFonts w:ascii="Arial" w:eastAsia="Arial" w:hAnsi="Arial" w:cs="Arial"/>
                <w:spacing w:val="19"/>
                <w:sz w:val="19"/>
                <w:szCs w:val="19"/>
              </w:rPr>
              <w:t xml:space="preserve"> </w:t>
            </w:r>
            <w:r>
              <w:rPr>
                <w:rFonts w:ascii="Arial" w:eastAsia="Arial" w:hAnsi="Arial" w:cs="Arial"/>
                <w:spacing w:val="2"/>
                <w:w w:val="103"/>
                <w:sz w:val="19"/>
                <w:szCs w:val="19"/>
              </w:rPr>
              <w:t>da</w:t>
            </w:r>
            <w:r>
              <w:rPr>
                <w:rFonts w:ascii="Arial" w:eastAsia="Arial" w:hAnsi="Arial" w:cs="Arial"/>
                <w:spacing w:val="1"/>
                <w:w w:val="103"/>
                <w:sz w:val="19"/>
                <w:szCs w:val="19"/>
              </w:rPr>
              <w:t>ri</w:t>
            </w:r>
            <w:r>
              <w:rPr>
                <w:rFonts w:ascii="Arial" w:eastAsia="Arial" w:hAnsi="Arial" w:cs="Arial"/>
                <w:w w:val="103"/>
                <w:sz w:val="19"/>
                <w:szCs w:val="19"/>
              </w:rPr>
              <w:t>:</w:t>
            </w:r>
          </w:p>
          <w:p w:rsidR="00090544" w:rsidRDefault="00090544">
            <w:pPr>
              <w:spacing w:before="10" w:line="140" w:lineRule="exact"/>
              <w:rPr>
                <w:sz w:val="14"/>
                <w:szCs w:val="14"/>
              </w:rPr>
            </w:pPr>
          </w:p>
          <w:p w:rsidR="00090544" w:rsidRDefault="003B17C1">
            <w:pPr>
              <w:ind w:left="820"/>
              <w:rPr>
                <w:rFonts w:ascii="Arial" w:eastAsia="Arial" w:hAnsi="Arial" w:cs="Arial"/>
                <w:sz w:val="19"/>
                <w:szCs w:val="19"/>
              </w:rPr>
            </w:pPr>
            <w:r>
              <w:rPr>
                <w:w w:val="162"/>
                <w:sz w:val="19"/>
                <w:szCs w:val="19"/>
              </w:rPr>
              <w:t xml:space="preserve">ü </w:t>
            </w:r>
            <w:r>
              <w:rPr>
                <w:spacing w:val="51"/>
                <w:w w:val="162"/>
                <w:sz w:val="19"/>
                <w:szCs w:val="19"/>
              </w:rPr>
              <w:t xml:space="preserve"> </w:t>
            </w:r>
            <w:r>
              <w:rPr>
                <w:rFonts w:ascii="Arial" w:eastAsia="Arial" w:hAnsi="Arial" w:cs="Arial"/>
                <w:spacing w:val="2"/>
                <w:sz w:val="19"/>
                <w:szCs w:val="19"/>
              </w:rPr>
              <w:t>Fo</w:t>
            </w:r>
            <w:r>
              <w:rPr>
                <w:rFonts w:ascii="Arial" w:eastAsia="Arial" w:hAnsi="Arial" w:cs="Arial"/>
                <w:spacing w:val="1"/>
                <w:sz w:val="19"/>
                <w:szCs w:val="19"/>
              </w:rPr>
              <w:t>r</w:t>
            </w:r>
            <w:r>
              <w:rPr>
                <w:rFonts w:ascii="Arial" w:eastAsia="Arial" w:hAnsi="Arial" w:cs="Arial"/>
                <w:spacing w:val="3"/>
                <w:sz w:val="19"/>
                <w:szCs w:val="19"/>
              </w:rPr>
              <w:t>m</w:t>
            </w:r>
            <w:r>
              <w:rPr>
                <w:rFonts w:ascii="Arial" w:eastAsia="Arial" w:hAnsi="Arial" w:cs="Arial"/>
                <w:spacing w:val="2"/>
                <w:sz w:val="19"/>
                <w:szCs w:val="19"/>
              </w:rPr>
              <w:t>a</w:t>
            </w:r>
            <w:r>
              <w:rPr>
                <w:rFonts w:ascii="Arial" w:eastAsia="Arial" w:hAnsi="Arial" w:cs="Arial"/>
                <w:sz w:val="19"/>
                <w:szCs w:val="19"/>
              </w:rPr>
              <w:t>t</w:t>
            </w:r>
            <w:r>
              <w:rPr>
                <w:rFonts w:ascii="Arial" w:eastAsia="Arial" w:hAnsi="Arial" w:cs="Arial"/>
                <w:spacing w:val="22"/>
                <w:sz w:val="19"/>
                <w:szCs w:val="19"/>
              </w:rPr>
              <w:t xml:space="preserve"> </w:t>
            </w:r>
            <w:r>
              <w:rPr>
                <w:rFonts w:ascii="Arial" w:eastAsia="Arial" w:hAnsi="Arial" w:cs="Arial"/>
                <w:spacing w:val="2"/>
                <w:w w:val="103"/>
                <w:sz w:val="19"/>
                <w:szCs w:val="19"/>
              </w:rPr>
              <w:t>penu</w:t>
            </w:r>
            <w:r>
              <w:rPr>
                <w:rFonts w:ascii="Arial" w:eastAsia="Arial" w:hAnsi="Arial" w:cs="Arial"/>
                <w:spacing w:val="1"/>
                <w:w w:val="103"/>
                <w:sz w:val="19"/>
                <w:szCs w:val="19"/>
              </w:rPr>
              <w:t>li</w:t>
            </w:r>
            <w:r>
              <w:rPr>
                <w:rFonts w:ascii="Arial" w:eastAsia="Arial" w:hAnsi="Arial" w:cs="Arial"/>
                <w:spacing w:val="2"/>
                <w:w w:val="103"/>
                <w:sz w:val="19"/>
                <w:szCs w:val="19"/>
              </w:rPr>
              <w:t>sa</w:t>
            </w:r>
            <w:r>
              <w:rPr>
                <w:rFonts w:ascii="Arial" w:eastAsia="Arial" w:hAnsi="Arial" w:cs="Arial"/>
                <w:w w:val="103"/>
                <w:sz w:val="19"/>
                <w:szCs w:val="19"/>
              </w:rPr>
              <w:t>n</w:t>
            </w:r>
          </w:p>
          <w:p w:rsidR="00090544" w:rsidRDefault="003B17C1">
            <w:pPr>
              <w:tabs>
                <w:tab w:val="left" w:pos="1160"/>
              </w:tabs>
              <w:spacing w:before="6" w:line="252" w:lineRule="auto"/>
              <w:ind w:left="1180" w:right="70" w:hanging="360"/>
              <w:jc w:val="both"/>
              <w:rPr>
                <w:rFonts w:ascii="Arial" w:eastAsia="Arial" w:hAnsi="Arial" w:cs="Arial"/>
                <w:sz w:val="19"/>
                <w:szCs w:val="19"/>
              </w:rPr>
            </w:pPr>
            <w:r>
              <w:rPr>
                <w:w w:val="162"/>
                <w:sz w:val="19"/>
                <w:szCs w:val="19"/>
              </w:rPr>
              <w:t>ü</w:t>
            </w:r>
            <w:r>
              <w:rPr>
                <w:sz w:val="19"/>
                <w:szCs w:val="19"/>
              </w:rPr>
              <w:tab/>
            </w:r>
            <w:r>
              <w:rPr>
                <w:rFonts w:ascii="Arial" w:eastAsia="Arial" w:hAnsi="Arial" w:cs="Arial"/>
                <w:spacing w:val="2"/>
                <w:sz w:val="19"/>
                <w:szCs w:val="19"/>
              </w:rPr>
              <w:t>K</w:t>
            </w:r>
            <w:r>
              <w:rPr>
                <w:rFonts w:ascii="Arial" w:eastAsia="Arial" w:hAnsi="Arial" w:cs="Arial"/>
                <w:spacing w:val="1"/>
                <w:sz w:val="19"/>
                <w:szCs w:val="19"/>
              </w:rPr>
              <w:t>r</w:t>
            </w:r>
            <w:r>
              <w:rPr>
                <w:rFonts w:ascii="Arial" w:eastAsia="Arial" w:hAnsi="Arial" w:cs="Arial"/>
                <w:spacing w:val="2"/>
                <w:sz w:val="19"/>
                <w:szCs w:val="19"/>
              </w:rPr>
              <w:t>ea</w:t>
            </w:r>
            <w:r>
              <w:rPr>
                <w:rFonts w:ascii="Arial" w:eastAsia="Arial" w:hAnsi="Arial" w:cs="Arial"/>
                <w:spacing w:val="1"/>
                <w:sz w:val="19"/>
                <w:szCs w:val="19"/>
              </w:rPr>
              <w:t>ti</w:t>
            </w:r>
            <w:r>
              <w:rPr>
                <w:rFonts w:ascii="Arial" w:eastAsia="Arial" w:hAnsi="Arial" w:cs="Arial"/>
                <w:spacing w:val="2"/>
                <w:sz w:val="19"/>
                <w:szCs w:val="19"/>
              </w:rPr>
              <w:t>v</w:t>
            </w:r>
            <w:r>
              <w:rPr>
                <w:rFonts w:ascii="Arial" w:eastAsia="Arial" w:hAnsi="Arial" w:cs="Arial"/>
                <w:spacing w:val="1"/>
                <w:sz w:val="19"/>
                <w:szCs w:val="19"/>
              </w:rPr>
              <w:t>it</w:t>
            </w:r>
            <w:r>
              <w:rPr>
                <w:rFonts w:ascii="Arial" w:eastAsia="Arial" w:hAnsi="Arial" w:cs="Arial"/>
                <w:spacing w:val="2"/>
                <w:sz w:val="19"/>
                <w:szCs w:val="19"/>
              </w:rPr>
              <w:t>a</w:t>
            </w:r>
            <w:r>
              <w:rPr>
                <w:rFonts w:ascii="Arial" w:eastAsia="Arial" w:hAnsi="Arial" w:cs="Arial"/>
                <w:sz w:val="19"/>
                <w:szCs w:val="19"/>
              </w:rPr>
              <w:t>s</w:t>
            </w:r>
            <w:r>
              <w:rPr>
                <w:rFonts w:ascii="Arial" w:eastAsia="Arial" w:hAnsi="Arial" w:cs="Arial"/>
                <w:spacing w:val="43"/>
                <w:sz w:val="19"/>
                <w:szCs w:val="19"/>
              </w:rPr>
              <w:t xml:space="preserve"> </w:t>
            </w:r>
            <w:r>
              <w:rPr>
                <w:rFonts w:ascii="Arial" w:eastAsia="Arial" w:hAnsi="Arial" w:cs="Arial"/>
                <w:spacing w:val="2"/>
                <w:sz w:val="19"/>
                <w:szCs w:val="19"/>
              </w:rPr>
              <w:t>gagasan</w:t>
            </w:r>
            <w:r>
              <w:rPr>
                <w:rFonts w:ascii="Arial" w:eastAsia="Arial" w:hAnsi="Arial" w:cs="Arial"/>
                <w:sz w:val="19"/>
                <w:szCs w:val="19"/>
              </w:rPr>
              <w:t>:</w:t>
            </w:r>
            <w:r>
              <w:rPr>
                <w:rFonts w:ascii="Arial" w:eastAsia="Arial" w:hAnsi="Arial" w:cs="Arial"/>
                <w:spacing w:val="38"/>
                <w:sz w:val="19"/>
                <w:szCs w:val="19"/>
              </w:rPr>
              <w:t xml:space="preserve"> </w:t>
            </w:r>
            <w:r>
              <w:rPr>
                <w:rFonts w:ascii="Arial" w:eastAsia="Arial" w:hAnsi="Arial" w:cs="Arial"/>
                <w:spacing w:val="2"/>
                <w:sz w:val="19"/>
                <w:szCs w:val="19"/>
              </w:rPr>
              <w:t>keun</w:t>
            </w:r>
            <w:r>
              <w:rPr>
                <w:rFonts w:ascii="Arial" w:eastAsia="Arial" w:hAnsi="Arial" w:cs="Arial"/>
                <w:spacing w:val="1"/>
                <w:sz w:val="19"/>
                <w:szCs w:val="19"/>
              </w:rPr>
              <w:t>i</w:t>
            </w:r>
            <w:r>
              <w:rPr>
                <w:rFonts w:ascii="Arial" w:eastAsia="Arial" w:hAnsi="Arial" w:cs="Arial"/>
                <w:spacing w:val="2"/>
                <w:sz w:val="19"/>
                <w:szCs w:val="19"/>
              </w:rPr>
              <w:t>ka</w:t>
            </w:r>
            <w:r>
              <w:rPr>
                <w:rFonts w:ascii="Arial" w:eastAsia="Arial" w:hAnsi="Arial" w:cs="Arial"/>
                <w:sz w:val="19"/>
                <w:szCs w:val="19"/>
              </w:rPr>
              <w:t>n</w:t>
            </w:r>
            <w:r>
              <w:rPr>
                <w:rFonts w:ascii="Arial" w:eastAsia="Arial" w:hAnsi="Arial" w:cs="Arial"/>
                <w:spacing w:val="39"/>
                <w:sz w:val="19"/>
                <w:szCs w:val="19"/>
              </w:rPr>
              <w:t xml:space="preserve"> </w:t>
            </w:r>
            <w:r>
              <w:rPr>
                <w:rFonts w:ascii="Arial" w:eastAsia="Arial" w:hAnsi="Arial" w:cs="Arial"/>
                <w:spacing w:val="1"/>
                <w:sz w:val="19"/>
                <w:szCs w:val="19"/>
              </w:rPr>
              <w:t>t</w:t>
            </w:r>
            <w:r>
              <w:rPr>
                <w:rFonts w:ascii="Arial" w:eastAsia="Arial" w:hAnsi="Arial" w:cs="Arial"/>
                <w:spacing w:val="2"/>
                <w:sz w:val="19"/>
                <w:szCs w:val="19"/>
              </w:rPr>
              <w:t>op</w:t>
            </w:r>
            <w:r>
              <w:rPr>
                <w:rFonts w:ascii="Arial" w:eastAsia="Arial" w:hAnsi="Arial" w:cs="Arial"/>
                <w:spacing w:val="1"/>
                <w:sz w:val="19"/>
                <w:szCs w:val="19"/>
              </w:rPr>
              <w:t>i</w:t>
            </w:r>
            <w:r>
              <w:rPr>
                <w:rFonts w:ascii="Arial" w:eastAsia="Arial" w:hAnsi="Arial" w:cs="Arial"/>
                <w:sz w:val="19"/>
                <w:szCs w:val="19"/>
              </w:rPr>
              <w:t>k</w:t>
            </w:r>
            <w:r>
              <w:rPr>
                <w:rFonts w:ascii="Arial" w:eastAsia="Arial" w:hAnsi="Arial" w:cs="Arial"/>
                <w:spacing w:val="28"/>
                <w:sz w:val="19"/>
                <w:szCs w:val="19"/>
              </w:rPr>
              <w:t xml:space="preserve"> </w:t>
            </w:r>
            <w:r>
              <w:rPr>
                <w:rFonts w:ascii="Arial" w:eastAsia="Arial" w:hAnsi="Arial" w:cs="Arial"/>
                <w:spacing w:val="2"/>
                <w:w w:val="103"/>
                <w:sz w:val="19"/>
                <w:szCs w:val="19"/>
              </w:rPr>
              <w:t>yan</w:t>
            </w:r>
            <w:r>
              <w:rPr>
                <w:rFonts w:ascii="Arial" w:eastAsia="Arial" w:hAnsi="Arial" w:cs="Arial"/>
                <w:w w:val="103"/>
                <w:sz w:val="19"/>
                <w:szCs w:val="19"/>
              </w:rPr>
              <w:t xml:space="preserve">g </w:t>
            </w:r>
            <w:r>
              <w:rPr>
                <w:rFonts w:ascii="Arial" w:eastAsia="Arial" w:hAnsi="Arial" w:cs="Arial"/>
                <w:spacing w:val="2"/>
                <w:sz w:val="19"/>
                <w:szCs w:val="19"/>
              </w:rPr>
              <w:t>d</w:t>
            </w:r>
            <w:r>
              <w:rPr>
                <w:rFonts w:ascii="Arial" w:eastAsia="Arial" w:hAnsi="Arial" w:cs="Arial"/>
                <w:spacing w:val="1"/>
                <w:sz w:val="19"/>
                <w:szCs w:val="19"/>
              </w:rPr>
              <w:t>i</w:t>
            </w:r>
            <w:r>
              <w:rPr>
                <w:rFonts w:ascii="Arial" w:eastAsia="Arial" w:hAnsi="Arial" w:cs="Arial"/>
                <w:spacing w:val="2"/>
                <w:sz w:val="19"/>
                <w:szCs w:val="19"/>
              </w:rPr>
              <w:t>ke</w:t>
            </w:r>
            <w:r>
              <w:rPr>
                <w:rFonts w:ascii="Arial" w:eastAsia="Arial" w:hAnsi="Arial" w:cs="Arial"/>
                <w:spacing w:val="3"/>
                <w:sz w:val="19"/>
                <w:szCs w:val="19"/>
              </w:rPr>
              <w:t>m</w:t>
            </w:r>
            <w:r>
              <w:rPr>
                <w:rFonts w:ascii="Arial" w:eastAsia="Arial" w:hAnsi="Arial" w:cs="Arial"/>
                <w:spacing w:val="2"/>
                <w:sz w:val="19"/>
                <w:szCs w:val="19"/>
              </w:rPr>
              <w:t>ukaka</w:t>
            </w:r>
            <w:r>
              <w:rPr>
                <w:rFonts w:ascii="Arial" w:eastAsia="Arial" w:hAnsi="Arial" w:cs="Arial"/>
                <w:sz w:val="19"/>
                <w:szCs w:val="19"/>
              </w:rPr>
              <w:t>n</w:t>
            </w:r>
            <w:r>
              <w:rPr>
                <w:rFonts w:ascii="Arial" w:eastAsia="Arial" w:hAnsi="Arial" w:cs="Arial"/>
                <w:spacing w:val="24"/>
                <w:sz w:val="19"/>
                <w:szCs w:val="19"/>
              </w:rPr>
              <w:t xml:space="preserve"> </w:t>
            </w:r>
            <w:r>
              <w:rPr>
                <w:rFonts w:ascii="Arial" w:eastAsia="Arial" w:hAnsi="Arial" w:cs="Arial"/>
                <w:spacing w:val="2"/>
                <w:sz w:val="19"/>
                <w:szCs w:val="19"/>
              </w:rPr>
              <w:t>da</w:t>
            </w:r>
            <w:r>
              <w:rPr>
                <w:rFonts w:ascii="Arial" w:eastAsia="Arial" w:hAnsi="Arial" w:cs="Arial"/>
                <w:sz w:val="19"/>
                <w:szCs w:val="19"/>
              </w:rPr>
              <w:t xml:space="preserve">n </w:t>
            </w:r>
            <w:r>
              <w:rPr>
                <w:rFonts w:ascii="Arial" w:eastAsia="Arial" w:hAnsi="Arial" w:cs="Arial"/>
                <w:spacing w:val="2"/>
                <w:sz w:val="19"/>
                <w:szCs w:val="19"/>
              </w:rPr>
              <w:t>a</w:t>
            </w:r>
            <w:r>
              <w:rPr>
                <w:rFonts w:ascii="Arial" w:eastAsia="Arial" w:hAnsi="Arial" w:cs="Arial"/>
                <w:spacing w:val="1"/>
                <w:sz w:val="19"/>
                <w:szCs w:val="19"/>
              </w:rPr>
              <w:t>r</w:t>
            </w:r>
            <w:r>
              <w:rPr>
                <w:rFonts w:ascii="Arial" w:eastAsia="Arial" w:hAnsi="Arial" w:cs="Arial"/>
                <w:spacing w:val="2"/>
                <w:sz w:val="19"/>
                <w:szCs w:val="19"/>
              </w:rPr>
              <w:t>gu</w:t>
            </w:r>
            <w:r>
              <w:rPr>
                <w:rFonts w:ascii="Arial" w:eastAsia="Arial" w:hAnsi="Arial" w:cs="Arial"/>
                <w:spacing w:val="3"/>
                <w:sz w:val="19"/>
                <w:szCs w:val="19"/>
              </w:rPr>
              <w:t>m</w:t>
            </w:r>
            <w:r>
              <w:rPr>
                <w:rFonts w:ascii="Arial" w:eastAsia="Arial" w:hAnsi="Arial" w:cs="Arial"/>
                <w:spacing w:val="2"/>
                <w:sz w:val="19"/>
                <w:szCs w:val="19"/>
              </w:rPr>
              <w:t>en</w:t>
            </w:r>
            <w:r>
              <w:rPr>
                <w:rFonts w:ascii="Arial" w:eastAsia="Arial" w:hAnsi="Arial" w:cs="Arial"/>
                <w:spacing w:val="1"/>
                <w:sz w:val="19"/>
                <w:szCs w:val="19"/>
              </w:rPr>
              <w:t>t</w:t>
            </w:r>
            <w:r>
              <w:rPr>
                <w:rFonts w:ascii="Arial" w:eastAsia="Arial" w:hAnsi="Arial" w:cs="Arial"/>
                <w:spacing w:val="2"/>
                <w:sz w:val="19"/>
                <w:szCs w:val="19"/>
              </w:rPr>
              <w:t>as</w:t>
            </w:r>
            <w:r>
              <w:rPr>
                <w:rFonts w:ascii="Arial" w:eastAsia="Arial" w:hAnsi="Arial" w:cs="Arial"/>
                <w:sz w:val="19"/>
                <w:szCs w:val="19"/>
              </w:rPr>
              <w:t>i</w:t>
            </w:r>
            <w:r>
              <w:rPr>
                <w:rFonts w:ascii="Arial" w:eastAsia="Arial" w:hAnsi="Arial" w:cs="Arial"/>
                <w:spacing w:val="21"/>
                <w:sz w:val="19"/>
                <w:szCs w:val="19"/>
              </w:rPr>
              <w:t xml:space="preserve"> </w:t>
            </w:r>
            <w:r>
              <w:rPr>
                <w:rFonts w:ascii="Arial" w:eastAsia="Arial" w:hAnsi="Arial" w:cs="Arial"/>
                <w:spacing w:val="1"/>
                <w:sz w:val="19"/>
                <w:szCs w:val="19"/>
              </w:rPr>
              <w:t>il</w:t>
            </w:r>
            <w:r>
              <w:rPr>
                <w:rFonts w:ascii="Arial" w:eastAsia="Arial" w:hAnsi="Arial" w:cs="Arial"/>
                <w:spacing w:val="3"/>
                <w:sz w:val="19"/>
                <w:szCs w:val="19"/>
              </w:rPr>
              <w:t>m</w:t>
            </w:r>
            <w:r>
              <w:rPr>
                <w:rFonts w:ascii="Arial" w:eastAsia="Arial" w:hAnsi="Arial" w:cs="Arial"/>
                <w:spacing w:val="1"/>
                <w:sz w:val="19"/>
                <w:szCs w:val="19"/>
              </w:rPr>
              <w:t>i</w:t>
            </w:r>
            <w:r>
              <w:rPr>
                <w:rFonts w:ascii="Arial" w:eastAsia="Arial" w:hAnsi="Arial" w:cs="Arial"/>
                <w:spacing w:val="2"/>
                <w:sz w:val="19"/>
                <w:szCs w:val="19"/>
              </w:rPr>
              <w:t>a</w:t>
            </w:r>
            <w:r>
              <w:rPr>
                <w:rFonts w:ascii="Arial" w:eastAsia="Arial" w:hAnsi="Arial" w:cs="Arial"/>
                <w:sz w:val="19"/>
                <w:szCs w:val="19"/>
              </w:rPr>
              <w:t>h</w:t>
            </w:r>
            <w:r>
              <w:rPr>
                <w:rFonts w:ascii="Arial" w:eastAsia="Arial" w:hAnsi="Arial" w:cs="Arial"/>
                <w:spacing w:val="5"/>
                <w:sz w:val="19"/>
                <w:szCs w:val="19"/>
              </w:rPr>
              <w:t xml:space="preserve"> </w:t>
            </w:r>
            <w:r>
              <w:rPr>
                <w:rFonts w:ascii="Arial" w:eastAsia="Arial" w:hAnsi="Arial" w:cs="Arial"/>
                <w:spacing w:val="2"/>
                <w:w w:val="103"/>
                <w:sz w:val="19"/>
                <w:szCs w:val="19"/>
              </w:rPr>
              <w:t>d</w:t>
            </w:r>
            <w:r>
              <w:rPr>
                <w:rFonts w:ascii="Arial" w:eastAsia="Arial" w:hAnsi="Arial" w:cs="Arial"/>
                <w:spacing w:val="1"/>
                <w:w w:val="103"/>
                <w:sz w:val="19"/>
                <w:szCs w:val="19"/>
              </w:rPr>
              <w:t>a</w:t>
            </w:r>
            <w:r>
              <w:rPr>
                <w:rFonts w:ascii="Arial" w:eastAsia="Arial" w:hAnsi="Arial" w:cs="Arial"/>
                <w:w w:val="103"/>
                <w:sz w:val="19"/>
                <w:szCs w:val="19"/>
              </w:rPr>
              <w:t xml:space="preserve">- </w:t>
            </w:r>
            <w:r>
              <w:rPr>
                <w:rFonts w:ascii="Arial" w:eastAsia="Arial" w:hAnsi="Arial" w:cs="Arial"/>
                <w:spacing w:val="1"/>
                <w:sz w:val="19"/>
                <w:szCs w:val="19"/>
              </w:rPr>
              <w:t>l</w:t>
            </w:r>
            <w:r>
              <w:rPr>
                <w:rFonts w:ascii="Arial" w:eastAsia="Arial" w:hAnsi="Arial" w:cs="Arial"/>
                <w:spacing w:val="2"/>
                <w:sz w:val="19"/>
                <w:szCs w:val="19"/>
              </w:rPr>
              <w:t>a</w:t>
            </w:r>
            <w:r>
              <w:rPr>
                <w:rFonts w:ascii="Arial" w:eastAsia="Arial" w:hAnsi="Arial" w:cs="Arial"/>
                <w:sz w:val="19"/>
                <w:szCs w:val="19"/>
              </w:rPr>
              <w:t>m</w:t>
            </w:r>
            <w:r>
              <w:rPr>
                <w:rFonts w:ascii="Arial" w:eastAsia="Arial" w:hAnsi="Arial" w:cs="Arial"/>
                <w:spacing w:val="15"/>
                <w:sz w:val="19"/>
                <w:szCs w:val="19"/>
              </w:rPr>
              <w:t xml:space="preserve"> </w:t>
            </w:r>
            <w:r>
              <w:rPr>
                <w:rFonts w:ascii="Arial" w:eastAsia="Arial" w:hAnsi="Arial" w:cs="Arial"/>
                <w:spacing w:val="3"/>
                <w:sz w:val="19"/>
                <w:szCs w:val="19"/>
              </w:rPr>
              <w:t>m</w:t>
            </w:r>
            <w:r>
              <w:rPr>
                <w:rFonts w:ascii="Arial" w:eastAsia="Arial" w:hAnsi="Arial" w:cs="Arial"/>
                <w:spacing w:val="2"/>
                <w:sz w:val="19"/>
                <w:szCs w:val="19"/>
              </w:rPr>
              <w:t>endukun</w:t>
            </w:r>
            <w:r>
              <w:rPr>
                <w:rFonts w:ascii="Arial" w:eastAsia="Arial" w:hAnsi="Arial" w:cs="Arial"/>
                <w:sz w:val="19"/>
                <w:szCs w:val="19"/>
              </w:rPr>
              <w:t>g</w:t>
            </w:r>
            <w:r>
              <w:rPr>
                <w:rFonts w:ascii="Arial" w:eastAsia="Arial" w:hAnsi="Arial" w:cs="Arial"/>
                <w:spacing w:val="35"/>
                <w:sz w:val="19"/>
                <w:szCs w:val="19"/>
              </w:rPr>
              <w:t xml:space="preserve"> </w:t>
            </w:r>
            <w:r>
              <w:rPr>
                <w:rFonts w:ascii="Arial" w:eastAsia="Arial" w:hAnsi="Arial" w:cs="Arial"/>
                <w:spacing w:val="2"/>
                <w:w w:val="103"/>
                <w:sz w:val="19"/>
                <w:szCs w:val="19"/>
              </w:rPr>
              <w:t>gagasa</w:t>
            </w:r>
            <w:r>
              <w:rPr>
                <w:rFonts w:ascii="Arial" w:eastAsia="Arial" w:hAnsi="Arial" w:cs="Arial"/>
                <w:w w:val="103"/>
                <w:sz w:val="19"/>
                <w:szCs w:val="19"/>
              </w:rPr>
              <w:t>n</w:t>
            </w:r>
          </w:p>
          <w:p w:rsidR="00090544" w:rsidRDefault="003B17C1">
            <w:pPr>
              <w:ind w:left="820"/>
              <w:rPr>
                <w:rFonts w:ascii="Arial" w:eastAsia="Arial" w:hAnsi="Arial" w:cs="Arial"/>
                <w:sz w:val="19"/>
                <w:szCs w:val="19"/>
              </w:rPr>
            </w:pPr>
            <w:r>
              <w:rPr>
                <w:w w:val="162"/>
                <w:sz w:val="19"/>
                <w:szCs w:val="19"/>
              </w:rPr>
              <w:t xml:space="preserve">ü </w:t>
            </w:r>
            <w:r>
              <w:rPr>
                <w:spacing w:val="51"/>
                <w:w w:val="162"/>
                <w:sz w:val="19"/>
                <w:szCs w:val="19"/>
              </w:rPr>
              <w:t xml:space="preserve"> </w:t>
            </w:r>
            <w:r>
              <w:rPr>
                <w:rFonts w:ascii="Arial" w:eastAsia="Arial" w:hAnsi="Arial" w:cs="Arial"/>
                <w:spacing w:val="2"/>
                <w:sz w:val="19"/>
                <w:szCs w:val="19"/>
              </w:rPr>
              <w:t>Re</w:t>
            </w:r>
            <w:r>
              <w:rPr>
                <w:rFonts w:ascii="Arial" w:eastAsia="Arial" w:hAnsi="Arial" w:cs="Arial"/>
                <w:spacing w:val="1"/>
                <w:sz w:val="19"/>
                <w:szCs w:val="19"/>
              </w:rPr>
              <w:t>l</w:t>
            </w:r>
            <w:r>
              <w:rPr>
                <w:rFonts w:ascii="Arial" w:eastAsia="Arial" w:hAnsi="Arial" w:cs="Arial"/>
                <w:spacing w:val="2"/>
                <w:sz w:val="19"/>
                <w:szCs w:val="19"/>
              </w:rPr>
              <w:t>evans</w:t>
            </w:r>
            <w:r>
              <w:rPr>
                <w:rFonts w:ascii="Arial" w:eastAsia="Arial" w:hAnsi="Arial" w:cs="Arial"/>
                <w:sz w:val="19"/>
                <w:szCs w:val="19"/>
              </w:rPr>
              <w:t>i</w:t>
            </w:r>
            <w:r>
              <w:rPr>
                <w:rFonts w:ascii="Arial" w:eastAsia="Arial" w:hAnsi="Arial" w:cs="Arial"/>
                <w:spacing w:val="29"/>
                <w:sz w:val="19"/>
                <w:szCs w:val="19"/>
              </w:rPr>
              <w:t xml:space="preserve"> </w:t>
            </w:r>
            <w:r>
              <w:rPr>
                <w:rFonts w:ascii="Arial" w:eastAsia="Arial" w:hAnsi="Arial" w:cs="Arial"/>
                <w:spacing w:val="2"/>
                <w:sz w:val="19"/>
                <w:szCs w:val="19"/>
              </w:rPr>
              <w:t>Judu</w:t>
            </w:r>
            <w:r>
              <w:rPr>
                <w:rFonts w:ascii="Arial" w:eastAsia="Arial" w:hAnsi="Arial" w:cs="Arial"/>
                <w:sz w:val="19"/>
                <w:szCs w:val="19"/>
              </w:rPr>
              <w:t>l</w:t>
            </w:r>
            <w:r>
              <w:rPr>
                <w:rFonts w:ascii="Arial" w:eastAsia="Arial" w:hAnsi="Arial" w:cs="Arial"/>
                <w:spacing w:val="18"/>
                <w:sz w:val="19"/>
                <w:szCs w:val="19"/>
              </w:rPr>
              <w:t xml:space="preserve"> </w:t>
            </w:r>
            <w:r>
              <w:rPr>
                <w:rFonts w:ascii="Arial" w:eastAsia="Arial" w:hAnsi="Arial" w:cs="Arial"/>
                <w:spacing w:val="2"/>
                <w:sz w:val="19"/>
                <w:szCs w:val="19"/>
              </w:rPr>
              <w:t>da</w:t>
            </w:r>
            <w:r>
              <w:rPr>
                <w:rFonts w:ascii="Arial" w:eastAsia="Arial" w:hAnsi="Arial" w:cs="Arial"/>
                <w:sz w:val="19"/>
                <w:szCs w:val="19"/>
              </w:rPr>
              <w:t>n</w:t>
            </w:r>
            <w:r>
              <w:rPr>
                <w:rFonts w:ascii="Arial" w:eastAsia="Arial" w:hAnsi="Arial" w:cs="Arial"/>
                <w:spacing w:val="14"/>
                <w:sz w:val="19"/>
                <w:szCs w:val="19"/>
              </w:rPr>
              <w:t xml:space="preserve"> </w:t>
            </w:r>
            <w:r>
              <w:rPr>
                <w:rFonts w:ascii="Arial" w:eastAsia="Arial" w:hAnsi="Arial" w:cs="Arial"/>
                <w:spacing w:val="1"/>
                <w:w w:val="103"/>
                <w:sz w:val="19"/>
                <w:szCs w:val="19"/>
              </w:rPr>
              <w:t>I</w:t>
            </w:r>
            <w:r>
              <w:rPr>
                <w:rFonts w:ascii="Arial" w:eastAsia="Arial" w:hAnsi="Arial" w:cs="Arial"/>
                <w:spacing w:val="2"/>
                <w:w w:val="103"/>
                <w:sz w:val="19"/>
                <w:szCs w:val="19"/>
              </w:rPr>
              <w:t>s</w:t>
            </w:r>
            <w:r>
              <w:rPr>
                <w:rFonts w:ascii="Arial" w:eastAsia="Arial" w:hAnsi="Arial" w:cs="Arial"/>
                <w:w w:val="103"/>
                <w:sz w:val="19"/>
                <w:szCs w:val="19"/>
              </w:rPr>
              <w:t>i</w:t>
            </w:r>
          </w:p>
          <w:p w:rsidR="00090544" w:rsidRDefault="003B17C1">
            <w:pPr>
              <w:tabs>
                <w:tab w:val="left" w:pos="1160"/>
              </w:tabs>
              <w:spacing w:before="11" w:line="252" w:lineRule="auto"/>
              <w:ind w:left="1180" w:right="72" w:hanging="360"/>
              <w:jc w:val="both"/>
              <w:rPr>
                <w:rFonts w:ascii="Arial" w:eastAsia="Arial" w:hAnsi="Arial" w:cs="Arial"/>
                <w:sz w:val="19"/>
                <w:szCs w:val="19"/>
              </w:rPr>
            </w:pPr>
            <w:r>
              <w:rPr>
                <w:w w:val="162"/>
                <w:sz w:val="19"/>
                <w:szCs w:val="19"/>
              </w:rPr>
              <w:t>ü</w:t>
            </w:r>
            <w:r>
              <w:rPr>
                <w:sz w:val="19"/>
                <w:szCs w:val="19"/>
              </w:rPr>
              <w:tab/>
            </w:r>
            <w:r>
              <w:rPr>
                <w:rFonts w:ascii="Arial" w:eastAsia="Arial" w:hAnsi="Arial" w:cs="Arial"/>
                <w:spacing w:val="2"/>
                <w:sz w:val="19"/>
                <w:szCs w:val="19"/>
              </w:rPr>
              <w:t>Re</w:t>
            </w:r>
            <w:r>
              <w:rPr>
                <w:rFonts w:ascii="Arial" w:eastAsia="Arial" w:hAnsi="Arial" w:cs="Arial"/>
                <w:spacing w:val="1"/>
                <w:sz w:val="19"/>
                <w:szCs w:val="19"/>
              </w:rPr>
              <w:t>l</w:t>
            </w:r>
            <w:r>
              <w:rPr>
                <w:rFonts w:ascii="Arial" w:eastAsia="Arial" w:hAnsi="Arial" w:cs="Arial"/>
                <w:spacing w:val="2"/>
                <w:sz w:val="19"/>
                <w:szCs w:val="19"/>
              </w:rPr>
              <w:t>evans</w:t>
            </w:r>
            <w:r>
              <w:rPr>
                <w:rFonts w:ascii="Arial" w:eastAsia="Arial" w:hAnsi="Arial" w:cs="Arial"/>
                <w:sz w:val="19"/>
                <w:szCs w:val="19"/>
              </w:rPr>
              <w:t>i</w:t>
            </w:r>
            <w:r>
              <w:rPr>
                <w:rFonts w:ascii="Arial" w:eastAsia="Arial" w:hAnsi="Arial" w:cs="Arial"/>
                <w:spacing w:val="44"/>
                <w:sz w:val="19"/>
                <w:szCs w:val="19"/>
              </w:rPr>
              <w:t xml:space="preserve"> </w:t>
            </w:r>
            <w:r>
              <w:rPr>
                <w:rFonts w:ascii="Arial" w:eastAsia="Arial" w:hAnsi="Arial" w:cs="Arial"/>
                <w:spacing w:val="2"/>
                <w:sz w:val="19"/>
                <w:szCs w:val="19"/>
              </w:rPr>
              <w:t>da</w:t>
            </w:r>
            <w:r>
              <w:rPr>
                <w:rFonts w:ascii="Arial" w:eastAsia="Arial" w:hAnsi="Arial" w:cs="Arial"/>
                <w:spacing w:val="1"/>
                <w:sz w:val="19"/>
                <w:szCs w:val="19"/>
              </w:rPr>
              <w:t>t</w:t>
            </w:r>
            <w:r>
              <w:rPr>
                <w:rFonts w:ascii="Arial" w:eastAsia="Arial" w:hAnsi="Arial" w:cs="Arial"/>
                <w:sz w:val="19"/>
                <w:szCs w:val="19"/>
              </w:rPr>
              <w:t>a</w:t>
            </w:r>
            <w:r>
              <w:rPr>
                <w:rFonts w:ascii="Arial" w:eastAsia="Arial" w:hAnsi="Arial" w:cs="Arial"/>
                <w:spacing w:val="31"/>
                <w:sz w:val="19"/>
                <w:szCs w:val="19"/>
              </w:rPr>
              <w:t xml:space="preserve"> </w:t>
            </w:r>
            <w:r>
              <w:rPr>
                <w:rFonts w:ascii="Arial" w:eastAsia="Arial" w:hAnsi="Arial" w:cs="Arial"/>
                <w:spacing w:val="2"/>
                <w:sz w:val="19"/>
                <w:szCs w:val="19"/>
              </w:rPr>
              <w:t>da</w:t>
            </w:r>
            <w:r>
              <w:rPr>
                <w:rFonts w:ascii="Arial" w:eastAsia="Arial" w:hAnsi="Arial" w:cs="Arial"/>
                <w:sz w:val="19"/>
                <w:szCs w:val="19"/>
              </w:rPr>
              <w:t>n</w:t>
            </w:r>
            <w:r>
              <w:rPr>
                <w:rFonts w:ascii="Arial" w:eastAsia="Arial" w:hAnsi="Arial" w:cs="Arial"/>
                <w:spacing w:val="29"/>
                <w:sz w:val="19"/>
                <w:szCs w:val="19"/>
              </w:rPr>
              <w:t xml:space="preserve"> </w:t>
            </w:r>
            <w:r>
              <w:rPr>
                <w:rFonts w:ascii="Arial" w:eastAsia="Arial" w:hAnsi="Arial" w:cs="Arial"/>
                <w:spacing w:val="1"/>
                <w:sz w:val="19"/>
                <w:szCs w:val="19"/>
              </w:rPr>
              <w:t>i</w:t>
            </w:r>
            <w:r>
              <w:rPr>
                <w:rFonts w:ascii="Arial" w:eastAsia="Arial" w:hAnsi="Arial" w:cs="Arial"/>
                <w:spacing w:val="2"/>
                <w:sz w:val="19"/>
                <w:szCs w:val="19"/>
              </w:rPr>
              <w:t>n</w:t>
            </w:r>
            <w:r>
              <w:rPr>
                <w:rFonts w:ascii="Arial" w:eastAsia="Arial" w:hAnsi="Arial" w:cs="Arial"/>
                <w:spacing w:val="1"/>
                <w:sz w:val="19"/>
                <w:szCs w:val="19"/>
              </w:rPr>
              <w:t>f</w:t>
            </w:r>
            <w:r>
              <w:rPr>
                <w:rFonts w:ascii="Arial" w:eastAsia="Arial" w:hAnsi="Arial" w:cs="Arial"/>
                <w:spacing w:val="2"/>
                <w:sz w:val="19"/>
                <w:szCs w:val="19"/>
              </w:rPr>
              <w:t>o</w:t>
            </w:r>
            <w:r>
              <w:rPr>
                <w:rFonts w:ascii="Arial" w:eastAsia="Arial" w:hAnsi="Arial" w:cs="Arial"/>
                <w:spacing w:val="1"/>
                <w:sz w:val="19"/>
                <w:szCs w:val="19"/>
              </w:rPr>
              <w:t>r</w:t>
            </w:r>
            <w:r>
              <w:rPr>
                <w:rFonts w:ascii="Arial" w:eastAsia="Arial" w:hAnsi="Arial" w:cs="Arial"/>
                <w:spacing w:val="3"/>
                <w:sz w:val="19"/>
                <w:szCs w:val="19"/>
              </w:rPr>
              <w:t>m</w:t>
            </w:r>
            <w:r>
              <w:rPr>
                <w:rFonts w:ascii="Arial" w:eastAsia="Arial" w:hAnsi="Arial" w:cs="Arial"/>
                <w:spacing w:val="2"/>
                <w:sz w:val="19"/>
                <w:szCs w:val="19"/>
              </w:rPr>
              <w:t>as</w:t>
            </w:r>
            <w:r>
              <w:rPr>
                <w:rFonts w:ascii="Arial" w:eastAsia="Arial" w:hAnsi="Arial" w:cs="Arial"/>
                <w:sz w:val="19"/>
                <w:szCs w:val="19"/>
              </w:rPr>
              <w:t>i</w:t>
            </w:r>
            <w:r>
              <w:rPr>
                <w:rFonts w:ascii="Arial" w:eastAsia="Arial" w:hAnsi="Arial" w:cs="Arial"/>
                <w:spacing w:val="42"/>
                <w:sz w:val="19"/>
                <w:szCs w:val="19"/>
              </w:rPr>
              <w:t xml:space="preserve"> </w:t>
            </w:r>
            <w:r>
              <w:rPr>
                <w:rFonts w:ascii="Arial" w:eastAsia="Arial" w:hAnsi="Arial" w:cs="Arial"/>
                <w:spacing w:val="2"/>
                <w:sz w:val="19"/>
                <w:szCs w:val="19"/>
              </w:rPr>
              <w:t>yan</w:t>
            </w:r>
            <w:r>
              <w:rPr>
                <w:rFonts w:ascii="Arial" w:eastAsia="Arial" w:hAnsi="Arial" w:cs="Arial"/>
                <w:sz w:val="19"/>
                <w:szCs w:val="19"/>
              </w:rPr>
              <w:t>g</w:t>
            </w:r>
            <w:r>
              <w:rPr>
                <w:rFonts w:ascii="Arial" w:eastAsia="Arial" w:hAnsi="Arial" w:cs="Arial"/>
                <w:spacing w:val="32"/>
                <w:sz w:val="19"/>
                <w:szCs w:val="19"/>
              </w:rPr>
              <w:t xml:space="preserve"> </w:t>
            </w:r>
            <w:r>
              <w:rPr>
                <w:rFonts w:ascii="Arial" w:eastAsia="Arial" w:hAnsi="Arial" w:cs="Arial"/>
                <w:spacing w:val="2"/>
                <w:w w:val="103"/>
                <w:sz w:val="19"/>
                <w:szCs w:val="19"/>
              </w:rPr>
              <w:t>d</w:t>
            </w:r>
            <w:r>
              <w:rPr>
                <w:rFonts w:ascii="Arial" w:eastAsia="Arial" w:hAnsi="Arial" w:cs="Arial"/>
                <w:spacing w:val="1"/>
                <w:w w:val="103"/>
                <w:sz w:val="19"/>
                <w:szCs w:val="19"/>
              </w:rPr>
              <w:t>i</w:t>
            </w:r>
            <w:r>
              <w:rPr>
                <w:rFonts w:ascii="Arial" w:eastAsia="Arial" w:hAnsi="Arial" w:cs="Arial"/>
                <w:spacing w:val="2"/>
                <w:w w:val="103"/>
                <w:sz w:val="19"/>
                <w:szCs w:val="19"/>
              </w:rPr>
              <w:t>ac</w:t>
            </w:r>
            <w:r>
              <w:rPr>
                <w:rFonts w:ascii="Arial" w:eastAsia="Arial" w:hAnsi="Arial" w:cs="Arial"/>
                <w:w w:val="103"/>
                <w:sz w:val="19"/>
                <w:szCs w:val="19"/>
              </w:rPr>
              <w:t xml:space="preserve">u </w:t>
            </w:r>
            <w:r>
              <w:rPr>
                <w:rFonts w:ascii="Arial" w:eastAsia="Arial" w:hAnsi="Arial" w:cs="Arial"/>
                <w:spacing w:val="2"/>
                <w:sz w:val="19"/>
                <w:szCs w:val="19"/>
              </w:rPr>
              <w:t>da</w:t>
            </w:r>
            <w:r>
              <w:rPr>
                <w:rFonts w:ascii="Arial" w:eastAsia="Arial" w:hAnsi="Arial" w:cs="Arial"/>
                <w:spacing w:val="1"/>
                <w:sz w:val="19"/>
                <w:szCs w:val="19"/>
              </w:rPr>
              <w:t>l</w:t>
            </w:r>
            <w:r>
              <w:rPr>
                <w:rFonts w:ascii="Arial" w:eastAsia="Arial" w:hAnsi="Arial" w:cs="Arial"/>
                <w:spacing w:val="2"/>
                <w:sz w:val="19"/>
                <w:szCs w:val="19"/>
              </w:rPr>
              <w:t>a</w:t>
            </w:r>
            <w:r>
              <w:rPr>
                <w:rFonts w:ascii="Arial" w:eastAsia="Arial" w:hAnsi="Arial" w:cs="Arial"/>
                <w:sz w:val="19"/>
                <w:szCs w:val="19"/>
              </w:rPr>
              <w:t>m</w:t>
            </w:r>
            <w:r>
              <w:rPr>
                <w:rFonts w:ascii="Arial" w:eastAsia="Arial" w:hAnsi="Arial" w:cs="Arial"/>
                <w:spacing w:val="22"/>
                <w:sz w:val="19"/>
                <w:szCs w:val="19"/>
              </w:rPr>
              <w:t xml:space="preserve"> </w:t>
            </w:r>
            <w:r>
              <w:rPr>
                <w:rFonts w:ascii="Arial" w:eastAsia="Arial" w:hAnsi="Arial" w:cs="Arial"/>
                <w:spacing w:val="2"/>
                <w:sz w:val="19"/>
                <w:szCs w:val="19"/>
              </w:rPr>
              <w:t>u</w:t>
            </w:r>
            <w:r>
              <w:rPr>
                <w:rFonts w:ascii="Arial" w:eastAsia="Arial" w:hAnsi="Arial" w:cs="Arial"/>
                <w:spacing w:val="1"/>
                <w:sz w:val="19"/>
                <w:szCs w:val="19"/>
              </w:rPr>
              <w:t>r</w:t>
            </w:r>
            <w:r>
              <w:rPr>
                <w:rFonts w:ascii="Arial" w:eastAsia="Arial" w:hAnsi="Arial" w:cs="Arial"/>
                <w:spacing w:val="2"/>
                <w:sz w:val="19"/>
                <w:szCs w:val="19"/>
              </w:rPr>
              <w:t>a</w:t>
            </w:r>
            <w:r>
              <w:rPr>
                <w:rFonts w:ascii="Arial" w:eastAsia="Arial" w:hAnsi="Arial" w:cs="Arial"/>
                <w:spacing w:val="1"/>
                <w:sz w:val="19"/>
                <w:szCs w:val="19"/>
              </w:rPr>
              <w:t>i</w:t>
            </w:r>
            <w:r>
              <w:rPr>
                <w:rFonts w:ascii="Arial" w:eastAsia="Arial" w:hAnsi="Arial" w:cs="Arial"/>
                <w:spacing w:val="2"/>
                <w:sz w:val="19"/>
                <w:szCs w:val="19"/>
              </w:rPr>
              <w:t>a</w:t>
            </w:r>
            <w:r>
              <w:rPr>
                <w:rFonts w:ascii="Arial" w:eastAsia="Arial" w:hAnsi="Arial" w:cs="Arial"/>
                <w:sz w:val="19"/>
                <w:szCs w:val="19"/>
              </w:rPr>
              <w:t>n</w:t>
            </w:r>
            <w:r>
              <w:rPr>
                <w:rFonts w:ascii="Arial" w:eastAsia="Arial" w:hAnsi="Arial" w:cs="Arial"/>
                <w:spacing w:val="21"/>
                <w:sz w:val="19"/>
                <w:szCs w:val="19"/>
              </w:rPr>
              <w:t xml:space="preserve"> </w:t>
            </w:r>
            <w:r>
              <w:rPr>
                <w:rFonts w:ascii="Arial" w:eastAsia="Arial" w:hAnsi="Arial" w:cs="Arial"/>
                <w:spacing w:val="1"/>
                <w:w w:val="103"/>
                <w:sz w:val="19"/>
                <w:szCs w:val="19"/>
              </w:rPr>
              <w:t>t</w:t>
            </w:r>
            <w:r>
              <w:rPr>
                <w:rFonts w:ascii="Arial" w:eastAsia="Arial" w:hAnsi="Arial" w:cs="Arial"/>
                <w:spacing w:val="2"/>
                <w:w w:val="103"/>
                <w:sz w:val="19"/>
                <w:szCs w:val="19"/>
              </w:rPr>
              <w:t>u</w:t>
            </w:r>
            <w:r>
              <w:rPr>
                <w:rFonts w:ascii="Arial" w:eastAsia="Arial" w:hAnsi="Arial" w:cs="Arial"/>
                <w:spacing w:val="1"/>
                <w:w w:val="103"/>
                <w:sz w:val="19"/>
                <w:szCs w:val="19"/>
              </w:rPr>
              <w:t>li</w:t>
            </w:r>
            <w:r>
              <w:rPr>
                <w:rFonts w:ascii="Arial" w:eastAsia="Arial" w:hAnsi="Arial" w:cs="Arial"/>
                <w:spacing w:val="2"/>
                <w:w w:val="103"/>
                <w:sz w:val="19"/>
                <w:szCs w:val="19"/>
              </w:rPr>
              <w:t>san</w:t>
            </w:r>
          </w:p>
          <w:p w:rsidR="00090544" w:rsidRDefault="003B17C1">
            <w:pPr>
              <w:tabs>
                <w:tab w:val="left" w:pos="1160"/>
              </w:tabs>
              <w:spacing w:before="1" w:line="252" w:lineRule="auto"/>
              <w:ind w:left="1180" w:right="70" w:hanging="360"/>
              <w:jc w:val="both"/>
              <w:rPr>
                <w:rFonts w:ascii="Arial" w:eastAsia="Arial" w:hAnsi="Arial" w:cs="Arial"/>
                <w:sz w:val="19"/>
                <w:szCs w:val="19"/>
              </w:rPr>
            </w:pPr>
            <w:r>
              <w:rPr>
                <w:w w:val="162"/>
                <w:sz w:val="19"/>
                <w:szCs w:val="19"/>
              </w:rPr>
              <w:t>ü</w:t>
            </w:r>
            <w:r>
              <w:rPr>
                <w:sz w:val="19"/>
                <w:szCs w:val="19"/>
              </w:rPr>
              <w:tab/>
            </w:r>
            <w:r>
              <w:rPr>
                <w:rFonts w:ascii="Arial" w:eastAsia="Arial" w:hAnsi="Arial" w:cs="Arial"/>
                <w:spacing w:val="2"/>
                <w:sz w:val="19"/>
                <w:szCs w:val="19"/>
              </w:rPr>
              <w:t>Keaku</w:t>
            </w:r>
            <w:r>
              <w:rPr>
                <w:rFonts w:ascii="Arial" w:eastAsia="Arial" w:hAnsi="Arial" w:cs="Arial"/>
                <w:spacing w:val="1"/>
                <w:sz w:val="19"/>
                <w:szCs w:val="19"/>
              </w:rPr>
              <w:t>r</w:t>
            </w:r>
            <w:r>
              <w:rPr>
                <w:rFonts w:ascii="Arial" w:eastAsia="Arial" w:hAnsi="Arial" w:cs="Arial"/>
                <w:spacing w:val="2"/>
                <w:sz w:val="19"/>
                <w:szCs w:val="19"/>
              </w:rPr>
              <w:t>a</w:t>
            </w:r>
            <w:r>
              <w:rPr>
                <w:rFonts w:ascii="Arial" w:eastAsia="Arial" w:hAnsi="Arial" w:cs="Arial"/>
                <w:spacing w:val="1"/>
                <w:sz w:val="19"/>
                <w:szCs w:val="19"/>
              </w:rPr>
              <w:t>t</w:t>
            </w:r>
            <w:r>
              <w:rPr>
                <w:rFonts w:ascii="Arial" w:eastAsia="Arial" w:hAnsi="Arial" w:cs="Arial"/>
                <w:spacing w:val="2"/>
                <w:sz w:val="19"/>
                <w:szCs w:val="19"/>
              </w:rPr>
              <w:t>a</w:t>
            </w:r>
            <w:r>
              <w:rPr>
                <w:rFonts w:ascii="Arial" w:eastAsia="Arial" w:hAnsi="Arial" w:cs="Arial"/>
                <w:sz w:val="19"/>
                <w:szCs w:val="19"/>
              </w:rPr>
              <w:t>n</w:t>
            </w:r>
            <w:r>
              <w:rPr>
                <w:rFonts w:ascii="Arial" w:eastAsia="Arial" w:hAnsi="Arial" w:cs="Arial"/>
                <w:spacing w:val="45"/>
                <w:sz w:val="19"/>
                <w:szCs w:val="19"/>
              </w:rPr>
              <w:t xml:space="preserve"> </w:t>
            </w:r>
            <w:r>
              <w:rPr>
                <w:rFonts w:ascii="Arial" w:eastAsia="Arial" w:hAnsi="Arial" w:cs="Arial"/>
                <w:spacing w:val="2"/>
                <w:sz w:val="19"/>
                <w:szCs w:val="19"/>
              </w:rPr>
              <w:t>da</w:t>
            </w:r>
            <w:r>
              <w:rPr>
                <w:rFonts w:ascii="Arial" w:eastAsia="Arial" w:hAnsi="Arial" w:cs="Arial"/>
                <w:sz w:val="19"/>
                <w:szCs w:val="19"/>
              </w:rPr>
              <w:t>n</w:t>
            </w:r>
            <w:r>
              <w:rPr>
                <w:rFonts w:ascii="Arial" w:eastAsia="Arial" w:hAnsi="Arial" w:cs="Arial"/>
                <w:spacing w:val="25"/>
                <w:sz w:val="19"/>
                <w:szCs w:val="19"/>
              </w:rPr>
              <w:t xml:space="preserve"> </w:t>
            </w:r>
            <w:r>
              <w:rPr>
                <w:rFonts w:ascii="Arial" w:eastAsia="Arial" w:hAnsi="Arial" w:cs="Arial"/>
                <w:spacing w:val="1"/>
                <w:sz w:val="19"/>
                <w:szCs w:val="19"/>
              </w:rPr>
              <w:t>i</w:t>
            </w:r>
            <w:r>
              <w:rPr>
                <w:rFonts w:ascii="Arial" w:eastAsia="Arial" w:hAnsi="Arial" w:cs="Arial"/>
                <w:spacing w:val="2"/>
                <w:sz w:val="19"/>
                <w:szCs w:val="19"/>
              </w:rPr>
              <w:t>n</w:t>
            </w:r>
            <w:r>
              <w:rPr>
                <w:rFonts w:ascii="Arial" w:eastAsia="Arial" w:hAnsi="Arial" w:cs="Arial"/>
                <w:spacing w:val="1"/>
                <w:sz w:val="19"/>
                <w:szCs w:val="19"/>
              </w:rPr>
              <w:t>t</w:t>
            </w:r>
            <w:r>
              <w:rPr>
                <w:rFonts w:ascii="Arial" w:eastAsia="Arial" w:hAnsi="Arial" w:cs="Arial"/>
                <w:spacing w:val="2"/>
                <w:sz w:val="19"/>
                <w:szCs w:val="19"/>
              </w:rPr>
              <w:t>eg</w:t>
            </w:r>
            <w:r>
              <w:rPr>
                <w:rFonts w:ascii="Arial" w:eastAsia="Arial" w:hAnsi="Arial" w:cs="Arial"/>
                <w:spacing w:val="1"/>
                <w:sz w:val="19"/>
                <w:szCs w:val="19"/>
              </w:rPr>
              <w:t>rit</w:t>
            </w:r>
            <w:r>
              <w:rPr>
                <w:rFonts w:ascii="Arial" w:eastAsia="Arial" w:hAnsi="Arial" w:cs="Arial"/>
                <w:spacing w:val="2"/>
                <w:sz w:val="19"/>
                <w:szCs w:val="19"/>
              </w:rPr>
              <w:t>a</w:t>
            </w:r>
            <w:r>
              <w:rPr>
                <w:rFonts w:ascii="Arial" w:eastAsia="Arial" w:hAnsi="Arial" w:cs="Arial"/>
                <w:sz w:val="19"/>
                <w:szCs w:val="19"/>
              </w:rPr>
              <w:t>s</w:t>
            </w:r>
            <w:r>
              <w:rPr>
                <w:rFonts w:ascii="Arial" w:eastAsia="Arial" w:hAnsi="Arial" w:cs="Arial"/>
                <w:spacing w:val="39"/>
                <w:sz w:val="19"/>
                <w:szCs w:val="19"/>
              </w:rPr>
              <w:t xml:space="preserve"> </w:t>
            </w:r>
            <w:r>
              <w:rPr>
                <w:rFonts w:ascii="Arial" w:eastAsia="Arial" w:hAnsi="Arial" w:cs="Arial"/>
                <w:spacing w:val="2"/>
                <w:sz w:val="19"/>
                <w:szCs w:val="19"/>
              </w:rPr>
              <w:t>da</w:t>
            </w:r>
            <w:r>
              <w:rPr>
                <w:rFonts w:ascii="Arial" w:eastAsia="Arial" w:hAnsi="Arial" w:cs="Arial"/>
                <w:spacing w:val="1"/>
                <w:sz w:val="19"/>
                <w:szCs w:val="19"/>
              </w:rPr>
              <w:t>t</w:t>
            </w:r>
            <w:r>
              <w:rPr>
                <w:rFonts w:ascii="Arial" w:eastAsia="Arial" w:hAnsi="Arial" w:cs="Arial"/>
                <w:sz w:val="19"/>
                <w:szCs w:val="19"/>
              </w:rPr>
              <w:t>a</w:t>
            </w:r>
            <w:r>
              <w:rPr>
                <w:rFonts w:ascii="Arial" w:eastAsia="Arial" w:hAnsi="Arial" w:cs="Arial"/>
                <w:spacing w:val="27"/>
                <w:sz w:val="19"/>
                <w:szCs w:val="19"/>
              </w:rPr>
              <w:t xml:space="preserve"> </w:t>
            </w:r>
            <w:r>
              <w:rPr>
                <w:rFonts w:ascii="Arial" w:eastAsia="Arial" w:hAnsi="Arial" w:cs="Arial"/>
                <w:spacing w:val="2"/>
                <w:sz w:val="19"/>
                <w:szCs w:val="19"/>
              </w:rPr>
              <w:t>da</w:t>
            </w:r>
            <w:r>
              <w:rPr>
                <w:rFonts w:ascii="Arial" w:eastAsia="Arial" w:hAnsi="Arial" w:cs="Arial"/>
                <w:sz w:val="19"/>
                <w:szCs w:val="19"/>
              </w:rPr>
              <w:t>n</w:t>
            </w:r>
            <w:r>
              <w:rPr>
                <w:rFonts w:ascii="Arial" w:eastAsia="Arial" w:hAnsi="Arial" w:cs="Arial"/>
                <w:spacing w:val="25"/>
                <w:sz w:val="19"/>
                <w:szCs w:val="19"/>
              </w:rPr>
              <w:t xml:space="preserve"> </w:t>
            </w:r>
            <w:r>
              <w:rPr>
                <w:rFonts w:ascii="Arial" w:eastAsia="Arial" w:hAnsi="Arial" w:cs="Arial"/>
                <w:spacing w:val="1"/>
                <w:w w:val="103"/>
                <w:sz w:val="19"/>
                <w:szCs w:val="19"/>
              </w:rPr>
              <w:t>i</w:t>
            </w:r>
            <w:r>
              <w:rPr>
                <w:rFonts w:ascii="Arial" w:eastAsia="Arial" w:hAnsi="Arial" w:cs="Arial"/>
                <w:spacing w:val="2"/>
                <w:w w:val="103"/>
                <w:sz w:val="19"/>
                <w:szCs w:val="19"/>
              </w:rPr>
              <w:t>n</w:t>
            </w:r>
            <w:r>
              <w:rPr>
                <w:rFonts w:ascii="Arial" w:eastAsia="Arial" w:hAnsi="Arial" w:cs="Arial"/>
                <w:spacing w:val="1"/>
                <w:w w:val="103"/>
                <w:sz w:val="19"/>
                <w:szCs w:val="19"/>
              </w:rPr>
              <w:t>f</w:t>
            </w:r>
            <w:r>
              <w:rPr>
                <w:rFonts w:ascii="Arial" w:eastAsia="Arial" w:hAnsi="Arial" w:cs="Arial"/>
                <w:spacing w:val="2"/>
                <w:w w:val="103"/>
                <w:sz w:val="19"/>
                <w:szCs w:val="19"/>
              </w:rPr>
              <w:t>o</w:t>
            </w:r>
            <w:r>
              <w:rPr>
                <w:rFonts w:ascii="Arial" w:eastAsia="Arial" w:hAnsi="Arial" w:cs="Arial"/>
                <w:spacing w:val="3"/>
                <w:w w:val="103"/>
                <w:sz w:val="19"/>
                <w:szCs w:val="19"/>
              </w:rPr>
              <w:t>r</w:t>
            </w:r>
            <w:r>
              <w:rPr>
                <w:rFonts w:ascii="Arial" w:eastAsia="Arial" w:hAnsi="Arial" w:cs="Arial"/>
                <w:w w:val="103"/>
                <w:sz w:val="19"/>
                <w:szCs w:val="19"/>
              </w:rPr>
              <w:t xml:space="preserve">- </w:t>
            </w:r>
            <w:r>
              <w:rPr>
                <w:rFonts w:ascii="Arial" w:eastAsia="Arial" w:hAnsi="Arial" w:cs="Arial"/>
                <w:spacing w:val="3"/>
                <w:w w:val="103"/>
                <w:sz w:val="19"/>
                <w:szCs w:val="19"/>
              </w:rPr>
              <w:t>m</w:t>
            </w:r>
            <w:r>
              <w:rPr>
                <w:rFonts w:ascii="Arial" w:eastAsia="Arial" w:hAnsi="Arial" w:cs="Arial"/>
                <w:spacing w:val="2"/>
                <w:w w:val="103"/>
                <w:sz w:val="19"/>
                <w:szCs w:val="19"/>
              </w:rPr>
              <w:t>as</w:t>
            </w:r>
            <w:r>
              <w:rPr>
                <w:rFonts w:ascii="Arial" w:eastAsia="Arial" w:hAnsi="Arial" w:cs="Arial"/>
                <w:w w:val="103"/>
                <w:sz w:val="19"/>
                <w:szCs w:val="19"/>
              </w:rPr>
              <w:t>i</w:t>
            </w:r>
          </w:p>
          <w:p w:rsidR="00090544" w:rsidRDefault="003B17C1">
            <w:pPr>
              <w:tabs>
                <w:tab w:val="left" w:pos="1160"/>
              </w:tabs>
              <w:spacing w:before="1" w:line="252" w:lineRule="auto"/>
              <w:ind w:left="1180" w:right="70" w:hanging="360"/>
              <w:jc w:val="both"/>
              <w:rPr>
                <w:rFonts w:ascii="Arial" w:eastAsia="Arial" w:hAnsi="Arial" w:cs="Arial"/>
                <w:sz w:val="19"/>
                <w:szCs w:val="19"/>
              </w:rPr>
            </w:pPr>
            <w:r>
              <w:rPr>
                <w:w w:val="162"/>
                <w:sz w:val="19"/>
                <w:szCs w:val="19"/>
              </w:rPr>
              <w:t>ü</w:t>
            </w:r>
            <w:r>
              <w:rPr>
                <w:sz w:val="19"/>
                <w:szCs w:val="19"/>
              </w:rPr>
              <w:tab/>
            </w:r>
            <w:r>
              <w:rPr>
                <w:rFonts w:ascii="Arial" w:eastAsia="Arial" w:hAnsi="Arial" w:cs="Arial"/>
                <w:spacing w:val="2"/>
                <w:sz w:val="19"/>
                <w:szCs w:val="19"/>
              </w:rPr>
              <w:t>Ke</w:t>
            </w:r>
            <w:r>
              <w:rPr>
                <w:rFonts w:ascii="Arial" w:eastAsia="Arial" w:hAnsi="Arial" w:cs="Arial"/>
                <w:spacing w:val="3"/>
                <w:sz w:val="19"/>
                <w:szCs w:val="19"/>
              </w:rPr>
              <w:t>m</w:t>
            </w:r>
            <w:r>
              <w:rPr>
                <w:rFonts w:ascii="Arial" w:eastAsia="Arial" w:hAnsi="Arial" w:cs="Arial"/>
                <w:spacing w:val="2"/>
                <w:sz w:val="19"/>
                <w:szCs w:val="19"/>
              </w:rPr>
              <w:t>a</w:t>
            </w:r>
            <w:r>
              <w:rPr>
                <w:rFonts w:ascii="Arial" w:eastAsia="Arial" w:hAnsi="Arial" w:cs="Arial"/>
                <w:spacing w:val="3"/>
                <w:sz w:val="19"/>
                <w:szCs w:val="19"/>
              </w:rPr>
              <w:t>m</w:t>
            </w:r>
            <w:r>
              <w:rPr>
                <w:rFonts w:ascii="Arial" w:eastAsia="Arial" w:hAnsi="Arial" w:cs="Arial"/>
                <w:spacing w:val="2"/>
                <w:sz w:val="19"/>
                <w:szCs w:val="19"/>
              </w:rPr>
              <w:t>pua</w:t>
            </w:r>
            <w:r>
              <w:rPr>
                <w:rFonts w:ascii="Arial" w:eastAsia="Arial" w:hAnsi="Arial" w:cs="Arial"/>
                <w:sz w:val="19"/>
                <w:szCs w:val="19"/>
              </w:rPr>
              <w:t xml:space="preserve">n </w:t>
            </w:r>
            <w:r>
              <w:rPr>
                <w:rFonts w:ascii="Arial" w:eastAsia="Arial" w:hAnsi="Arial" w:cs="Arial"/>
                <w:spacing w:val="40"/>
                <w:sz w:val="19"/>
                <w:szCs w:val="19"/>
              </w:rPr>
              <w:t xml:space="preserve"> </w:t>
            </w:r>
            <w:r>
              <w:rPr>
                <w:rFonts w:ascii="Arial" w:eastAsia="Arial" w:hAnsi="Arial" w:cs="Arial"/>
                <w:spacing w:val="3"/>
                <w:sz w:val="19"/>
                <w:szCs w:val="19"/>
              </w:rPr>
              <w:t>m</w:t>
            </w:r>
            <w:r>
              <w:rPr>
                <w:rFonts w:ascii="Arial" w:eastAsia="Arial" w:hAnsi="Arial" w:cs="Arial"/>
                <w:spacing w:val="2"/>
                <w:sz w:val="19"/>
                <w:szCs w:val="19"/>
              </w:rPr>
              <w:t>engana</w:t>
            </w:r>
            <w:r>
              <w:rPr>
                <w:rFonts w:ascii="Arial" w:eastAsia="Arial" w:hAnsi="Arial" w:cs="Arial"/>
                <w:spacing w:val="1"/>
                <w:sz w:val="19"/>
                <w:szCs w:val="19"/>
              </w:rPr>
              <w:t>li</w:t>
            </w:r>
            <w:r>
              <w:rPr>
                <w:rFonts w:ascii="Arial" w:eastAsia="Arial" w:hAnsi="Arial" w:cs="Arial"/>
                <w:spacing w:val="2"/>
                <w:sz w:val="19"/>
                <w:szCs w:val="19"/>
              </w:rPr>
              <w:t>s</w:t>
            </w:r>
            <w:r>
              <w:rPr>
                <w:rFonts w:ascii="Arial" w:eastAsia="Arial" w:hAnsi="Arial" w:cs="Arial"/>
                <w:spacing w:val="1"/>
                <w:sz w:val="19"/>
                <w:szCs w:val="19"/>
              </w:rPr>
              <w:t>i</w:t>
            </w:r>
            <w:r>
              <w:rPr>
                <w:rFonts w:ascii="Arial" w:eastAsia="Arial" w:hAnsi="Arial" w:cs="Arial"/>
                <w:sz w:val="19"/>
                <w:szCs w:val="19"/>
              </w:rPr>
              <w:t xml:space="preserve">s </w:t>
            </w:r>
            <w:r>
              <w:rPr>
                <w:rFonts w:ascii="Arial" w:eastAsia="Arial" w:hAnsi="Arial" w:cs="Arial"/>
                <w:spacing w:val="40"/>
                <w:sz w:val="19"/>
                <w:szCs w:val="19"/>
              </w:rPr>
              <w:t xml:space="preserve"> </w:t>
            </w:r>
            <w:r>
              <w:rPr>
                <w:rFonts w:ascii="Arial" w:eastAsia="Arial" w:hAnsi="Arial" w:cs="Arial"/>
                <w:spacing w:val="2"/>
                <w:sz w:val="19"/>
                <w:szCs w:val="19"/>
              </w:rPr>
              <w:t>da</w:t>
            </w:r>
            <w:r>
              <w:rPr>
                <w:rFonts w:ascii="Arial" w:eastAsia="Arial" w:hAnsi="Arial" w:cs="Arial"/>
                <w:sz w:val="19"/>
                <w:szCs w:val="19"/>
              </w:rPr>
              <w:t xml:space="preserve">n </w:t>
            </w:r>
            <w:r>
              <w:rPr>
                <w:rFonts w:ascii="Arial" w:eastAsia="Arial" w:hAnsi="Arial" w:cs="Arial"/>
                <w:spacing w:val="17"/>
                <w:sz w:val="19"/>
                <w:szCs w:val="19"/>
              </w:rPr>
              <w:t xml:space="preserve"> </w:t>
            </w:r>
            <w:r>
              <w:rPr>
                <w:rFonts w:ascii="Arial" w:eastAsia="Arial" w:hAnsi="Arial" w:cs="Arial"/>
                <w:spacing w:val="3"/>
                <w:w w:val="103"/>
                <w:sz w:val="19"/>
                <w:szCs w:val="19"/>
              </w:rPr>
              <w:t>m</w:t>
            </w:r>
            <w:r>
              <w:rPr>
                <w:rFonts w:ascii="Arial" w:eastAsia="Arial" w:hAnsi="Arial" w:cs="Arial"/>
                <w:spacing w:val="2"/>
                <w:w w:val="103"/>
                <w:sz w:val="19"/>
                <w:szCs w:val="19"/>
              </w:rPr>
              <w:t>ens</w:t>
            </w:r>
            <w:r>
              <w:rPr>
                <w:rFonts w:ascii="Arial" w:eastAsia="Arial" w:hAnsi="Arial" w:cs="Arial"/>
                <w:spacing w:val="1"/>
                <w:w w:val="103"/>
                <w:sz w:val="19"/>
                <w:szCs w:val="19"/>
              </w:rPr>
              <w:t>i</w:t>
            </w:r>
            <w:r>
              <w:rPr>
                <w:rFonts w:ascii="Arial" w:eastAsia="Arial" w:hAnsi="Arial" w:cs="Arial"/>
                <w:spacing w:val="3"/>
                <w:w w:val="103"/>
                <w:sz w:val="19"/>
                <w:szCs w:val="19"/>
              </w:rPr>
              <w:t>n</w:t>
            </w:r>
            <w:r>
              <w:rPr>
                <w:rFonts w:ascii="Arial" w:eastAsia="Arial" w:hAnsi="Arial" w:cs="Arial"/>
                <w:w w:val="103"/>
                <w:sz w:val="19"/>
                <w:szCs w:val="19"/>
              </w:rPr>
              <w:t xml:space="preserve">- </w:t>
            </w:r>
            <w:r>
              <w:rPr>
                <w:rFonts w:ascii="Arial" w:eastAsia="Arial" w:hAnsi="Arial" w:cs="Arial"/>
                <w:spacing w:val="1"/>
                <w:sz w:val="19"/>
                <w:szCs w:val="19"/>
              </w:rPr>
              <w:t>t</w:t>
            </w:r>
            <w:r>
              <w:rPr>
                <w:rFonts w:ascii="Arial" w:eastAsia="Arial" w:hAnsi="Arial" w:cs="Arial"/>
                <w:spacing w:val="2"/>
                <w:sz w:val="19"/>
                <w:szCs w:val="19"/>
              </w:rPr>
              <w:t>es</w:t>
            </w:r>
            <w:r>
              <w:rPr>
                <w:rFonts w:ascii="Arial" w:eastAsia="Arial" w:hAnsi="Arial" w:cs="Arial"/>
                <w:sz w:val="19"/>
                <w:szCs w:val="19"/>
              </w:rPr>
              <w:t>a</w:t>
            </w:r>
            <w:r>
              <w:rPr>
                <w:rFonts w:ascii="Arial" w:eastAsia="Arial" w:hAnsi="Arial" w:cs="Arial"/>
                <w:spacing w:val="16"/>
                <w:sz w:val="19"/>
                <w:szCs w:val="19"/>
              </w:rPr>
              <w:t xml:space="preserve"> </w:t>
            </w:r>
            <w:r>
              <w:rPr>
                <w:rFonts w:ascii="Arial" w:eastAsia="Arial" w:hAnsi="Arial" w:cs="Arial"/>
                <w:spacing w:val="2"/>
                <w:sz w:val="19"/>
                <w:szCs w:val="19"/>
              </w:rPr>
              <w:t>se</w:t>
            </w:r>
            <w:r>
              <w:rPr>
                <w:rFonts w:ascii="Arial" w:eastAsia="Arial" w:hAnsi="Arial" w:cs="Arial"/>
                <w:spacing w:val="1"/>
                <w:sz w:val="19"/>
                <w:szCs w:val="19"/>
              </w:rPr>
              <w:t>rt</w:t>
            </w:r>
            <w:r>
              <w:rPr>
                <w:rFonts w:ascii="Arial" w:eastAsia="Arial" w:hAnsi="Arial" w:cs="Arial"/>
                <w:sz w:val="19"/>
                <w:szCs w:val="19"/>
              </w:rPr>
              <w:t>a</w:t>
            </w:r>
            <w:r>
              <w:rPr>
                <w:rFonts w:ascii="Arial" w:eastAsia="Arial" w:hAnsi="Arial" w:cs="Arial"/>
                <w:spacing w:val="18"/>
                <w:sz w:val="19"/>
                <w:szCs w:val="19"/>
              </w:rPr>
              <w:t xml:space="preserve"> </w:t>
            </w:r>
            <w:r>
              <w:rPr>
                <w:rFonts w:ascii="Arial" w:eastAsia="Arial" w:hAnsi="Arial" w:cs="Arial"/>
                <w:spacing w:val="3"/>
                <w:sz w:val="19"/>
                <w:szCs w:val="19"/>
              </w:rPr>
              <w:t>m</w:t>
            </w:r>
            <w:r>
              <w:rPr>
                <w:rFonts w:ascii="Arial" w:eastAsia="Arial" w:hAnsi="Arial" w:cs="Arial"/>
                <w:spacing w:val="2"/>
                <w:sz w:val="19"/>
                <w:szCs w:val="19"/>
              </w:rPr>
              <w:t>e</w:t>
            </w:r>
            <w:r>
              <w:rPr>
                <w:rFonts w:ascii="Arial" w:eastAsia="Arial" w:hAnsi="Arial" w:cs="Arial"/>
                <w:spacing w:val="1"/>
                <w:sz w:val="19"/>
                <w:szCs w:val="19"/>
              </w:rPr>
              <w:t>r</w:t>
            </w:r>
            <w:r>
              <w:rPr>
                <w:rFonts w:ascii="Arial" w:eastAsia="Arial" w:hAnsi="Arial" w:cs="Arial"/>
                <w:spacing w:val="2"/>
                <w:sz w:val="19"/>
                <w:szCs w:val="19"/>
              </w:rPr>
              <w:t>u</w:t>
            </w:r>
            <w:r>
              <w:rPr>
                <w:rFonts w:ascii="Arial" w:eastAsia="Arial" w:hAnsi="Arial" w:cs="Arial"/>
                <w:spacing w:val="3"/>
                <w:sz w:val="19"/>
                <w:szCs w:val="19"/>
              </w:rPr>
              <w:t>m</w:t>
            </w:r>
            <w:r>
              <w:rPr>
                <w:rFonts w:ascii="Arial" w:eastAsia="Arial" w:hAnsi="Arial" w:cs="Arial"/>
                <w:spacing w:val="2"/>
                <w:sz w:val="19"/>
                <w:szCs w:val="19"/>
              </w:rPr>
              <w:t>uska</w:t>
            </w:r>
            <w:r>
              <w:rPr>
                <w:rFonts w:ascii="Arial" w:eastAsia="Arial" w:hAnsi="Arial" w:cs="Arial"/>
                <w:sz w:val="19"/>
                <w:szCs w:val="19"/>
              </w:rPr>
              <w:t>n</w:t>
            </w:r>
            <w:r>
              <w:rPr>
                <w:rFonts w:ascii="Arial" w:eastAsia="Arial" w:hAnsi="Arial" w:cs="Arial"/>
                <w:spacing w:val="38"/>
                <w:sz w:val="19"/>
                <w:szCs w:val="19"/>
              </w:rPr>
              <w:t xml:space="preserve"> </w:t>
            </w:r>
            <w:r>
              <w:rPr>
                <w:rFonts w:ascii="Arial" w:eastAsia="Arial" w:hAnsi="Arial" w:cs="Arial"/>
                <w:spacing w:val="2"/>
                <w:w w:val="103"/>
                <w:sz w:val="19"/>
                <w:szCs w:val="19"/>
              </w:rPr>
              <w:t>kes</w:t>
            </w:r>
            <w:r>
              <w:rPr>
                <w:rFonts w:ascii="Arial" w:eastAsia="Arial" w:hAnsi="Arial" w:cs="Arial"/>
                <w:spacing w:val="1"/>
                <w:w w:val="103"/>
                <w:sz w:val="19"/>
                <w:szCs w:val="19"/>
              </w:rPr>
              <w:t>i</w:t>
            </w:r>
            <w:r>
              <w:rPr>
                <w:rFonts w:ascii="Arial" w:eastAsia="Arial" w:hAnsi="Arial" w:cs="Arial"/>
                <w:spacing w:val="3"/>
                <w:w w:val="103"/>
                <w:sz w:val="19"/>
                <w:szCs w:val="19"/>
              </w:rPr>
              <w:t>m</w:t>
            </w:r>
            <w:r>
              <w:rPr>
                <w:rFonts w:ascii="Arial" w:eastAsia="Arial" w:hAnsi="Arial" w:cs="Arial"/>
                <w:spacing w:val="2"/>
                <w:w w:val="103"/>
                <w:sz w:val="19"/>
                <w:szCs w:val="19"/>
              </w:rPr>
              <w:t>pu</w:t>
            </w:r>
            <w:r>
              <w:rPr>
                <w:rFonts w:ascii="Arial" w:eastAsia="Arial" w:hAnsi="Arial" w:cs="Arial"/>
                <w:spacing w:val="1"/>
                <w:w w:val="103"/>
                <w:sz w:val="19"/>
                <w:szCs w:val="19"/>
              </w:rPr>
              <w:t>l</w:t>
            </w:r>
            <w:r>
              <w:rPr>
                <w:rFonts w:ascii="Arial" w:eastAsia="Arial" w:hAnsi="Arial" w:cs="Arial"/>
                <w:spacing w:val="2"/>
                <w:w w:val="103"/>
                <w:sz w:val="19"/>
                <w:szCs w:val="19"/>
              </w:rPr>
              <w:t>a</w:t>
            </w:r>
            <w:r>
              <w:rPr>
                <w:rFonts w:ascii="Arial" w:eastAsia="Arial" w:hAnsi="Arial" w:cs="Arial"/>
                <w:w w:val="103"/>
                <w:sz w:val="19"/>
                <w:szCs w:val="19"/>
              </w:rPr>
              <w:t>n</w:t>
            </w:r>
          </w:p>
        </w:tc>
        <w:tc>
          <w:tcPr>
            <w:tcW w:w="1118" w:type="dxa"/>
            <w:tcBorders>
              <w:top w:val="single" w:sz="5" w:space="0" w:color="000000"/>
              <w:left w:val="single" w:sz="5" w:space="0" w:color="000000"/>
              <w:bottom w:val="single" w:sz="5" w:space="0" w:color="000000"/>
              <w:right w:val="single" w:sz="5" w:space="0" w:color="000000"/>
            </w:tcBorders>
          </w:tcPr>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before="4" w:line="260" w:lineRule="exact"/>
              <w:rPr>
                <w:sz w:val="26"/>
                <w:szCs w:val="26"/>
              </w:rPr>
            </w:pPr>
          </w:p>
          <w:p w:rsidR="00090544" w:rsidRDefault="003B17C1">
            <w:pPr>
              <w:ind w:left="271"/>
              <w:rPr>
                <w:rFonts w:ascii="Arial" w:eastAsia="Arial" w:hAnsi="Arial" w:cs="Arial"/>
                <w:sz w:val="19"/>
                <w:szCs w:val="19"/>
              </w:rPr>
            </w:pPr>
            <w:r>
              <w:rPr>
                <w:rFonts w:ascii="Arial" w:eastAsia="Arial" w:hAnsi="Arial" w:cs="Arial"/>
                <w:spacing w:val="2"/>
                <w:sz w:val="19"/>
                <w:szCs w:val="19"/>
              </w:rPr>
              <w:t>5</w:t>
            </w:r>
            <w:r>
              <w:rPr>
                <w:rFonts w:ascii="Arial" w:eastAsia="Arial" w:hAnsi="Arial" w:cs="Arial"/>
                <w:sz w:val="19"/>
                <w:szCs w:val="19"/>
              </w:rPr>
              <w:t>0</w:t>
            </w:r>
            <w:r>
              <w:rPr>
                <w:rFonts w:ascii="Arial" w:eastAsia="Arial" w:hAnsi="Arial" w:cs="Arial"/>
                <w:spacing w:val="11"/>
                <w:sz w:val="19"/>
                <w:szCs w:val="19"/>
              </w:rPr>
              <w:t xml:space="preserve"> </w:t>
            </w:r>
            <w:r>
              <w:rPr>
                <w:rFonts w:ascii="Arial" w:eastAsia="Arial" w:hAnsi="Arial" w:cs="Arial"/>
                <w:w w:val="103"/>
                <w:sz w:val="19"/>
                <w:szCs w:val="19"/>
              </w:rPr>
              <w:t>%</w:t>
            </w:r>
          </w:p>
        </w:tc>
        <w:tc>
          <w:tcPr>
            <w:tcW w:w="1080" w:type="dxa"/>
            <w:tcBorders>
              <w:top w:val="single" w:sz="5" w:space="0" w:color="000000"/>
              <w:left w:val="single" w:sz="5" w:space="0" w:color="000000"/>
              <w:bottom w:val="single" w:sz="5" w:space="0" w:color="000000"/>
              <w:right w:val="single" w:sz="5" w:space="0" w:color="000000"/>
            </w:tcBorders>
          </w:tcPr>
          <w:p w:rsidR="00090544" w:rsidRDefault="00090544"/>
        </w:tc>
        <w:tc>
          <w:tcPr>
            <w:tcW w:w="1109" w:type="dxa"/>
            <w:tcBorders>
              <w:top w:val="single" w:sz="5" w:space="0" w:color="000000"/>
              <w:left w:val="single" w:sz="5" w:space="0" w:color="000000"/>
              <w:bottom w:val="single" w:sz="5" w:space="0" w:color="000000"/>
              <w:right w:val="single" w:sz="5" w:space="0" w:color="000000"/>
            </w:tcBorders>
          </w:tcPr>
          <w:p w:rsidR="00090544" w:rsidRDefault="00090544"/>
        </w:tc>
      </w:tr>
      <w:tr w:rsidR="00090544">
        <w:trPr>
          <w:trHeight w:hRule="exact" w:val="504"/>
        </w:trPr>
        <w:tc>
          <w:tcPr>
            <w:tcW w:w="653" w:type="dxa"/>
            <w:tcBorders>
              <w:top w:val="single" w:sz="5" w:space="0" w:color="000000"/>
              <w:left w:val="single" w:sz="5" w:space="0" w:color="000000"/>
              <w:bottom w:val="single" w:sz="5" w:space="0" w:color="000000"/>
              <w:right w:val="single" w:sz="5" w:space="0" w:color="000000"/>
            </w:tcBorders>
          </w:tcPr>
          <w:p w:rsidR="00090544" w:rsidRDefault="00090544"/>
        </w:tc>
        <w:tc>
          <w:tcPr>
            <w:tcW w:w="4973" w:type="dxa"/>
            <w:tcBorders>
              <w:top w:val="single" w:sz="5" w:space="0" w:color="000000"/>
              <w:left w:val="single" w:sz="5" w:space="0" w:color="000000"/>
              <w:bottom w:val="single" w:sz="5" w:space="0" w:color="000000"/>
              <w:right w:val="single" w:sz="5" w:space="0" w:color="000000"/>
            </w:tcBorders>
          </w:tcPr>
          <w:p w:rsidR="00090544" w:rsidRDefault="003B17C1">
            <w:pPr>
              <w:spacing w:before="3" w:line="268" w:lineRule="auto"/>
              <w:ind w:left="100" w:right="70"/>
              <w:rPr>
                <w:rFonts w:ascii="Arial" w:eastAsia="Arial" w:hAnsi="Arial" w:cs="Arial"/>
                <w:sz w:val="19"/>
                <w:szCs w:val="19"/>
              </w:rPr>
            </w:pPr>
            <w:r>
              <w:rPr>
                <w:rFonts w:ascii="Arial" w:eastAsia="Arial" w:hAnsi="Arial" w:cs="Arial"/>
                <w:b/>
                <w:spacing w:val="2"/>
                <w:sz w:val="19"/>
                <w:szCs w:val="19"/>
              </w:rPr>
              <w:t>Pena</w:t>
            </w:r>
            <w:r>
              <w:rPr>
                <w:rFonts w:ascii="Arial" w:eastAsia="Arial" w:hAnsi="Arial" w:cs="Arial"/>
                <w:b/>
                <w:spacing w:val="3"/>
                <w:sz w:val="19"/>
                <w:szCs w:val="19"/>
              </w:rPr>
              <w:t>m</w:t>
            </w:r>
            <w:r>
              <w:rPr>
                <w:rFonts w:ascii="Arial" w:eastAsia="Arial" w:hAnsi="Arial" w:cs="Arial"/>
                <w:b/>
                <w:spacing w:val="2"/>
                <w:sz w:val="19"/>
                <w:szCs w:val="19"/>
              </w:rPr>
              <w:t>p</w:t>
            </w:r>
            <w:r>
              <w:rPr>
                <w:rFonts w:ascii="Arial" w:eastAsia="Arial" w:hAnsi="Arial" w:cs="Arial"/>
                <w:b/>
                <w:spacing w:val="1"/>
                <w:sz w:val="19"/>
                <w:szCs w:val="19"/>
              </w:rPr>
              <w:t>il</w:t>
            </w:r>
            <w:r>
              <w:rPr>
                <w:rFonts w:ascii="Arial" w:eastAsia="Arial" w:hAnsi="Arial" w:cs="Arial"/>
                <w:b/>
                <w:spacing w:val="2"/>
                <w:sz w:val="19"/>
                <w:szCs w:val="19"/>
              </w:rPr>
              <w:t>a</w:t>
            </w:r>
            <w:r>
              <w:rPr>
                <w:rFonts w:ascii="Arial" w:eastAsia="Arial" w:hAnsi="Arial" w:cs="Arial"/>
                <w:b/>
                <w:sz w:val="19"/>
                <w:szCs w:val="19"/>
              </w:rPr>
              <w:t xml:space="preserve">n  </w:t>
            </w:r>
            <w:r>
              <w:rPr>
                <w:rFonts w:ascii="Arial" w:eastAsia="Arial" w:hAnsi="Arial" w:cs="Arial"/>
                <w:b/>
                <w:spacing w:val="18"/>
                <w:sz w:val="19"/>
                <w:szCs w:val="19"/>
              </w:rPr>
              <w:t xml:space="preserve"> </w:t>
            </w:r>
            <w:r>
              <w:rPr>
                <w:rFonts w:ascii="Arial" w:eastAsia="Arial" w:hAnsi="Arial" w:cs="Arial"/>
                <w:b/>
                <w:sz w:val="19"/>
                <w:szCs w:val="19"/>
              </w:rPr>
              <w:t xml:space="preserve">/ </w:t>
            </w:r>
            <w:r>
              <w:rPr>
                <w:rFonts w:ascii="Arial" w:eastAsia="Arial" w:hAnsi="Arial" w:cs="Arial"/>
                <w:b/>
                <w:spacing w:val="39"/>
                <w:sz w:val="19"/>
                <w:szCs w:val="19"/>
              </w:rPr>
              <w:t xml:space="preserve"> </w:t>
            </w:r>
            <w:r>
              <w:rPr>
                <w:rFonts w:ascii="Arial" w:eastAsia="Arial" w:hAnsi="Arial" w:cs="Arial"/>
                <w:b/>
                <w:spacing w:val="2"/>
                <w:sz w:val="19"/>
                <w:szCs w:val="19"/>
              </w:rPr>
              <w:t>Penya</w:t>
            </w:r>
            <w:r>
              <w:rPr>
                <w:rFonts w:ascii="Arial" w:eastAsia="Arial" w:hAnsi="Arial" w:cs="Arial"/>
                <w:b/>
                <w:spacing w:val="3"/>
                <w:sz w:val="19"/>
                <w:szCs w:val="19"/>
              </w:rPr>
              <w:t>m</w:t>
            </w:r>
            <w:r>
              <w:rPr>
                <w:rFonts w:ascii="Arial" w:eastAsia="Arial" w:hAnsi="Arial" w:cs="Arial"/>
                <w:b/>
                <w:spacing w:val="2"/>
                <w:sz w:val="19"/>
                <w:szCs w:val="19"/>
              </w:rPr>
              <w:t>pa</w:t>
            </w:r>
            <w:r>
              <w:rPr>
                <w:rFonts w:ascii="Arial" w:eastAsia="Arial" w:hAnsi="Arial" w:cs="Arial"/>
                <w:b/>
                <w:spacing w:val="1"/>
                <w:sz w:val="19"/>
                <w:szCs w:val="19"/>
              </w:rPr>
              <w:t>i</w:t>
            </w:r>
            <w:r>
              <w:rPr>
                <w:rFonts w:ascii="Arial" w:eastAsia="Arial" w:hAnsi="Arial" w:cs="Arial"/>
                <w:b/>
                <w:spacing w:val="2"/>
                <w:sz w:val="19"/>
                <w:szCs w:val="19"/>
              </w:rPr>
              <w:t>an</w:t>
            </w:r>
            <w:r>
              <w:rPr>
                <w:rFonts w:ascii="Arial" w:eastAsia="Arial" w:hAnsi="Arial" w:cs="Arial"/>
                <w:sz w:val="19"/>
                <w:szCs w:val="19"/>
              </w:rPr>
              <w:t xml:space="preserve">:  </w:t>
            </w:r>
            <w:r>
              <w:rPr>
                <w:rFonts w:ascii="Arial" w:eastAsia="Arial" w:hAnsi="Arial" w:cs="Arial"/>
                <w:spacing w:val="23"/>
                <w:sz w:val="19"/>
                <w:szCs w:val="19"/>
              </w:rPr>
              <w:t xml:space="preserve"> </w:t>
            </w:r>
            <w:r>
              <w:rPr>
                <w:rFonts w:ascii="Arial" w:eastAsia="Arial" w:hAnsi="Arial" w:cs="Arial"/>
                <w:spacing w:val="2"/>
                <w:sz w:val="19"/>
                <w:szCs w:val="19"/>
              </w:rPr>
              <w:t>ke</w:t>
            </w:r>
            <w:r>
              <w:rPr>
                <w:rFonts w:ascii="Arial" w:eastAsia="Arial" w:hAnsi="Arial" w:cs="Arial"/>
                <w:spacing w:val="3"/>
                <w:sz w:val="19"/>
                <w:szCs w:val="19"/>
              </w:rPr>
              <w:t>m</w:t>
            </w:r>
            <w:r>
              <w:rPr>
                <w:rFonts w:ascii="Arial" w:eastAsia="Arial" w:hAnsi="Arial" w:cs="Arial"/>
                <w:spacing w:val="2"/>
                <w:sz w:val="19"/>
                <w:szCs w:val="19"/>
              </w:rPr>
              <w:t>a</w:t>
            </w:r>
            <w:r>
              <w:rPr>
                <w:rFonts w:ascii="Arial" w:eastAsia="Arial" w:hAnsi="Arial" w:cs="Arial"/>
                <w:spacing w:val="3"/>
                <w:sz w:val="19"/>
                <w:szCs w:val="19"/>
              </w:rPr>
              <w:t>m</w:t>
            </w:r>
            <w:r>
              <w:rPr>
                <w:rFonts w:ascii="Arial" w:eastAsia="Arial" w:hAnsi="Arial" w:cs="Arial"/>
                <w:spacing w:val="2"/>
                <w:sz w:val="19"/>
                <w:szCs w:val="19"/>
              </w:rPr>
              <w:t>pua</w:t>
            </w:r>
            <w:r>
              <w:rPr>
                <w:rFonts w:ascii="Arial" w:eastAsia="Arial" w:hAnsi="Arial" w:cs="Arial"/>
                <w:sz w:val="19"/>
                <w:szCs w:val="19"/>
              </w:rPr>
              <w:t xml:space="preserve">n  </w:t>
            </w:r>
            <w:r>
              <w:rPr>
                <w:rFonts w:ascii="Arial" w:eastAsia="Arial" w:hAnsi="Arial" w:cs="Arial"/>
                <w:spacing w:val="17"/>
                <w:sz w:val="19"/>
                <w:szCs w:val="19"/>
              </w:rPr>
              <w:t xml:space="preserve"> </w:t>
            </w:r>
            <w:r>
              <w:rPr>
                <w:rFonts w:ascii="Arial" w:eastAsia="Arial" w:hAnsi="Arial" w:cs="Arial"/>
                <w:spacing w:val="3"/>
                <w:w w:val="103"/>
                <w:sz w:val="19"/>
                <w:szCs w:val="19"/>
              </w:rPr>
              <w:t>m</w:t>
            </w:r>
            <w:r>
              <w:rPr>
                <w:rFonts w:ascii="Arial" w:eastAsia="Arial" w:hAnsi="Arial" w:cs="Arial"/>
                <w:spacing w:val="2"/>
                <w:w w:val="103"/>
                <w:sz w:val="19"/>
                <w:szCs w:val="19"/>
              </w:rPr>
              <w:t>ah</w:t>
            </w:r>
            <w:r>
              <w:rPr>
                <w:rFonts w:ascii="Arial" w:eastAsia="Arial" w:hAnsi="Arial" w:cs="Arial"/>
                <w:spacing w:val="1"/>
                <w:w w:val="103"/>
                <w:sz w:val="19"/>
                <w:szCs w:val="19"/>
              </w:rPr>
              <w:t>a</w:t>
            </w:r>
            <w:r>
              <w:rPr>
                <w:rFonts w:ascii="Arial" w:eastAsia="Arial" w:hAnsi="Arial" w:cs="Arial"/>
                <w:w w:val="103"/>
                <w:sz w:val="19"/>
                <w:szCs w:val="19"/>
              </w:rPr>
              <w:t xml:space="preserve">- </w:t>
            </w:r>
            <w:r>
              <w:rPr>
                <w:rFonts w:ascii="Arial" w:eastAsia="Arial" w:hAnsi="Arial" w:cs="Arial"/>
                <w:spacing w:val="2"/>
                <w:sz w:val="19"/>
                <w:szCs w:val="19"/>
              </w:rPr>
              <w:t>s</w:t>
            </w:r>
            <w:r>
              <w:rPr>
                <w:rFonts w:ascii="Arial" w:eastAsia="Arial" w:hAnsi="Arial" w:cs="Arial"/>
                <w:spacing w:val="1"/>
                <w:sz w:val="19"/>
                <w:szCs w:val="19"/>
              </w:rPr>
              <w:t>i</w:t>
            </w:r>
            <w:r>
              <w:rPr>
                <w:rFonts w:ascii="Arial" w:eastAsia="Arial" w:hAnsi="Arial" w:cs="Arial"/>
                <w:spacing w:val="2"/>
                <w:sz w:val="19"/>
                <w:szCs w:val="19"/>
              </w:rPr>
              <w:t>sw</w:t>
            </w:r>
            <w:r>
              <w:rPr>
                <w:rFonts w:ascii="Arial" w:eastAsia="Arial" w:hAnsi="Arial" w:cs="Arial"/>
                <w:sz w:val="19"/>
                <w:szCs w:val="19"/>
              </w:rPr>
              <w:t xml:space="preserve">a  </w:t>
            </w:r>
            <w:r>
              <w:rPr>
                <w:rFonts w:ascii="Arial" w:eastAsia="Arial" w:hAnsi="Arial" w:cs="Arial"/>
                <w:spacing w:val="31"/>
                <w:sz w:val="19"/>
                <w:szCs w:val="19"/>
              </w:rPr>
              <w:t xml:space="preserve"> </w:t>
            </w:r>
            <w:r>
              <w:rPr>
                <w:rFonts w:ascii="Arial" w:eastAsia="Arial" w:hAnsi="Arial" w:cs="Arial"/>
                <w:spacing w:val="2"/>
                <w:sz w:val="19"/>
                <w:szCs w:val="19"/>
              </w:rPr>
              <w:t>da</w:t>
            </w:r>
            <w:r>
              <w:rPr>
                <w:rFonts w:ascii="Arial" w:eastAsia="Arial" w:hAnsi="Arial" w:cs="Arial"/>
                <w:spacing w:val="1"/>
                <w:sz w:val="19"/>
                <w:szCs w:val="19"/>
              </w:rPr>
              <w:t>l</w:t>
            </w:r>
            <w:r>
              <w:rPr>
                <w:rFonts w:ascii="Arial" w:eastAsia="Arial" w:hAnsi="Arial" w:cs="Arial"/>
                <w:spacing w:val="2"/>
                <w:sz w:val="19"/>
                <w:szCs w:val="19"/>
              </w:rPr>
              <w:t>a</w:t>
            </w:r>
            <w:r>
              <w:rPr>
                <w:rFonts w:ascii="Arial" w:eastAsia="Arial" w:hAnsi="Arial" w:cs="Arial"/>
                <w:sz w:val="19"/>
                <w:szCs w:val="19"/>
              </w:rPr>
              <w:t xml:space="preserve">m  </w:t>
            </w:r>
            <w:r>
              <w:rPr>
                <w:rFonts w:ascii="Arial" w:eastAsia="Arial" w:hAnsi="Arial" w:cs="Arial"/>
                <w:spacing w:val="33"/>
                <w:sz w:val="19"/>
                <w:szCs w:val="19"/>
              </w:rPr>
              <w:t xml:space="preserve"> </w:t>
            </w:r>
            <w:r>
              <w:rPr>
                <w:rFonts w:ascii="Arial" w:eastAsia="Arial" w:hAnsi="Arial" w:cs="Arial"/>
                <w:spacing w:val="3"/>
                <w:sz w:val="19"/>
                <w:szCs w:val="19"/>
              </w:rPr>
              <w:t>m</w:t>
            </w:r>
            <w:r>
              <w:rPr>
                <w:rFonts w:ascii="Arial" w:eastAsia="Arial" w:hAnsi="Arial" w:cs="Arial"/>
                <w:spacing w:val="2"/>
                <w:sz w:val="19"/>
                <w:szCs w:val="19"/>
              </w:rPr>
              <w:t>e</w:t>
            </w:r>
            <w:r>
              <w:rPr>
                <w:rFonts w:ascii="Arial" w:eastAsia="Arial" w:hAnsi="Arial" w:cs="Arial"/>
                <w:spacing w:val="3"/>
                <w:sz w:val="19"/>
                <w:szCs w:val="19"/>
              </w:rPr>
              <w:t>m</w:t>
            </w:r>
            <w:r>
              <w:rPr>
                <w:rFonts w:ascii="Arial" w:eastAsia="Arial" w:hAnsi="Arial" w:cs="Arial"/>
                <w:spacing w:val="2"/>
                <w:sz w:val="19"/>
                <w:szCs w:val="19"/>
              </w:rPr>
              <w:t>p</w:t>
            </w:r>
            <w:r>
              <w:rPr>
                <w:rFonts w:ascii="Arial" w:eastAsia="Arial" w:hAnsi="Arial" w:cs="Arial"/>
                <w:spacing w:val="1"/>
                <w:sz w:val="19"/>
                <w:szCs w:val="19"/>
              </w:rPr>
              <w:t>r</w:t>
            </w:r>
            <w:r>
              <w:rPr>
                <w:rFonts w:ascii="Arial" w:eastAsia="Arial" w:hAnsi="Arial" w:cs="Arial"/>
                <w:spacing w:val="2"/>
                <w:sz w:val="19"/>
                <w:szCs w:val="19"/>
              </w:rPr>
              <w:t>esen</w:t>
            </w:r>
            <w:r>
              <w:rPr>
                <w:rFonts w:ascii="Arial" w:eastAsia="Arial" w:hAnsi="Arial" w:cs="Arial"/>
                <w:spacing w:val="1"/>
                <w:sz w:val="19"/>
                <w:szCs w:val="19"/>
              </w:rPr>
              <w:t>t</w:t>
            </w:r>
            <w:r>
              <w:rPr>
                <w:rFonts w:ascii="Arial" w:eastAsia="Arial" w:hAnsi="Arial" w:cs="Arial"/>
                <w:spacing w:val="2"/>
                <w:sz w:val="19"/>
                <w:szCs w:val="19"/>
              </w:rPr>
              <w:t>as</w:t>
            </w:r>
            <w:r>
              <w:rPr>
                <w:rFonts w:ascii="Arial" w:eastAsia="Arial" w:hAnsi="Arial" w:cs="Arial"/>
                <w:spacing w:val="1"/>
                <w:sz w:val="19"/>
                <w:szCs w:val="19"/>
              </w:rPr>
              <w:t>i</w:t>
            </w:r>
            <w:r>
              <w:rPr>
                <w:rFonts w:ascii="Arial" w:eastAsia="Arial" w:hAnsi="Arial" w:cs="Arial"/>
                <w:spacing w:val="2"/>
                <w:sz w:val="19"/>
                <w:szCs w:val="19"/>
              </w:rPr>
              <w:t>ka</w:t>
            </w:r>
            <w:r>
              <w:rPr>
                <w:rFonts w:ascii="Arial" w:eastAsia="Arial" w:hAnsi="Arial" w:cs="Arial"/>
                <w:sz w:val="19"/>
                <w:szCs w:val="19"/>
              </w:rPr>
              <w:t xml:space="preserve">n   </w:t>
            </w:r>
            <w:r>
              <w:rPr>
                <w:rFonts w:ascii="Arial" w:eastAsia="Arial" w:hAnsi="Arial" w:cs="Arial"/>
                <w:spacing w:val="13"/>
                <w:sz w:val="19"/>
                <w:szCs w:val="19"/>
              </w:rPr>
              <w:t xml:space="preserve"> </w:t>
            </w:r>
            <w:r>
              <w:rPr>
                <w:rFonts w:ascii="Arial" w:eastAsia="Arial" w:hAnsi="Arial" w:cs="Arial"/>
                <w:spacing w:val="2"/>
                <w:sz w:val="19"/>
                <w:szCs w:val="19"/>
              </w:rPr>
              <w:t>Tuga</w:t>
            </w:r>
            <w:r>
              <w:rPr>
                <w:rFonts w:ascii="Arial" w:eastAsia="Arial" w:hAnsi="Arial" w:cs="Arial"/>
                <w:sz w:val="19"/>
                <w:szCs w:val="19"/>
              </w:rPr>
              <w:t xml:space="preserve">s  </w:t>
            </w:r>
            <w:r>
              <w:rPr>
                <w:rFonts w:ascii="Arial" w:eastAsia="Arial" w:hAnsi="Arial" w:cs="Arial"/>
                <w:spacing w:val="33"/>
                <w:sz w:val="19"/>
                <w:szCs w:val="19"/>
              </w:rPr>
              <w:t xml:space="preserve"> </w:t>
            </w:r>
            <w:r>
              <w:rPr>
                <w:rFonts w:ascii="Arial" w:eastAsia="Arial" w:hAnsi="Arial" w:cs="Arial"/>
                <w:spacing w:val="2"/>
                <w:w w:val="103"/>
                <w:sz w:val="19"/>
                <w:szCs w:val="19"/>
              </w:rPr>
              <w:t>Akh</w:t>
            </w:r>
            <w:r>
              <w:rPr>
                <w:rFonts w:ascii="Arial" w:eastAsia="Arial" w:hAnsi="Arial" w:cs="Arial"/>
                <w:spacing w:val="1"/>
                <w:w w:val="103"/>
                <w:sz w:val="19"/>
                <w:szCs w:val="19"/>
              </w:rPr>
              <w:t>ir</w:t>
            </w:r>
            <w:r>
              <w:rPr>
                <w:rFonts w:ascii="Arial" w:eastAsia="Arial" w:hAnsi="Arial" w:cs="Arial"/>
                <w:spacing w:val="2"/>
                <w:w w:val="103"/>
                <w:sz w:val="19"/>
                <w:szCs w:val="19"/>
              </w:rPr>
              <w:t>ny</w:t>
            </w:r>
            <w:r>
              <w:rPr>
                <w:rFonts w:ascii="Arial" w:eastAsia="Arial" w:hAnsi="Arial" w:cs="Arial"/>
                <w:w w:val="103"/>
                <w:sz w:val="19"/>
                <w:szCs w:val="19"/>
              </w:rPr>
              <w:t>a</w:t>
            </w:r>
          </w:p>
        </w:tc>
        <w:tc>
          <w:tcPr>
            <w:tcW w:w="1118" w:type="dxa"/>
            <w:tcBorders>
              <w:top w:val="single" w:sz="5" w:space="0" w:color="000000"/>
              <w:left w:val="single" w:sz="5" w:space="0" w:color="000000"/>
              <w:bottom w:val="single" w:sz="5" w:space="0" w:color="000000"/>
              <w:right w:val="single" w:sz="5" w:space="0" w:color="000000"/>
            </w:tcBorders>
          </w:tcPr>
          <w:p w:rsidR="00090544" w:rsidRDefault="00090544"/>
        </w:tc>
        <w:tc>
          <w:tcPr>
            <w:tcW w:w="1080" w:type="dxa"/>
            <w:tcBorders>
              <w:top w:val="single" w:sz="5" w:space="0" w:color="000000"/>
              <w:left w:val="single" w:sz="5" w:space="0" w:color="000000"/>
              <w:bottom w:val="single" w:sz="5" w:space="0" w:color="000000"/>
              <w:right w:val="single" w:sz="5" w:space="0" w:color="000000"/>
            </w:tcBorders>
          </w:tcPr>
          <w:p w:rsidR="00090544" w:rsidRDefault="00090544"/>
        </w:tc>
        <w:tc>
          <w:tcPr>
            <w:tcW w:w="1109" w:type="dxa"/>
            <w:tcBorders>
              <w:top w:val="single" w:sz="5" w:space="0" w:color="000000"/>
              <w:left w:val="single" w:sz="5" w:space="0" w:color="000000"/>
              <w:bottom w:val="single" w:sz="5" w:space="0" w:color="000000"/>
              <w:right w:val="single" w:sz="5" w:space="0" w:color="000000"/>
            </w:tcBorders>
          </w:tcPr>
          <w:p w:rsidR="00090544" w:rsidRDefault="00090544"/>
        </w:tc>
      </w:tr>
    </w:tbl>
    <w:p w:rsidR="00090544" w:rsidRDefault="00B143BB">
      <w:pPr>
        <w:spacing w:before="4" w:line="100" w:lineRule="exact"/>
        <w:rPr>
          <w:sz w:val="10"/>
          <w:szCs w:val="10"/>
        </w:rPr>
      </w:pPr>
      <w:r>
        <w:pict>
          <v:group id="_x0000_s1038" style="position:absolute;margin-left:70.55pt;margin-top:712.2pt;width:454.3pt;height:0;z-index:-1419;mso-position-horizontal-relative:page;mso-position-vertical-relative:page" coordorigin="1411,14244" coordsize="9086,0">
            <v:shape id="_x0000_s1039" style="position:absolute;left:1411;top:14244;width:9086;height:0" coordorigin="1411,14244" coordsize="9086,0" path="m1411,14244r9087,e" filled="f" strokeweight=".82pt">
              <v:path arrowok="t"/>
            </v:shape>
            <w10:wrap anchorx="page" anchory="page"/>
          </v:group>
        </w:pict>
      </w:r>
      <w:r>
        <w:pict>
          <v:group id="_x0000_s1036" style="position:absolute;margin-left:70.55pt;margin-top:604.9pt;width:454.3pt;height:0;z-index:-1420;mso-position-horizontal-relative:page;mso-position-vertical-relative:page" coordorigin="1411,12098" coordsize="9086,0">
            <v:shape id="_x0000_s1037" style="position:absolute;left:1411;top:12098;width:9086;height:0" coordorigin="1411,12098" coordsize="9086,0" path="m1411,12098r9087,e" filled="f" strokeweight=".82pt">
              <v:path arrowok="t"/>
            </v:shape>
            <w10:wrap anchorx="page" anchory="page"/>
          </v:group>
        </w:pict>
      </w:r>
      <w:r>
        <w:pict>
          <v:group id="_x0000_s1033" style="position:absolute;margin-left:70.15pt;margin-top:509.95pt;width:455.15pt;height:2.25pt;z-index:-1421;mso-position-horizontal-relative:page;mso-position-vertical-relative:page" coordorigin="1403,10199" coordsize="9103,45">
            <v:shape id="_x0000_s1035" style="position:absolute;left:1411;top:10236;width:9086;height:0" coordorigin="1411,10236" coordsize="9086,0" path="m1411,10236r9087,e" filled="f" strokeweight=".82pt">
              <v:path arrowok="t"/>
            </v:shape>
            <v:shape id="_x0000_s1034" style="position:absolute;left:1411;top:10207;width:9086;height:0" coordorigin="1411,10207" coordsize="9086,0" path="m1411,10207r9087,e" filled="f" strokeweight=".82pt">
              <v:path arrowok="t"/>
            </v:shape>
            <w10:wrap anchorx="page" anchory="page"/>
          </v:group>
        </w:pict>
      </w:r>
    </w:p>
    <w:tbl>
      <w:tblPr>
        <w:tblW w:w="0" w:type="auto"/>
        <w:tblInd w:w="103" w:type="dxa"/>
        <w:tblLayout w:type="fixed"/>
        <w:tblCellMar>
          <w:left w:w="0" w:type="dxa"/>
          <w:right w:w="0" w:type="dxa"/>
        </w:tblCellMar>
        <w:tblLook w:val="01E0" w:firstRow="1" w:lastRow="1" w:firstColumn="1" w:lastColumn="1" w:noHBand="0" w:noVBand="0"/>
      </w:tblPr>
      <w:tblGrid>
        <w:gridCol w:w="653"/>
        <w:gridCol w:w="4973"/>
        <w:gridCol w:w="1118"/>
        <w:gridCol w:w="1080"/>
        <w:gridCol w:w="1109"/>
      </w:tblGrid>
      <w:tr w:rsidR="00090544">
        <w:trPr>
          <w:trHeight w:hRule="exact" w:val="1978"/>
        </w:trPr>
        <w:tc>
          <w:tcPr>
            <w:tcW w:w="653" w:type="dxa"/>
            <w:tcBorders>
              <w:top w:val="single" w:sz="5" w:space="0" w:color="000000"/>
              <w:left w:val="single" w:sz="5" w:space="0" w:color="000000"/>
              <w:bottom w:val="single" w:sz="5" w:space="0" w:color="000000"/>
              <w:right w:val="single" w:sz="5" w:space="0" w:color="000000"/>
            </w:tcBorders>
          </w:tcPr>
          <w:p w:rsidR="00090544" w:rsidRDefault="003B17C1">
            <w:pPr>
              <w:spacing w:before="8"/>
              <w:ind w:left="160"/>
              <w:rPr>
                <w:rFonts w:ascii="Arial" w:eastAsia="Arial" w:hAnsi="Arial" w:cs="Arial"/>
                <w:sz w:val="19"/>
                <w:szCs w:val="19"/>
              </w:rPr>
            </w:pPr>
            <w:r>
              <w:rPr>
                <w:rFonts w:ascii="Arial" w:eastAsia="Arial" w:hAnsi="Arial" w:cs="Arial"/>
                <w:w w:val="103"/>
                <w:sz w:val="19"/>
                <w:szCs w:val="19"/>
              </w:rPr>
              <w:t>2</w:t>
            </w:r>
          </w:p>
        </w:tc>
        <w:tc>
          <w:tcPr>
            <w:tcW w:w="4973" w:type="dxa"/>
            <w:tcBorders>
              <w:top w:val="single" w:sz="5" w:space="0" w:color="000000"/>
              <w:left w:val="single" w:sz="5" w:space="0" w:color="000000"/>
              <w:bottom w:val="single" w:sz="5" w:space="0" w:color="000000"/>
              <w:right w:val="single" w:sz="5" w:space="0" w:color="000000"/>
            </w:tcBorders>
          </w:tcPr>
          <w:p w:rsidR="00090544" w:rsidRDefault="003B17C1">
            <w:pPr>
              <w:spacing w:before="8"/>
              <w:ind w:left="100"/>
              <w:rPr>
                <w:rFonts w:ascii="Arial" w:eastAsia="Arial" w:hAnsi="Arial" w:cs="Arial"/>
                <w:sz w:val="19"/>
                <w:szCs w:val="19"/>
              </w:rPr>
            </w:pPr>
            <w:r>
              <w:rPr>
                <w:rFonts w:ascii="Arial" w:eastAsia="Arial" w:hAnsi="Arial" w:cs="Arial"/>
                <w:spacing w:val="2"/>
                <w:sz w:val="19"/>
                <w:szCs w:val="19"/>
              </w:rPr>
              <w:t>yan</w:t>
            </w:r>
            <w:r>
              <w:rPr>
                <w:rFonts w:ascii="Arial" w:eastAsia="Arial" w:hAnsi="Arial" w:cs="Arial"/>
                <w:sz w:val="19"/>
                <w:szCs w:val="19"/>
              </w:rPr>
              <w:t>g</w:t>
            </w:r>
            <w:r>
              <w:rPr>
                <w:rFonts w:ascii="Arial" w:eastAsia="Arial" w:hAnsi="Arial" w:cs="Arial"/>
                <w:spacing w:val="17"/>
                <w:sz w:val="19"/>
                <w:szCs w:val="19"/>
              </w:rPr>
              <w:t xml:space="preserve"> </w:t>
            </w:r>
            <w:r>
              <w:rPr>
                <w:rFonts w:ascii="Arial" w:eastAsia="Arial" w:hAnsi="Arial" w:cs="Arial"/>
                <w:spacing w:val="2"/>
                <w:sz w:val="19"/>
                <w:szCs w:val="19"/>
              </w:rPr>
              <w:t>d</w:t>
            </w:r>
            <w:r>
              <w:rPr>
                <w:rFonts w:ascii="Arial" w:eastAsia="Arial" w:hAnsi="Arial" w:cs="Arial"/>
                <w:spacing w:val="1"/>
                <w:sz w:val="19"/>
                <w:szCs w:val="19"/>
              </w:rPr>
              <w:t>i</w:t>
            </w:r>
            <w:r>
              <w:rPr>
                <w:rFonts w:ascii="Arial" w:eastAsia="Arial" w:hAnsi="Arial" w:cs="Arial"/>
                <w:spacing w:val="2"/>
                <w:sz w:val="19"/>
                <w:szCs w:val="19"/>
              </w:rPr>
              <w:t>n</w:t>
            </w:r>
            <w:r>
              <w:rPr>
                <w:rFonts w:ascii="Arial" w:eastAsia="Arial" w:hAnsi="Arial" w:cs="Arial"/>
                <w:spacing w:val="1"/>
                <w:sz w:val="19"/>
                <w:szCs w:val="19"/>
              </w:rPr>
              <w:t>il</w:t>
            </w:r>
            <w:r>
              <w:rPr>
                <w:rFonts w:ascii="Arial" w:eastAsia="Arial" w:hAnsi="Arial" w:cs="Arial"/>
                <w:spacing w:val="2"/>
                <w:sz w:val="19"/>
                <w:szCs w:val="19"/>
              </w:rPr>
              <w:t>a</w:t>
            </w:r>
            <w:r>
              <w:rPr>
                <w:rFonts w:ascii="Arial" w:eastAsia="Arial" w:hAnsi="Arial" w:cs="Arial"/>
                <w:sz w:val="19"/>
                <w:szCs w:val="19"/>
              </w:rPr>
              <w:t>i</w:t>
            </w:r>
            <w:r>
              <w:rPr>
                <w:rFonts w:ascii="Arial" w:eastAsia="Arial" w:hAnsi="Arial" w:cs="Arial"/>
                <w:spacing w:val="18"/>
                <w:sz w:val="19"/>
                <w:szCs w:val="19"/>
              </w:rPr>
              <w:t xml:space="preserve"> </w:t>
            </w:r>
            <w:r>
              <w:rPr>
                <w:rFonts w:ascii="Arial" w:eastAsia="Arial" w:hAnsi="Arial" w:cs="Arial"/>
                <w:spacing w:val="2"/>
                <w:w w:val="103"/>
                <w:sz w:val="19"/>
                <w:szCs w:val="19"/>
              </w:rPr>
              <w:t>da</w:t>
            </w:r>
            <w:r>
              <w:rPr>
                <w:rFonts w:ascii="Arial" w:eastAsia="Arial" w:hAnsi="Arial" w:cs="Arial"/>
                <w:spacing w:val="1"/>
                <w:w w:val="103"/>
                <w:sz w:val="19"/>
                <w:szCs w:val="19"/>
              </w:rPr>
              <w:t>ri</w:t>
            </w:r>
            <w:r>
              <w:rPr>
                <w:rFonts w:ascii="Arial" w:eastAsia="Arial" w:hAnsi="Arial" w:cs="Arial"/>
                <w:w w:val="103"/>
                <w:sz w:val="19"/>
                <w:szCs w:val="19"/>
              </w:rPr>
              <w:t>:</w:t>
            </w:r>
          </w:p>
          <w:p w:rsidR="00090544" w:rsidRDefault="00090544">
            <w:pPr>
              <w:spacing w:before="5" w:line="180" w:lineRule="exact"/>
              <w:rPr>
                <w:sz w:val="18"/>
                <w:szCs w:val="18"/>
              </w:rPr>
            </w:pPr>
          </w:p>
          <w:p w:rsidR="00090544" w:rsidRDefault="003B17C1">
            <w:pPr>
              <w:ind w:left="820"/>
              <w:rPr>
                <w:rFonts w:ascii="Arial" w:eastAsia="Arial" w:hAnsi="Arial" w:cs="Arial"/>
                <w:sz w:val="19"/>
                <w:szCs w:val="19"/>
              </w:rPr>
            </w:pPr>
            <w:r>
              <w:rPr>
                <w:w w:val="162"/>
                <w:sz w:val="19"/>
                <w:szCs w:val="19"/>
              </w:rPr>
              <w:t xml:space="preserve">ü </w:t>
            </w:r>
            <w:r>
              <w:rPr>
                <w:spacing w:val="51"/>
                <w:w w:val="162"/>
                <w:sz w:val="19"/>
                <w:szCs w:val="19"/>
              </w:rPr>
              <w:t xml:space="preserve"> </w:t>
            </w:r>
            <w:r>
              <w:rPr>
                <w:rFonts w:ascii="Arial" w:eastAsia="Arial" w:hAnsi="Arial" w:cs="Arial"/>
                <w:spacing w:val="2"/>
                <w:sz w:val="19"/>
                <w:szCs w:val="19"/>
              </w:rPr>
              <w:t>S</w:t>
            </w:r>
            <w:r>
              <w:rPr>
                <w:rFonts w:ascii="Arial" w:eastAsia="Arial" w:hAnsi="Arial" w:cs="Arial"/>
                <w:spacing w:val="1"/>
                <w:sz w:val="19"/>
                <w:szCs w:val="19"/>
              </w:rPr>
              <w:t>i</w:t>
            </w:r>
            <w:r>
              <w:rPr>
                <w:rFonts w:ascii="Arial" w:eastAsia="Arial" w:hAnsi="Arial" w:cs="Arial"/>
                <w:spacing w:val="2"/>
                <w:sz w:val="19"/>
                <w:szCs w:val="19"/>
              </w:rPr>
              <w:t>s</w:t>
            </w:r>
            <w:r>
              <w:rPr>
                <w:rFonts w:ascii="Arial" w:eastAsia="Arial" w:hAnsi="Arial" w:cs="Arial"/>
                <w:spacing w:val="1"/>
                <w:sz w:val="19"/>
                <w:szCs w:val="19"/>
              </w:rPr>
              <w:t>t</w:t>
            </w:r>
            <w:r>
              <w:rPr>
                <w:rFonts w:ascii="Arial" w:eastAsia="Arial" w:hAnsi="Arial" w:cs="Arial"/>
                <w:spacing w:val="2"/>
                <w:sz w:val="19"/>
                <w:szCs w:val="19"/>
              </w:rPr>
              <w:t>e</w:t>
            </w:r>
            <w:r>
              <w:rPr>
                <w:rFonts w:ascii="Arial" w:eastAsia="Arial" w:hAnsi="Arial" w:cs="Arial"/>
                <w:spacing w:val="3"/>
                <w:sz w:val="19"/>
                <w:szCs w:val="19"/>
              </w:rPr>
              <w:t>m</w:t>
            </w:r>
            <w:r>
              <w:rPr>
                <w:rFonts w:ascii="Arial" w:eastAsia="Arial" w:hAnsi="Arial" w:cs="Arial"/>
                <w:spacing w:val="2"/>
                <w:sz w:val="19"/>
                <w:szCs w:val="19"/>
              </w:rPr>
              <w:t>a</w:t>
            </w:r>
            <w:r>
              <w:rPr>
                <w:rFonts w:ascii="Arial" w:eastAsia="Arial" w:hAnsi="Arial" w:cs="Arial"/>
                <w:spacing w:val="1"/>
                <w:sz w:val="19"/>
                <w:szCs w:val="19"/>
              </w:rPr>
              <w:t>ti</w:t>
            </w:r>
            <w:r>
              <w:rPr>
                <w:rFonts w:ascii="Arial" w:eastAsia="Arial" w:hAnsi="Arial" w:cs="Arial"/>
                <w:spacing w:val="2"/>
                <w:sz w:val="19"/>
                <w:szCs w:val="19"/>
              </w:rPr>
              <w:t>k</w:t>
            </w:r>
            <w:r>
              <w:rPr>
                <w:rFonts w:ascii="Arial" w:eastAsia="Arial" w:hAnsi="Arial" w:cs="Arial"/>
                <w:sz w:val="19"/>
                <w:szCs w:val="19"/>
              </w:rPr>
              <w:t>a</w:t>
            </w:r>
            <w:r>
              <w:rPr>
                <w:rFonts w:ascii="Arial" w:eastAsia="Arial" w:hAnsi="Arial" w:cs="Arial"/>
                <w:spacing w:val="34"/>
                <w:sz w:val="19"/>
                <w:szCs w:val="19"/>
              </w:rPr>
              <w:t xml:space="preserve"> </w:t>
            </w:r>
            <w:r>
              <w:rPr>
                <w:rFonts w:ascii="Arial" w:eastAsia="Arial" w:hAnsi="Arial" w:cs="Arial"/>
                <w:spacing w:val="2"/>
                <w:w w:val="103"/>
                <w:sz w:val="19"/>
                <w:szCs w:val="19"/>
              </w:rPr>
              <w:t>penya</w:t>
            </w:r>
            <w:r>
              <w:rPr>
                <w:rFonts w:ascii="Arial" w:eastAsia="Arial" w:hAnsi="Arial" w:cs="Arial"/>
                <w:spacing w:val="1"/>
                <w:w w:val="103"/>
                <w:sz w:val="19"/>
                <w:szCs w:val="19"/>
              </w:rPr>
              <w:t>ji</w:t>
            </w:r>
            <w:r>
              <w:rPr>
                <w:rFonts w:ascii="Arial" w:eastAsia="Arial" w:hAnsi="Arial" w:cs="Arial"/>
                <w:spacing w:val="2"/>
                <w:w w:val="103"/>
                <w:sz w:val="19"/>
                <w:szCs w:val="19"/>
              </w:rPr>
              <w:t>a</w:t>
            </w:r>
            <w:r>
              <w:rPr>
                <w:rFonts w:ascii="Arial" w:eastAsia="Arial" w:hAnsi="Arial" w:cs="Arial"/>
                <w:w w:val="103"/>
                <w:sz w:val="19"/>
                <w:szCs w:val="19"/>
              </w:rPr>
              <w:t>n</w:t>
            </w:r>
          </w:p>
          <w:p w:rsidR="00090544" w:rsidRDefault="003B17C1">
            <w:pPr>
              <w:spacing w:before="11"/>
              <w:ind w:left="820"/>
              <w:rPr>
                <w:rFonts w:ascii="Arial" w:eastAsia="Arial" w:hAnsi="Arial" w:cs="Arial"/>
                <w:sz w:val="19"/>
                <w:szCs w:val="19"/>
              </w:rPr>
            </w:pPr>
            <w:r>
              <w:rPr>
                <w:w w:val="162"/>
                <w:sz w:val="19"/>
                <w:szCs w:val="19"/>
              </w:rPr>
              <w:t xml:space="preserve">ü </w:t>
            </w:r>
            <w:r>
              <w:rPr>
                <w:spacing w:val="51"/>
                <w:w w:val="162"/>
                <w:sz w:val="19"/>
                <w:szCs w:val="19"/>
              </w:rPr>
              <w:t xml:space="preserve"> </w:t>
            </w:r>
            <w:r>
              <w:rPr>
                <w:rFonts w:ascii="Arial" w:eastAsia="Arial" w:hAnsi="Arial" w:cs="Arial"/>
                <w:spacing w:val="2"/>
                <w:sz w:val="19"/>
                <w:szCs w:val="19"/>
              </w:rPr>
              <w:t>Penggunaa</w:t>
            </w:r>
            <w:r>
              <w:rPr>
                <w:rFonts w:ascii="Arial" w:eastAsia="Arial" w:hAnsi="Arial" w:cs="Arial"/>
                <w:sz w:val="19"/>
                <w:szCs w:val="19"/>
              </w:rPr>
              <w:t>n</w:t>
            </w:r>
            <w:r>
              <w:rPr>
                <w:rFonts w:ascii="Arial" w:eastAsia="Arial" w:hAnsi="Arial" w:cs="Arial"/>
                <w:spacing w:val="37"/>
                <w:sz w:val="19"/>
                <w:szCs w:val="19"/>
              </w:rPr>
              <w:t xml:space="preserve"> </w:t>
            </w:r>
            <w:r>
              <w:rPr>
                <w:rFonts w:ascii="Arial" w:eastAsia="Arial" w:hAnsi="Arial" w:cs="Arial"/>
                <w:spacing w:val="2"/>
                <w:sz w:val="19"/>
                <w:szCs w:val="19"/>
              </w:rPr>
              <w:t>bahas</w:t>
            </w:r>
            <w:r>
              <w:rPr>
                <w:rFonts w:ascii="Arial" w:eastAsia="Arial" w:hAnsi="Arial" w:cs="Arial"/>
                <w:sz w:val="19"/>
                <w:szCs w:val="19"/>
              </w:rPr>
              <w:t>a</w:t>
            </w:r>
            <w:r>
              <w:rPr>
                <w:rFonts w:ascii="Arial" w:eastAsia="Arial" w:hAnsi="Arial" w:cs="Arial"/>
                <w:spacing w:val="24"/>
                <w:sz w:val="19"/>
                <w:szCs w:val="19"/>
              </w:rPr>
              <w:t xml:space="preserve"> </w:t>
            </w:r>
            <w:r>
              <w:rPr>
                <w:rFonts w:ascii="Arial" w:eastAsia="Arial" w:hAnsi="Arial" w:cs="Arial"/>
                <w:spacing w:val="1"/>
                <w:sz w:val="19"/>
                <w:szCs w:val="19"/>
              </w:rPr>
              <w:t>t</w:t>
            </w:r>
            <w:r>
              <w:rPr>
                <w:rFonts w:ascii="Arial" w:eastAsia="Arial" w:hAnsi="Arial" w:cs="Arial"/>
                <w:spacing w:val="2"/>
                <w:sz w:val="19"/>
                <w:szCs w:val="19"/>
              </w:rPr>
              <w:t>u</w:t>
            </w:r>
            <w:r>
              <w:rPr>
                <w:rFonts w:ascii="Arial" w:eastAsia="Arial" w:hAnsi="Arial" w:cs="Arial"/>
                <w:spacing w:val="1"/>
                <w:sz w:val="19"/>
                <w:szCs w:val="19"/>
              </w:rPr>
              <w:t>t</w:t>
            </w:r>
            <w:r>
              <w:rPr>
                <w:rFonts w:ascii="Arial" w:eastAsia="Arial" w:hAnsi="Arial" w:cs="Arial"/>
                <w:spacing w:val="2"/>
                <w:sz w:val="19"/>
                <w:szCs w:val="19"/>
              </w:rPr>
              <w:t>u</w:t>
            </w:r>
            <w:r>
              <w:rPr>
                <w:rFonts w:ascii="Arial" w:eastAsia="Arial" w:hAnsi="Arial" w:cs="Arial"/>
                <w:sz w:val="19"/>
                <w:szCs w:val="19"/>
              </w:rPr>
              <w:t>r</w:t>
            </w:r>
            <w:r>
              <w:rPr>
                <w:rFonts w:ascii="Arial" w:eastAsia="Arial" w:hAnsi="Arial" w:cs="Arial"/>
                <w:spacing w:val="15"/>
                <w:sz w:val="19"/>
                <w:szCs w:val="19"/>
              </w:rPr>
              <w:t xml:space="preserve"> </w:t>
            </w:r>
            <w:r>
              <w:rPr>
                <w:rFonts w:ascii="Arial" w:eastAsia="Arial" w:hAnsi="Arial" w:cs="Arial"/>
                <w:spacing w:val="2"/>
                <w:sz w:val="19"/>
                <w:szCs w:val="19"/>
              </w:rPr>
              <w:t>yan</w:t>
            </w:r>
            <w:r>
              <w:rPr>
                <w:rFonts w:ascii="Arial" w:eastAsia="Arial" w:hAnsi="Arial" w:cs="Arial"/>
                <w:sz w:val="19"/>
                <w:szCs w:val="19"/>
              </w:rPr>
              <w:t>g</w:t>
            </w:r>
            <w:r>
              <w:rPr>
                <w:rFonts w:ascii="Arial" w:eastAsia="Arial" w:hAnsi="Arial" w:cs="Arial"/>
                <w:spacing w:val="17"/>
                <w:sz w:val="19"/>
                <w:szCs w:val="19"/>
              </w:rPr>
              <w:t xml:space="preserve"> </w:t>
            </w:r>
            <w:r>
              <w:rPr>
                <w:rFonts w:ascii="Arial" w:eastAsia="Arial" w:hAnsi="Arial" w:cs="Arial"/>
                <w:spacing w:val="2"/>
                <w:w w:val="103"/>
                <w:sz w:val="19"/>
                <w:szCs w:val="19"/>
              </w:rPr>
              <w:t>bak</w:t>
            </w:r>
            <w:r>
              <w:rPr>
                <w:rFonts w:ascii="Arial" w:eastAsia="Arial" w:hAnsi="Arial" w:cs="Arial"/>
                <w:w w:val="103"/>
                <w:sz w:val="19"/>
                <w:szCs w:val="19"/>
              </w:rPr>
              <w:t>u</w:t>
            </w:r>
          </w:p>
          <w:p w:rsidR="00090544" w:rsidRDefault="003B17C1">
            <w:pPr>
              <w:spacing w:before="11"/>
              <w:ind w:left="820"/>
              <w:rPr>
                <w:rFonts w:ascii="Arial" w:eastAsia="Arial" w:hAnsi="Arial" w:cs="Arial"/>
                <w:sz w:val="19"/>
                <w:szCs w:val="19"/>
              </w:rPr>
            </w:pPr>
            <w:r>
              <w:rPr>
                <w:w w:val="162"/>
                <w:sz w:val="19"/>
                <w:szCs w:val="19"/>
              </w:rPr>
              <w:t xml:space="preserve">ü </w:t>
            </w:r>
            <w:r>
              <w:rPr>
                <w:spacing w:val="51"/>
                <w:w w:val="162"/>
                <w:sz w:val="19"/>
                <w:szCs w:val="19"/>
              </w:rPr>
              <w:t xml:space="preserve"> </w:t>
            </w:r>
            <w:r>
              <w:rPr>
                <w:rFonts w:ascii="Arial" w:eastAsia="Arial" w:hAnsi="Arial" w:cs="Arial"/>
                <w:spacing w:val="2"/>
                <w:w w:val="103"/>
                <w:sz w:val="19"/>
                <w:szCs w:val="19"/>
              </w:rPr>
              <w:t>S</w:t>
            </w:r>
            <w:r>
              <w:rPr>
                <w:rFonts w:ascii="Arial" w:eastAsia="Arial" w:hAnsi="Arial" w:cs="Arial"/>
                <w:spacing w:val="1"/>
                <w:w w:val="103"/>
                <w:sz w:val="19"/>
                <w:szCs w:val="19"/>
              </w:rPr>
              <w:t>i</w:t>
            </w:r>
            <w:r>
              <w:rPr>
                <w:rFonts w:ascii="Arial" w:eastAsia="Arial" w:hAnsi="Arial" w:cs="Arial"/>
                <w:spacing w:val="2"/>
                <w:w w:val="103"/>
                <w:sz w:val="19"/>
                <w:szCs w:val="19"/>
              </w:rPr>
              <w:t>ka</w:t>
            </w:r>
            <w:r>
              <w:rPr>
                <w:rFonts w:ascii="Arial" w:eastAsia="Arial" w:hAnsi="Arial" w:cs="Arial"/>
                <w:w w:val="103"/>
                <w:sz w:val="19"/>
                <w:szCs w:val="19"/>
              </w:rPr>
              <w:t>p</w:t>
            </w:r>
          </w:p>
          <w:p w:rsidR="00090544" w:rsidRDefault="003B17C1">
            <w:pPr>
              <w:spacing w:before="11"/>
              <w:ind w:left="820"/>
              <w:rPr>
                <w:rFonts w:ascii="Arial" w:eastAsia="Arial" w:hAnsi="Arial" w:cs="Arial"/>
                <w:sz w:val="19"/>
                <w:szCs w:val="19"/>
              </w:rPr>
            </w:pPr>
            <w:r>
              <w:rPr>
                <w:w w:val="162"/>
                <w:sz w:val="19"/>
                <w:szCs w:val="19"/>
              </w:rPr>
              <w:t xml:space="preserve">ü </w:t>
            </w:r>
            <w:r>
              <w:rPr>
                <w:spacing w:val="51"/>
                <w:w w:val="162"/>
                <w:sz w:val="19"/>
                <w:szCs w:val="19"/>
              </w:rPr>
              <w:t xml:space="preserve"> </w:t>
            </w:r>
            <w:r>
              <w:rPr>
                <w:rFonts w:ascii="Arial" w:eastAsia="Arial" w:hAnsi="Arial" w:cs="Arial"/>
                <w:spacing w:val="2"/>
                <w:sz w:val="19"/>
                <w:szCs w:val="19"/>
              </w:rPr>
              <w:t>Ke</w:t>
            </w:r>
            <w:r>
              <w:rPr>
                <w:rFonts w:ascii="Arial" w:eastAsia="Arial" w:hAnsi="Arial" w:cs="Arial"/>
                <w:spacing w:val="1"/>
                <w:sz w:val="19"/>
                <w:szCs w:val="19"/>
              </w:rPr>
              <w:t>t</w:t>
            </w:r>
            <w:r>
              <w:rPr>
                <w:rFonts w:ascii="Arial" w:eastAsia="Arial" w:hAnsi="Arial" w:cs="Arial"/>
                <w:spacing w:val="2"/>
                <w:sz w:val="19"/>
                <w:szCs w:val="19"/>
              </w:rPr>
              <w:t>epa</w:t>
            </w:r>
            <w:r>
              <w:rPr>
                <w:rFonts w:ascii="Arial" w:eastAsia="Arial" w:hAnsi="Arial" w:cs="Arial"/>
                <w:spacing w:val="1"/>
                <w:sz w:val="19"/>
                <w:szCs w:val="19"/>
              </w:rPr>
              <w:t>t</w:t>
            </w:r>
            <w:r>
              <w:rPr>
                <w:rFonts w:ascii="Arial" w:eastAsia="Arial" w:hAnsi="Arial" w:cs="Arial"/>
                <w:spacing w:val="2"/>
                <w:sz w:val="19"/>
                <w:szCs w:val="19"/>
              </w:rPr>
              <w:t>a</w:t>
            </w:r>
            <w:r>
              <w:rPr>
                <w:rFonts w:ascii="Arial" w:eastAsia="Arial" w:hAnsi="Arial" w:cs="Arial"/>
                <w:sz w:val="19"/>
                <w:szCs w:val="19"/>
              </w:rPr>
              <w:t>n</w:t>
            </w:r>
            <w:r>
              <w:rPr>
                <w:rFonts w:ascii="Arial" w:eastAsia="Arial" w:hAnsi="Arial" w:cs="Arial"/>
                <w:spacing w:val="31"/>
                <w:sz w:val="19"/>
                <w:szCs w:val="19"/>
              </w:rPr>
              <w:t xml:space="preserve"> </w:t>
            </w:r>
            <w:r>
              <w:rPr>
                <w:rFonts w:ascii="Arial" w:eastAsia="Arial" w:hAnsi="Arial" w:cs="Arial"/>
                <w:spacing w:val="2"/>
                <w:w w:val="103"/>
                <w:sz w:val="19"/>
                <w:szCs w:val="19"/>
              </w:rPr>
              <w:t>wak</w:t>
            </w:r>
            <w:r>
              <w:rPr>
                <w:rFonts w:ascii="Arial" w:eastAsia="Arial" w:hAnsi="Arial" w:cs="Arial"/>
                <w:spacing w:val="1"/>
                <w:w w:val="103"/>
                <w:sz w:val="19"/>
                <w:szCs w:val="19"/>
              </w:rPr>
              <w:t>t</w:t>
            </w:r>
            <w:r>
              <w:rPr>
                <w:rFonts w:ascii="Arial" w:eastAsia="Arial" w:hAnsi="Arial" w:cs="Arial"/>
                <w:w w:val="103"/>
                <w:sz w:val="19"/>
                <w:szCs w:val="19"/>
              </w:rPr>
              <w:t>u</w:t>
            </w:r>
          </w:p>
          <w:p w:rsidR="00090544" w:rsidRDefault="003B17C1">
            <w:pPr>
              <w:spacing w:before="11"/>
              <w:ind w:left="820"/>
              <w:rPr>
                <w:rFonts w:ascii="Arial" w:eastAsia="Arial" w:hAnsi="Arial" w:cs="Arial"/>
                <w:sz w:val="19"/>
                <w:szCs w:val="19"/>
              </w:rPr>
            </w:pPr>
            <w:r>
              <w:rPr>
                <w:w w:val="162"/>
                <w:sz w:val="19"/>
                <w:szCs w:val="19"/>
              </w:rPr>
              <w:t xml:space="preserve">ü </w:t>
            </w:r>
            <w:r>
              <w:rPr>
                <w:spacing w:val="51"/>
                <w:w w:val="162"/>
                <w:sz w:val="19"/>
                <w:szCs w:val="19"/>
              </w:rPr>
              <w:t xml:space="preserve"> </w:t>
            </w:r>
            <w:r>
              <w:rPr>
                <w:rFonts w:ascii="Arial" w:eastAsia="Arial" w:hAnsi="Arial" w:cs="Arial"/>
                <w:spacing w:val="2"/>
                <w:sz w:val="19"/>
                <w:szCs w:val="19"/>
              </w:rPr>
              <w:t>A</w:t>
            </w:r>
            <w:r>
              <w:rPr>
                <w:rFonts w:ascii="Arial" w:eastAsia="Arial" w:hAnsi="Arial" w:cs="Arial"/>
                <w:spacing w:val="1"/>
                <w:sz w:val="19"/>
                <w:szCs w:val="19"/>
              </w:rPr>
              <w:t>l</w:t>
            </w:r>
            <w:r>
              <w:rPr>
                <w:rFonts w:ascii="Arial" w:eastAsia="Arial" w:hAnsi="Arial" w:cs="Arial"/>
                <w:spacing w:val="2"/>
                <w:sz w:val="19"/>
                <w:szCs w:val="19"/>
              </w:rPr>
              <w:t>a</w:t>
            </w:r>
            <w:r>
              <w:rPr>
                <w:rFonts w:ascii="Arial" w:eastAsia="Arial" w:hAnsi="Arial" w:cs="Arial"/>
                <w:sz w:val="19"/>
                <w:szCs w:val="19"/>
              </w:rPr>
              <w:t>t</w:t>
            </w:r>
            <w:r>
              <w:rPr>
                <w:rFonts w:ascii="Arial" w:eastAsia="Arial" w:hAnsi="Arial" w:cs="Arial"/>
                <w:spacing w:val="14"/>
                <w:sz w:val="19"/>
                <w:szCs w:val="19"/>
              </w:rPr>
              <w:t xml:space="preserve"> </w:t>
            </w:r>
            <w:r>
              <w:rPr>
                <w:rFonts w:ascii="Arial" w:eastAsia="Arial" w:hAnsi="Arial" w:cs="Arial"/>
                <w:spacing w:val="2"/>
                <w:sz w:val="19"/>
                <w:szCs w:val="19"/>
              </w:rPr>
              <w:t>ban</w:t>
            </w:r>
            <w:r>
              <w:rPr>
                <w:rFonts w:ascii="Arial" w:eastAsia="Arial" w:hAnsi="Arial" w:cs="Arial"/>
                <w:spacing w:val="1"/>
                <w:sz w:val="19"/>
                <w:szCs w:val="19"/>
              </w:rPr>
              <w:t>t</w:t>
            </w:r>
            <w:r>
              <w:rPr>
                <w:rFonts w:ascii="Arial" w:eastAsia="Arial" w:hAnsi="Arial" w:cs="Arial"/>
                <w:spacing w:val="2"/>
                <w:sz w:val="19"/>
                <w:szCs w:val="19"/>
              </w:rPr>
              <w:t>u</w:t>
            </w:r>
            <w:r>
              <w:rPr>
                <w:rFonts w:ascii="Arial" w:eastAsia="Arial" w:hAnsi="Arial" w:cs="Arial"/>
                <w:sz w:val="19"/>
                <w:szCs w:val="19"/>
              </w:rPr>
              <w:t>:</w:t>
            </w:r>
            <w:r>
              <w:rPr>
                <w:rFonts w:ascii="Arial" w:eastAsia="Arial" w:hAnsi="Arial" w:cs="Arial"/>
                <w:spacing w:val="20"/>
                <w:sz w:val="19"/>
                <w:szCs w:val="19"/>
              </w:rPr>
              <w:t xml:space="preserve"> </w:t>
            </w:r>
            <w:r>
              <w:rPr>
                <w:rFonts w:ascii="Arial" w:eastAsia="Arial" w:hAnsi="Arial" w:cs="Arial"/>
                <w:spacing w:val="2"/>
                <w:sz w:val="19"/>
                <w:szCs w:val="19"/>
              </w:rPr>
              <w:t>pena</w:t>
            </w:r>
            <w:r>
              <w:rPr>
                <w:rFonts w:ascii="Arial" w:eastAsia="Arial" w:hAnsi="Arial" w:cs="Arial"/>
                <w:spacing w:val="3"/>
                <w:sz w:val="19"/>
                <w:szCs w:val="19"/>
              </w:rPr>
              <w:t>m</w:t>
            </w:r>
            <w:r>
              <w:rPr>
                <w:rFonts w:ascii="Arial" w:eastAsia="Arial" w:hAnsi="Arial" w:cs="Arial"/>
                <w:spacing w:val="2"/>
                <w:sz w:val="19"/>
                <w:szCs w:val="19"/>
              </w:rPr>
              <w:t>p</w:t>
            </w:r>
            <w:r>
              <w:rPr>
                <w:rFonts w:ascii="Arial" w:eastAsia="Arial" w:hAnsi="Arial" w:cs="Arial"/>
                <w:spacing w:val="1"/>
                <w:sz w:val="19"/>
                <w:szCs w:val="19"/>
              </w:rPr>
              <w:t>il</w:t>
            </w:r>
            <w:r>
              <w:rPr>
                <w:rFonts w:ascii="Arial" w:eastAsia="Arial" w:hAnsi="Arial" w:cs="Arial"/>
                <w:spacing w:val="2"/>
                <w:sz w:val="19"/>
                <w:szCs w:val="19"/>
              </w:rPr>
              <w:t>a</w:t>
            </w:r>
            <w:r>
              <w:rPr>
                <w:rFonts w:ascii="Arial" w:eastAsia="Arial" w:hAnsi="Arial" w:cs="Arial"/>
                <w:sz w:val="19"/>
                <w:szCs w:val="19"/>
              </w:rPr>
              <w:t>n</w:t>
            </w:r>
            <w:r>
              <w:rPr>
                <w:rFonts w:ascii="Arial" w:eastAsia="Arial" w:hAnsi="Arial" w:cs="Arial"/>
                <w:spacing w:val="34"/>
                <w:sz w:val="19"/>
                <w:szCs w:val="19"/>
              </w:rPr>
              <w:t xml:space="preserve"> </w:t>
            </w:r>
            <w:r>
              <w:rPr>
                <w:rFonts w:ascii="Arial" w:eastAsia="Arial" w:hAnsi="Arial" w:cs="Arial"/>
                <w:spacing w:val="1"/>
                <w:w w:val="103"/>
                <w:sz w:val="19"/>
                <w:szCs w:val="19"/>
              </w:rPr>
              <w:t>tr</w:t>
            </w:r>
            <w:r>
              <w:rPr>
                <w:rFonts w:ascii="Arial" w:eastAsia="Arial" w:hAnsi="Arial" w:cs="Arial"/>
                <w:spacing w:val="2"/>
                <w:w w:val="103"/>
                <w:sz w:val="19"/>
                <w:szCs w:val="19"/>
              </w:rPr>
              <w:t>anspa</w:t>
            </w:r>
            <w:r>
              <w:rPr>
                <w:rFonts w:ascii="Arial" w:eastAsia="Arial" w:hAnsi="Arial" w:cs="Arial"/>
                <w:spacing w:val="1"/>
                <w:w w:val="103"/>
                <w:sz w:val="19"/>
                <w:szCs w:val="19"/>
              </w:rPr>
              <w:t>r</w:t>
            </w:r>
            <w:r>
              <w:rPr>
                <w:rFonts w:ascii="Arial" w:eastAsia="Arial" w:hAnsi="Arial" w:cs="Arial"/>
                <w:spacing w:val="2"/>
                <w:w w:val="103"/>
                <w:sz w:val="19"/>
                <w:szCs w:val="19"/>
              </w:rPr>
              <w:t>ans</w:t>
            </w:r>
            <w:r>
              <w:rPr>
                <w:rFonts w:ascii="Arial" w:eastAsia="Arial" w:hAnsi="Arial" w:cs="Arial"/>
                <w:w w:val="103"/>
                <w:sz w:val="19"/>
                <w:szCs w:val="19"/>
              </w:rPr>
              <w:t>i</w:t>
            </w:r>
          </w:p>
        </w:tc>
        <w:tc>
          <w:tcPr>
            <w:tcW w:w="1118" w:type="dxa"/>
            <w:tcBorders>
              <w:top w:val="single" w:sz="5" w:space="0" w:color="000000"/>
              <w:left w:val="single" w:sz="5" w:space="0" w:color="000000"/>
              <w:bottom w:val="single" w:sz="5" w:space="0" w:color="000000"/>
              <w:right w:val="single" w:sz="5" w:space="0" w:color="000000"/>
            </w:tcBorders>
          </w:tcPr>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before="12" w:line="220" w:lineRule="exact"/>
              <w:rPr>
                <w:sz w:val="22"/>
                <w:szCs w:val="22"/>
              </w:rPr>
            </w:pPr>
          </w:p>
          <w:p w:rsidR="00090544" w:rsidRDefault="003B17C1">
            <w:pPr>
              <w:ind w:left="216"/>
              <w:rPr>
                <w:rFonts w:ascii="Arial" w:eastAsia="Arial" w:hAnsi="Arial" w:cs="Arial"/>
                <w:sz w:val="19"/>
                <w:szCs w:val="19"/>
              </w:rPr>
            </w:pPr>
            <w:r>
              <w:rPr>
                <w:rFonts w:ascii="Arial" w:eastAsia="Arial" w:hAnsi="Arial" w:cs="Arial"/>
                <w:spacing w:val="2"/>
                <w:sz w:val="19"/>
                <w:szCs w:val="19"/>
              </w:rPr>
              <w:t>2</w:t>
            </w:r>
            <w:r>
              <w:rPr>
                <w:rFonts w:ascii="Arial" w:eastAsia="Arial" w:hAnsi="Arial" w:cs="Arial"/>
                <w:sz w:val="19"/>
                <w:szCs w:val="19"/>
              </w:rPr>
              <w:t>0</w:t>
            </w:r>
            <w:r>
              <w:rPr>
                <w:rFonts w:ascii="Arial" w:eastAsia="Arial" w:hAnsi="Arial" w:cs="Arial"/>
                <w:spacing w:val="11"/>
                <w:sz w:val="19"/>
                <w:szCs w:val="19"/>
              </w:rPr>
              <w:t xml:space="preserve"> </w:t>
            </w:r>
            <w:r>
              <w:rPr>
                <w:rFonts w:ascii="Arial" w:eastAsia="Arial" w:hAnsi="Arial" w:cs="Arial"/>
                <w:w w:val="103"/>
                <w:sz w:val="19"/>
                <w:szCs w:val="19"/>
              </w:rPr>
              <w:t>%</w:t>
            </w:r>
          </w:p>
        </w:tc>
        <w:tc>
          <w:tcPr>
            <w:tcW w:w="1080" w:type="dxa"/>
            <w:tcBorders>
              <w:top w:val="single" w:sz="5" w:space="0" w:color="000000"/>
              <w:left w:val="single" w:sz="5" w:space="0" w:color="000000"/>
              <w:bottom w:val="single" w:sz="5" w:space="0" w:color="000000"/>
              <w:right w:val="single" w:sz="5" w:space="0" w:color="000000"/>
            </w:tcBorders>
          </w:tcPr>
          <w:p w:rsidR="00090544" w:rsidRDefault="00090544"/>
        </w:tc>
        <w:tc>
          <w:tcPr>
            <w:tcW w:w="1109" w:type="dxa"/>
            <w:tcBorders>
              <w:top w:val="single" w:sz="5" w:space="0" w:color="000000"/>
              <w:left w:val="single" w:sz="5" w:space="0" w:color="000000"/>
              <w:bottom w:val="single" w:sz="5" w:space="0" w:color="000000"/>
              <w:right w:val="single" w:sz="5" w:space="0" w:color="000000"/>
            </w:tcBorders>
          </w:tcPr>
          <w:p w:rsidR="00090544" w:rsidRDefault="00090544"/>
        </w:tc>
      </w:tr>
      <w:tr w:rsidR="00090544">
        <w:trPr>
          <w:trHeight w:hRule="exact" w:val="2011"/>
        </w:trPr>
        <w:tc>
          <w:tcPr>
            <w:tcW w:w="653" w:type="dxa"/>
            <w:tcBorders>
              <w:top w:val="single" w:sz="5" w:space="0" w:color="000000"/>
              <w:left w:val="single" w:sz="5" w:space="0" w:color="000000"/>
              <w:bottom w:val="single" w:sz="5" w:space="0" w:color="000000"/>
              <w:right w:val="single" w:sz="5" w:space="0" w:color="000000"/>
            </w:tcBorders>
          </w:tcPr>
          <w:p w:rsidR="00090544" w:rsidRDefault="00090544">
            <w:pPr>
              <w:spacing w:line="200" w:lineRule="exact"/>
            </w:pPr>
          </w:p>
          <w:p w:rsidR="00090544" w:rsidRDefault="00090544">
            <w:pPr>
              <w:spacing w:before="16" w:line="200" w:lineRule="exact"/>
            </w:pPr>
          </w:p>
          <w:p w:rsidR="00090544" w:rsidRDefault="003B17C1">
            <w:pPr>
              <w:ind w:left="160"/>
              <w:rPr>
                <w:rFonts w:ascii="Arial" w:eastAsia="Arial" w:hAnsi="Arial" w:cs="Arial"/>
                <w:sz w:val="19"/>
                <w:szCs w:val="19"/>
              </w:rPr>
            </w:pPr>
            <w:r>
              <w:rPr>
                <w:rFonts w:ascii="Arial" w:eastAsia="Arial" w:hAnsi="Arial" w:cs="Arial"/>
                <w:w w:val="103"/>
                <w:sz w:val="19"/>
                <w:szCs w:val="19"/>
              </w:rPr>
              <w:t>3</w:t>
            </w:r>
          </w:p>
        </w:tc>
        <w:tc>
          <w:tcPr>
            <w:tcW w:w="4973" w:type="dxa"/>
            <w:tcBorders>
              <w:top w:val="single" w:sz="5" w:space="0" w:color="000000"/>
              <w:left w:val="single" w:sz="5" w:space="0" w:color="000000"/>
              <w:bottom w:val="single" w:sz="5" w:space="0" w:color="000000"/>
              <w:right w:val="single" w:sz="5" w:space="0" w:color="000000"/>
            </w:tcBorders>
          </w:tcPr>
          <w:p w:rsidR="00090544" w:rsidRDefault="003B17C1">
            <w:pPr>
              <w:spacing w:before="3" w:line="274" w:lineRule="auto"/>
              <w:ind w:left="100" w:right="70"/>
              <w:jc w:val="both"/>
              <w:rPr>
                <w:rFonts w:ascii="Arial" w:eastAsia="Arial" w:hAnsi="Arial" w:cs="Arial"/>
                <w:sz w:val="19"/>
                <w:szCs w:val="19"/>
              </w:rPr>
            </w:pPr>
            <w:r>
              <w:rPr>
                <w:rFonts w:ascii="Arial" w:eastAsia="Arial" w:hAnsi="Arial" w:cs="Arial"/>
                <w:b/>
                <w:spacing w:val="2"/>
                <w:sz w:val="19"/>
                <w:szCs w:val="19"/>
              </w:rPr>
              <w:t>Penguasaa</w:t>
            </w:r>
            <w:r>
              <w:rPr>
                <w:rFonts w:ascii="Arial" w:eastAsia="Arial" w:hAnsi="Arial" w:cs="Arial"/>
                <w:b/>
                <w:sz w:val="19"/>
                <w:szCs w:val="19"/>
              </w:rPr>
              <w:t>n</w:t>
            </w:r>
            <w:r>
              <w:rPr>
                <w:rFonts w:ascii="Arial" w:eastAsia="Arial" w:hAnsi="Arial" w:cs="Arial"/>
                <w:b/>
                <w:spacing w:val="17"/>
                <w:sz w:val="19"/>
                <w:szCs w:val="19"/>
              </w:rPr>
              <w:t xml:space="preserve"> </w:t>
            </w:r>
            <w:r>
              <w:rPr>
                <w:rFonts w:ascii="Arial" w:eastAsia="Arial" w:hAnsi="Arial" w:cs="Arial"/>
                <w:b/>
                <w:spacing w:val="3"/>
                <w:sz w:val="19"/>
                <w:szCs w:val="19"/>
              </w:rPr>
              <w:t>M</w:t>
            </w:r>
            <w:r>
              <w:rPr>
                <w:rFonts w:ascii="Arial" w:eastAsia="Arial" w:hAnsi="Arial" w:cs="Arial"/>
                <w:b/>
                <w:spacing w:val="2"/>
                <w:sz w:val="19"/>
                <w:szCs w:val="19"/>
              </w:rPr>
              <w:t>a</w:t>
            </w:r>
            <w:r>
              <w:rPr>
                <w:rFonts w:ascii="Arial" w:eastAsia="Arial" w:hAnsi="Arial" w:cs="Arial"/>
                <w:b/>
                <w:spacing w:val="1"/>
                <w:sz w:val="19"/>
                <w:szCs w:val="19"/>
              </w:rPr>
              <w:t>t</w:t>
            </w:r>
            <w:r>
              <w:rPr>
                <w:rFonts w:ascii="Arial" w:eastAsia="Arial" w:hAnsi="Arial" w:cs="Arial"/>
                <w:b/>
                <w:spacing w:val="2"/>
                <w:sz w:val="19"/>
                <w:szCs w:val="19"/>
              </w:rPr>
              <w:t>e</w:t>
            </w:r>
            <w:r>
              <w:rPr>
                <w:rFonts w:ascii="Arial" w:eastAsia="Arial" w:hAnsi="Arial" w:cs="Arial"/>
                <w:b/>
                <w:spacing w:val="1"/>
                <w:sz w:val="19"/>
                <w:szCs w:val="19"/>
              </w:rPr>
              <w:t>ri</w:t>
            </w:r>
            <w:r>
              <w:rPr>
                <w:rFonts w:ascii="Arial" w:eastAsia="Arial" w:hAnsi="Arial" w:cs="Arial"/>
                <w:sz w:val="19"/>
                <w:szCs w:val="19"/>
              </w:rPr>
              <w:t xml:space="preserve">: </w:t>
            </w:r>
            <w:r>
              <w:rPr>
                <w:rFonts w:ascii="Arial" w:eastAsia="Arial" w:hAnsi="Arial" w:cs="Arial"/>
                <w:spacing w:val="2"/>
                <w:sz w:val="19"/>
                <w:szCs w:val="19"/>
              </w:rPr>
              <w:t>ke</w:t>
            </w:r>
            <w:r>
              <w:rPr>
                <w:rFonts w:ascii="Arial" w:eastAsia="Arial" w:hAnsi="Arial" w:cs="Arial"/>
                <w:spacing w:val="3"/>
                <w:sz w:val="19"/>
                <w:szCs w:val="19"/>
              </w:rPr>
              <w:t>m</w:t>
            </w:r>
            <w:r>
              <w:rPr>
                <w:rFonts w:ascii="Arial" w:eastAsia="Arial" w:hAnsi="Arial" w:cs="Arial"/>
                <w:spacing w:val="2"/>
                <w:sz w:val="19"/>
                <w:szCs w:val="19"/>
              </w:rPr>
              <w:t>a</w:t>
            </w:r>
            <w:r>
              <w:rPr>
                <w:rFonts w:ascii="Arial" w:eastAsia="Arial" w:hAnsi="Arial" w:cs="Arial"/>
                <w:spacing w:val="3"/>
                <w:sz w:val="19"/>
                <w:szCs w:val="19"/>
              </w:rPr>
              <w:t>m</w:t>
            </w:r>
            <w:r>
              <w:rPr>
                <w:rFonts w:ascii="Arial" w:eastAsia="Arial" w:hAnsi="Arial" w:cs="Arial"/>
                <w:spacing w:val="2"/>
                <w:sz w:val="19"/>
                <w:szCs w:val="19"/>
              </w:rPr>
              <w:t>pua</w:t>
            </w:r>
            <w:r>
              <w:rPr>
                <w:rFonts w:ascii="Arial" w:eastAsia="Arial" w:hAnsi="Arial" w:cs="Arial"/>
                <w:sz w:val="19"/>
                <w:szCs w:val="19"/>
              </w:rPr>
              <w:t>n</w:t>
            </w:r>
            <w:r>
              <w:rPr>
                <w:rFonts w:ascii="Arial" w:eastAsia="Arial" w:hAnsi="Arial" w:cs="Arial"/>
                <w:spacing w:val="14"/>
                <w:sz w:val="19"/>
                <w:szCs w:val="19"/>
              </w:rPr>
              <w:t xml:space="preserve"> </w:t>
            </w:r>
            <w:r>
              <w:rPr>
                <w:rFonts w:ascii="Arial" w:eastAsia="Arial" w:hAnsi="Arial" w:cs="Arial"/>
                <w:spacing w:val="3"/>
                <w:sz w:val="19"/>
                <w:szCs w:val="19"/>
              </w:rPr>
              <w:t>m</w:t>
            </w:r>
            <w:r>
              <w:rPr>
                <w:rFonts w:ascii="Arial" w:eastAsia="Arial" w:hAnsi="Arial" w:cs="Arial"/>
                <w:spacing w:val="2"/>
                <w:sz w:val="19"/>
                <w:szCs w:val="19"/>
              </w:rPr>
              <w:t>ahas</w:t>
            </w:r>
            <w:r>
              <w:rPr>
                <w:rFonts w:ascii="Arial" w:eastAsia="Arial" w:hAnsi="Arial" w:cs="Arial"/>
                <w:spacing w:val="1"/>
                <w:sz w:val="19"/>
                <w:szCs w:val="19"/>
              </w:rPr>
              <w:t>i</w:t>
            </w:r>
            <w:r>
              <w:rPr>
                <w:rFonts w:ascii="Arial" w:eastAsia="Arial" w:hAnsi="Arial" w:cs="Arial"/>
                <w:spacing w:val="2"/>
                <w:sz w:val="19"/>
                <w:szCs w:val="19"/>
              </w:rPr>
              <w:t>sw</w:t>
            </w:r>
            <w:r>
              <w:rPr>
                <w:rFonts w:ascii="Arial" w:eastAsia="Arial" w:hAnsi="Arial" w:cs="Arial"/>
                <w:sz w:val="19"/>
                <w:szCs w:val="19"/>
              </w:rPr>
              <w:t xml:space="preserve">a </w:t>
            </w:r>
            <w:r>
              <w:rPr>
                <w:rFonts w:ascii="Arial" w:eastAsia="Arial" w:hAnsi="Arial" w:cs="Arial"/>
                <w:spacing w:val="17"/>
                <w:sz w:val="19"/>
                <w:szCs w:val="19"/>
              </w:rPr>
              <w:t xml:space="preserve"> </w:t>
            </w:r>
            <w:r>
              <w:rPr>
                <w:rFonts w:ascii="Arial" w:eastAsia="Arial" w:hAnsi="Arial" w:cs="Arial"/>
                <w:spacing w:val="2"/>
                <w:w w:val="103"/>
                <w:sz w:val="19"/>
                <w:szCs w:val="19"/>
              </w:rPr>
              <w:t>da</w:t>
            </w:r>
            <w:r>
              <w:rPr>
                <w:rFonts w:ascii="Arial" w:eastAsia="Arial" w:hAnsi="Arial" w:cs="Arial"/>
                <w:spacing w:val="1"/>
                <w:w w:val="103"/>
                <w:sz w:val="19"/>
                <w:szCs w:val="19"/>
              </w:rPr>
              <w:t>l</w:t>
            </w:r>
            <w:r>
              <w:rPr>
                <w:rFonts w:ascii="Arial" w:eastAsia="Arial" w:hAnsi="Arial" w:cs="Arial"/>
                <w:spacing w:val="2"/>
                <w:w w:val="103"/>
                <w:sz w:val="19"/>
                <w:szCs w:val="19"/>
              </w:rPr>
              <w:t>a</w:t>
            </w:r>
            <w:r>
              <w:rPr>
                <w:rFonts w:ascii="Arial" w:eastAsia="Arial" w:hAnsi="Arial" w:cs="Arial"/>
                <w:w w:val="103"/>
                <w:sz w:val="19"/>
                <w:szCs w:val="19"/>
              </w:rPr>
              <w:t xml:space="preserve">m </w:t>
            </w:r>
            <w:r>
              <w:rPr>
                <w:rFonts w:ascii="Arial" w:eastAsia="Arial" w:hAnsi="Arial" w:cs="Arial"/>
                <w:spacing w:val="3"/>
                <w:sz w:val="19"/>
                <w:szCs w:val="19"/>
              </w:rPr>
              <w:t>m</w:t>
            </w:r>
            <w:r>
              <w:rPr>
                <w:rFonts w:ascii="Arial" w:eastAsia="Arial" w:hAnsi="Arial" w:cs="Arial"/>
                <w:spacing w:val="2"/>
                <w:sz w:val="19"/>
                <w:szCs w:val="19"/>
              </w:rPr>
              <w:t>en</w:t>
            </w:r>
            <w:r>
              <w:rPr>
                <w:rFonts w:ascii="Arial" w:eastAsia="Arial" w:hAnsi="Arial" w:cs="Arial"/>
                <w:spacing w:val="1"/>
                <w:sz w:val="19"/>
                <w:szCs w:val="19"/>
              </w:rPr>
              <w:t>j</w:t>
            </w:r>
            <w:r>
              <w:rPr>
                <w:rFonts w:ascii="Arial" w:eastAsia="Arial" w:hAnsi="Arial" w:cs="Arial"/>
                <w:spacing w:val="2"/>
                <w:sz w:val="19"/>
                <w:szCs w:val="19"/>
              </w:rPr>
              <w:t>awa</w:t>
            </w:r>
            <w:r>
              <w:rPr>
                <w:rFonts w:ascii="Arial" w:eastAsia="Arial" w:hAnsi="Arial" w:cs="Arial"/>
                <w:sz w:val="19"/>
                <w:szCs w:val="19"/>
              </w:rPr>
              <w:t xml:space="preserve">b  </w:t>
            </w:r>
            <w:r>
              <w:rPr>
                <w:rFonts w:ascii="Arial" w:eastAsia="Arial" w:hAnsi="Arial" w:cs="Arial"/>
                <w:spacing w:val="10"/>
                <w:sz w:val="19"/>
                <w:szCs w:val="19"/>
              </w:rPr>
              <w:t xml:space="preserve"> </w:t>
            </w:r>
            <w:r>
              <w:rPr>
                <w:rFonts w:ascii="Arial" w:eastAsia="Arial" w:hAnsi="Arial" w:cs="Arial"/>
                <w:spacing w:val="2"/>
                <w:sz w:val="19"/>
                <w:szCs w:val="19"/>
              </w:rPr>
              <w:t>pe</w:t>
            </w:r>
            <w:r>
              <w:rPr>
                <w:rFonts w:ascii="Arial" w:eastAsia="Arial" w:hAnsi="Arial" w:cs="Arial"/>
                <w:spacing w:val="1"/>
                <w:sz w:val="19"/>
                <w:szCs w:val="19"/>
              </w:rPr>
              <w:t>rt</w:t>
            </w:r>
            <w:r>
              <w:rPr>
                <w:rFonts w:ascii="Arial" w:eastAsia="Arial" w:hAnsi="Arial" w:cs="Arial"/>
                <w:spacing w:val="2"/>
                <w:sz w:val="19"/>
                <w:szCs w:val="19"/>
              </w:rPr>
              <w:t>anyaa</w:t>
            </w:r>
            <w:r>
              <w:rPr>
                <w:rFonts w:ascii="Arial" w:eastAsia="Arial" w:hAnsi="Arial" w:cs="Arial"/>
                <w:sz w:val="19"/>
                <w:szCs w:val="19"/>
              </w:rPr>
              <w:t xml:space="preserve">n  </w:t>
            </w:r>
            <w:r>
              <w:rPr>
                <w:rFonts w:ascii="Arial" w:eastAsia="Arial" w:hAnsi="Arial" w:cs="Arial"/>
                <w:spacing w:val="13"/>
                <w:sz w:val="19"/>
                <w:szCs w:val="19"/>
              </w:rPr>
              <w:t xml:space="preserve"> </w:t>
            </w:r>
            <w:r>
              <w:rPr>
                <w:rFonts w:ascii="Arial" w:eastAsia="Arial" w:hAnsi="Arial" w:cs="Arial"/>
                <w:spacing w:val="2"/>
                <w:sz w:val="19"/>
                <w:szCs w:val="19"/>
              </w:rPr>
              <w:t>dose</w:t>
            </w:r>
            <w:r>
              <w:rPr>
                <w:rFonts w:ascii="Arial" w:eastAsia="Arial" w:hAnsi="Arial" w:cs="Arial"/>
                <w:sz w:val="19"/>
                <w:szCs w:val="19"/>
              </w:rPr>
              <w:t xml:space="preserve">n   </w:t>
            </w:r>
            <w:r>
              <w:rPr>
                <w:rFonts w:ascii="Arial" w:eastAsia="Arial" w:hAnsi="Arial" w:cs="Arial"/>
                <w:spacing w:val="2"/>
                <w:sz w:val="19"/>
                <w:szCs w:val="19"/>
              </w:rPr>
              <w:t>pengu</w:t>
            </w:r>
            <w:r>
              <w:rPr>
                <w:rFonts w:ascii="Arial" w:eastAsia="Arial" w:hAnsi="Arial" w:cs="Arial"/>
                <w:spacing w:val="1"/>
                <w:sz w:val="19"/>
                <w:szCs w:val="19"/>
              </w:rPr>
              <w:t>j</w:t>
            </w:r>
            <w:r>
              <w:rPr>
                <w:rFonts w:ascii="Arial" w:eastAsia="Arial" w:hAnsi="Arial" w:cs="Arial"/>
                <w:sz w:val="19"/>
                <w:szCs w:val="19"/>
              </w:rPr>
              <w:t xml:space="preserve">i  </w:t>
            </w:r>
            <w:r>
              <w:rPr>
                <w:rFonts w:ascii="Arial" w:eastAsia="Arial" w:hAnsi="Arial" w:cs="Arial"/>
                <w:spacing w:val="2"/>
                <w:sz w:val="19"/>
                <w:szCs w:val="19"/>
              </w:rPr>
              <w:t xml:space="preserve"> yan</w:t>
            </w:r>
            <w:r>
              <w:rPr>
                <w:rFonts w:ascii="Arial" w:eastAsia="Arial" w:hAnsi="Arial" w:cs="Arial"/>
                <w:sz w:val="19"/>
                <w:szCs w:val="19"/>
              </w:rPr>
              <w:t xml:space="preserve">g </w:t>
            </w:r>
            <w:r>
              <w:rPr>
                <w:rFonts w:ascii="Arial" w:eastAsia="Arial" w:hAnsi="Arial" w:cs="Arial"/>
                <w:spacing w:val="49"/>
                <w:sz w:val="19"/>
                <w:szCs w:val="19"/>
              </w:rPr>
              <w:t xml:space="preserve"> </w:t>
            </w:r>
            <w:r>
              <w:rPr>
                <w:rFonts w:ascii="Arial" w:eastAsia="Arial" w:hAnsi="Arial" w:cs="Arial"/>
                <w:spacing w:val="2"/>
                <w:w w:val="103"/>
                <w:sz w:val="19"/>
                <w:szCs w:val="19"/>
              </w:rPr>
              <w:t>d</w:t>
            </w:r>
            <w:r>
              <w:rPr>
                <w:rFonts w:ascii="Arial" w:eastAsia="Arial" w:hAnsi="Arial" w:cs="Arial"/>
                <w:spacing w:val="1"/>
                <w:w w:val="103"/>
                <w:sz w:val="19"/>
                <w:szCs w:val="19"/>
              </w:rPr>
              <w:t>i</w:t>
            </w:r>
            <w:r>
              <w:rPr>
                <w:rFonts w:ascii="Arial" w:eastAsia="Arial" w:hAnsi="Arial" w:cs="Arial"/>
                <w:spacing w:val="2"/>
                <w:w w:val="103"/>
                <w:sz w:val="19"/>
                <w:szCs w:val="19"/>
              </w:rPr>
              <w:t>n</w:t>
            </w:r>
            <w:r>
              <w:rPr>
                <w:rFonts w:ascii="Arial" w:eastAsia="Arial" w:hAnsi="Arial" w:cs="Arial"/>
                <w:spacing w:val="1"/>
                <w:w w:val="103"/>
                <w:sz w:val="19"/>
                <w:szCs w:val="19"/>
              </w:rPr>
              <w:t>il</w:t>
            </w:r>
            <w:r>
              <w:rPr>
                <w:rFonts w:ascii="Arial" w:eastAsia="Arial" w:hAnsi="Arial" w:cs="Arial"/>
                <w:spacing w:val="2"/>
                <w:w w:val="103"/>
                <w:sz w:val="19"/>
                <w:szCs w:val="19"/>
              </w:rPr>
              <w:t>a</w:t>
            </w:r>
            <w:r>
              <w:rPr>
                <w:rFonts w:ascii="Arial" w:eastAsia="Arial" w:hAnsi="Arial" w:cs="Arial"/>
                <w:w w:val="103"/>
                <w:sz w:val="19"/>
                <w:szCs w:val="19"/>
              </w:rPr>
              <w:t xml:space="preserve">i </w:t>
            </w:r>
            <w:r>
              <w:rPr>
                <w:rFonts w:ascii="Arial" w:eastAsia="Arial" w:hAnsi="Arial" w:cs="Arial"/>
                <w:spacing w:val="2"/>
                <w:w w:val="103"/>
                <w:sz w:val="19"/>
                <w:szCs w:val="19"/>
              </w:rPr>
              <w:t>da</w:t>
            </w:r>
            <w:r>
              <w:rPr>
                <w:rFonts w:ascii="Arial" w:eastAsia="Arial" w:hAnsi="Arial" w:cs="Arial"/>
                <w:spacing w:val="1"/>
                <w:w w:val="103"/>
                <w:sz w:val="19"/>
                <w:szCs w:val="19"/>
              </w:rPr>
              <w:t>ri</w:t>
            </w:r>
            <w:r>
              <w:rPr>
                <w:rFonts w:ascii="Arial" w:eastAsia="Arial" w:hAnsi="Arial" w:cs="Arial"/>
                <w:w w:val="103"/>
                <w:sz w:val="19"/>
                <w:szCs w:val="19"/>
              </w:rPr>
              <w:t>:</w:t>
            </w:r>
          </w:p>
          <w:p w:rsidR="00090544" w:rsidRDefault="00090544">
            <w:pPr>
              <w:spacing w:before="5" w:line="140" w:lineRule="exact"/>
              <w:rPr>
                <w:sz w:val="15"/>
                <w:szCs w:val="15"/>
              </w:rPr>
            </w:pPr>
          </w:p>
          <w:p w:rsidR="00090544" w:rsidRDefault="003B17C1">
            <w:pPr>
              <w:ind w:left="820"/>
              <w:rPr>
                <w:rFonts w:ascii="Arial" w:eastAsia="Arial" w:hAnsi="Arial" w:cs="Arial"/>
                <w:sz w:val="19"/>
                <w:szCs w:val="19"/>
              </w:rPr>
            </w:pPr>
            <w:r>
              <w:rPr>
                <w:w w:val="162"/>
                <w:sz w:val="19"/>
                <w:szCs w:val="19"/>
              </w:rPr>
              <w:t xml:space="preserve">ü </w:t>
            </w:r>
            <w:r>
              <w:rPr>
                <w:spacing w:val="51"/>
                <w:w w:val="162"/>
                <w:sz w:val="19"/>
                <w:szCs w:val="19"/>
              </w:rPr>
              <w:t xml:space="preserve"> </w:t>
            </w:r>
            <w:r>
              <w:rPr>
                <w:rFonts w:ascii="Arial" w:eastAsia="Arial" w:hAnsi="Arial" w:cs="Arial"/>
                <w:spacing w:val="2"/>
                <w:sz w:val="19"/>
                <w:szCs w:val="19"/>
              </w:rPr>
              <w:t>Kebena</w:t>
            </w:r>
            <w:r>
              <w:rPr>
                <w:rFonts w:ascii="Arial" w:eastAsia="Arial" w:hAnsi="Arial" w:cs="Arial"/>
                <w:spacing w:val="1"/>
                <w:sz w:val="19"/>
                <w:szCs w:val="19"/>
              </w:rPr>
              <w:t>r</w:t>
            </w:r>
            <w:r>
              <w:rPr>
                <w:rFonts w:ascii="Arial" w:eastAsia="Arial" w:hAnsi="Arial" w:cs="Arial"/>
                <w:spacing w:val="2"/>
                <w:sz w:val="19"/>
                <w:szCs w:val="19"/>
              </w:rPr>
              <w:t>a</w:t>
            </w:r>
            <w:r>
              <w:rPr>
                <w:rFonts w:ascii="Arial" w:eastAsia="Arial" w:hAnsi="Arial" w:cs="Arial"/>
                <w:sz w:val="19"/>
                <w:szCs w:val="19"/>
              </w:rPr>
              <w:t>n</w:t>
            </w:r>
            <w:r>
              <w:rPr>
                <w:rFonts w:ascii="Arial" w:eastAsia="Arial" w:hAnsi="Arial" w:cs="Arial"/>
                <w:spacing w:val="33"/>
                <w:sz w:val="19"/>
                <w:szCs w:val="19"/>
              </w:rPr>
              <w:t xml:space="preserve"> </w:t>
            </w:r>
            <w:r>
              <w:rPr>
                <w:rFonts w:ascii="Arial" w:eastAsia="Arial" w:hAnsi="Arial" w:cs="Arial"/>
                <w:spacing w:val="2"/>
                <w:sz w:val="19"/>
                <w:szCs w:val="19"/>
              </w:rPr>
              <w:t>da</w:t>
            </w:r>
            <w:r>
              <w:rPr>
                <w:rFonts w:ascii="Arial" w:eastAsia="Arial" w:hAnsi="Arial" w:cs="Arial"/>
                <w:sz w:val="19"/>
                <w:szCs w:val="19"/>
              </w:rPr>
              <w:t>n</w:t>
            </w:r>
            <w:r>
              <w:rPr>
                <w:rFonts w:ascii="Arial" w:eastAsia="Arial" w:hAnsi="Arial" w:cs="Arial"/>
                <w:spacing w:val="14"/>
                <w:sz w:val="19"/>
                <w:szCs w:val="19"/>
              </w:rPr>
              <w:t xml:space="preserve"> </w:t>
            </w:r>
            <w:r>
              <w:rPr>
                <w:rFonts w:ascii="Arial" w:eastAsia="Arial" w:hAnsi="Arial" w:cs="Arial"/>
                <w:spacing w:val="2"/>
                <w:sz w:val="19"/>
                <w:szCs w:val="19"/>
              </w:rPr>
              <w:t>ke</w:t>
            </w:r>
            <w:r>
              <w:rPr>
                <w:rFonts w:ascii="Arial" w:eastAsia="Arial" w:hAnsi="Arial" w:cs="Arial"/>
                <w:spacing w:val="1"/>
                <w:sz w:val="19"/>
                <w:szCs w:val="19"/>
              </w:rPr>
              <w:t>t</w:t>
            </w:r>
            <w:r>
              <w:rPr>
                <w:rFonts w:ascii="Arial" w:eastAsia="Arial" w:hAnsi="Arial" w:cs="Arial"/>
                <w:spacing w:val="2"/>
                <w:sz w:val="19"/>
                <w:szCs w:val="19"/>
              </w:rPr>
              <w:t>epa</w:t>
            </w:r>
            <w:r>
              <w:rPr>
                <w:rFonts w:ascii="Arial" w:eastAsia="Arial" w:hAnsi="Arial" w:cs="Arial"/>
                <w:spacing w:val="1"/>
                <w:sz w:val="19"/>
                <w:szCs w:val="19"/>
              </w:rPr>
              <w:t>t</w:t>
            </w:r>
            <w:r>
              <w:rPr>
                <w:rFonts w:ascii="Arial" w:eastAsia="Arial" w:hAnsi="Arial" w:cs="Arial"/>
                <w:spacing w:val="2"/>
                <w:sz w:val="19"/>
                <w:szCs w:val="19"/>
              </w:rPr>
              <w:t>a</w:t>
            </w:r>
            <w:r>
              <w:rPr>
                <w:rFonts w:ascii="Arial" w:eastAsia="Arial" w:hAnsi="Arial" w:cs="Arial"/>
                <w:sz w:val="19"/>
                <w:szCs w:val="19"/>
              </w:rPr>
              <w:t>n</w:t>
            </w:r>
            <w:r>
              <w:rPr>
                <w:rFonts w:ascii="Arial" w:eastAsia="Arial" w:hAnsi="Arial" w:cs="Arial"/>
                <w:spacing w:val="30"/>
                <w:sz w:val="19"/>
                <w:szCs w:val="19"/>
              </w:rPr>
              <w:t xml:space="preserve"> </w:t>
            </w:r>
            <w:r>
              <w:rPr>
                <w:rFonts w:ascii="Arial" w:eastAsia="Arial" w:hAnsi="Arial" w:cs="Arial"/>
                <w:spacing w:val="1"/>
                <w:w w:val="103"/>
                <w:sz w:val="19"/>
                <w:szCs w:val="19"/>
              </w:rPr>
              <w:t>j</w:t>
            </w:r>
            <w:r>
              <w:rPr>
                <w:rFonts w:ascii="Arial" w:eastAsia="Arial" w:hAnsi="Arial" w:cs="Arial"/>
                <w:spacing w:val="2"/>
                <w:w w:val="103"/>
                <w:sz w:val="19"/>
                <w:szCs w:val="19"/>
              </w:rPr>
              <w:t>awaba</w:t>
            </w:r>
            <w:r>
              <w:rPr>
                <w:rFonts w:ascii="Arial" w:eastAsia="Arial" w:hAnsi="Arial" w:cs="Arial"/>
                <w:w w:val="103"/>
                <w:sz w:val="19"/>
                <w:szCs w:val="19"/>
              </w:rPr>
              <w:t>n</w:t>
            </w:r>
          </w:p>
          <w:p w:rsidR="00090544" w:rsidRDefault="003B17C1">
            <w:pPr>
              <w:spacing w:before="11"/>
              <w:ind w:left="820"/>
              <w:rPr>
                <w:rFonts w:ascii="Arial" w:eastAsia="Arial" w:hAnsi="Arial" w:cs="Arial"/>
                <w:sz w:val="19"/>
                <w:szCs w:val="19"/>
              </w:rPr>
            </w:pPr>
            <w:r>
              <w:rPr>
                <w:w w:val="162"/>
                <w:sz w:val="19"/>
                <w:szCs w:val="19"/>
              </w:rPr>
              <w:t xml:space="preserve">ü </w:t>
            </w:r>
            <w:r>
              <w:rPr>
                <w:spacing w:val="51"/>
                <w:w w:val="162"/>
                <w:sz w:val="19"/>
                <w:szCs w:val="19"/>
              </w:rPr>
              <w:t xml:space="preserve"> </w:t>
            </w:r>
            <w:r>
              <w:rPr>
                <w:rFonts w:ascii="Arial" w:eastAsia="Arial" w:hAnsi="Arial" w:cs="Arial"/>
                <w:spacing w:val="2"/>
                <w:sz w:val="19"/>
                <w:szCs w:val="19"/>
              </w:rPr>
              <w:t>Ca</w:t>
            </w:r>
            <w:r>
              <w:rPr>
                <w:rFonts w:ascii="Arial" w:eastAsia="Arial" w:hAnsi="Arial" w:cs="Arial"/>
                <w:spacing w:val="1"/>
                <w:sz w:val="19"/>
                <w:szCs w:val="19"/>
              </w:rPr>
              <w:t>r</w:t>
            </w:r>
            <w:r>
              <w:rPr>
                <w:rFonts w:ascii="Arial" w:eastAsia="Arial" w:hAnsi="Arial" w:cs="Arial"/>
                <w:sz w:val="19"/>
                <w:szCs w:val="19"/>
              </w:rPr>
              <w:t>a</w:t>
            </w:r>
            <w:r>
              <w:rPr>
                <w:rFonts w:ascii="Arial" w:eastAsia="Arial" w:hAnsi="Arial" w:cs="Arial"/>
                <w:spacing w:val="17"/>
                <w:sz w:val="19"/>
                <w:szCs w:val="19"/>
              </w:rPr>
              <w:t xml:space="preserve"> </w:t>
            </w:r>
            <w:r>
              <w:rPr>
                <w:rFonts w:ascii="Arial" w:eastAsia="Arial" w:hAnsi="Arial" w:cs="Arial"/>
                <w:spacing w:val="3"/>
                <w:w w:val="103"/>
                <w:sz w:val="19"/>
                <w:szCs w:val="19"/>
              </w:rPr>
              <w:t>m</w:t>
            </w:r>
            <w:r>
              <w:rPr>
                <w:rFonts w:ascii="Arial" w:eastAsia="Arial" w:hAnsi="Arial" w:cs="Arial"/>
                <w:spacing w:val="2"/>
                <w:w w:val="103"/>
                <w:sz w:val="19"/>
                <w:szCs w:val="19"/>
              </w:rPr>
              <w:t>en</w:t>
            </w:r>
            <w:r>
              <w:rPr>
                <w:rFonts w:ascii="Arial" w:eastAsia="Arial" w:hAnsi="Arial" w:cs="Arial"/>
                <w:spacing w:val="1"/>
                <w:w w:val="103"/>
                <w:sz w:val="19"/>
                <w:szCs w:val="19"/>
              </w:rPr>
              <w:t>j</w:t>
            </w:r>
            <w:r>
              <w:rPr>
                <w:rFonts w:ascii="Arial" w:eastAsia="Arial" w:hAnsi="Arial" w:cs="Arial"/>
                <w:spacing w:val="2"/>
                <w:w w:val="103"/>
                <w:sz w:val="19"/>
                <w:szCs w:val="19"/>
              </w:rPr>
              <w:t>awa</w:t>
            </w:r>
            <w:r>
              <w:rPr>
                <w:rFonts w:ascii="Arial" w:eastAsia="Arial" w:hAnsi="Arial" w:cs="Arial"/>
                <w:w w:val="103"/>
                <w:sz w:val="19"/>
                <w:szCs w:val="19"/>
              </w:rPr>
              <w:t>b</w:t>
            </w:r>
          </w:p>
          <w:p w:rsidR="00090544" w:rsidRDefault="003B17C1">
            <w:pPr>
              <w:spacing w:before="11"/>
              <w:ind w:left="820"/>
              <w:rPr>
                <w:rFonts w:ascii="Arial" w:eastAsia="Arial" w:hAnsi="Arial" w:cs="Arial"/>
                <w:sz w:val="19"/>
                <w:szCs w:val="19"/>
              </w:rPr>
            </w:pPr>
            <w:r>
              <w:rPr>
                <w:w w:val="162"/>
                <w:sz w:val="19"/>
                <w:szCs w:val="19"/>
              </w:rPr>
              <w:t xml:space="preserve">ü </w:t>
            </w:r>
            <w:r>
              <w:rPr>
                <w:spacing w:val="51"/>
                <w:w w:val="162"/>
                <w:sz w:val="19"/>
                <w:szCs w:val="19"/>
              </w:rPr>
              <w:t xml:space="preserve"> </w:t>
            </w:r>
            <w:r>
              <w:rPr>
                <w:rFonts w:ascii="Arial" w:eastAsia="Arial" w:hAnsi="Arial" w:cs="Arial"/>
                <w:spacing w:val="2"/>
                <w:sz w:val="19"/>
                <w:szCs w:val="19"/>
              </w:rPr>
              <w:t>Ke</w:t>
            </w:r>
            <w:r>
              <w:rPr>
                <w:rFonts w:ascii="Arial" w:eastAsia="Arial" w:hAnsi="Arial" w:cs="Arial"/>
                <w:spacing w:val="1"/>
                <w:sz w:val="19"/>
                <w:szCs w:val="19"/>
              </w:rPr>
              <w:t>t</w:t>
            </w:r>
            <w:r>
              <w:rPr>
                <w:rFonts w:ascii="Arial" w:eastAsia="Arial" w:hAnsi="Arial" w:cs="Arial"/>
                <w:spacing w:val="2"/>
                <w:sz w:val="19"/>
                <w:szCs w:val="19"/>
              </w:rPr>
              <w:t>e</w:t>
            </w:r>
            <w:r>
              <w:rPr>
                <w:rFonts w:ascii="Arial" w:eastAsia="Arial" w:hAnsi="Arial" w:cs="Arial"/>
                <w:spacing w:val="1"/>
                <w:sz w:val="19"/>
                <w:szCs w:val="19"/>
              </w:rPr>
              <w:t>r</w:t>
            </w:r>
            <w:r>
              <w:rPr>
                <w:rFonts w:ascii="Arial" w:eastAsia="Arial" w:hAnsi="Arial" w:cs="Arial"/>
                <w:spacing w:val="2"/>
                <w:sz w:val="19"/>
                <w:szCs w:val="19"/>
              </w:rPr>
              <w:t>bukaa</w:t>
            </w:r>
            <w:r>
              <w:rPr>
                <w:rFonts w:ascii="Arial" w:eastAsia="Arial" w:hAnsi="Arial" w:cs="Arial"/>
                <w:sz w:val="19"/>
                <w:szCs w:val="19"/>
              </w:rPr>
              <w:t>n</w:t>
            </w:r>
            <w:r>
              <w:rPr>
                <w:rFonts w:ascii="Arial" w:eastAsia="Arial" w:hAnsi="Arial" w:cs="Arial"/>
                <w:spacing w:val="37"/>
                <w:sz w:val="19"/>
                <w:szCs w:val="19"/>
              </w:rPr>
              <w:t xml:space="preserve"> </w:t>
            </w:r>
            <w:r>
              <w:rPr>
                <w:rFonts w:ascii="Arial" w:eastAsia="Arial" w:hAnsi="Arial" w:cs="Arial"/>
                <w:spacing w:val="2"/>
                <w:sz w:val="19"/>
                <w:szCs w:val="19"/>
              </w:rPr>
              <w:t>pese</w:t>
            </w:r>
            <w:r>
              <w:rPr>
                <w:rFonts w:ascii="Arial" w:eastAsia="Arial" w:hAnsi="Arial" w:cs="Arial"/>
                <w:spacing w:val="1"/>
                <w:sz w:val="19"/>
                <w:szCs w:val="19"/>
              </w:rPr>
              <w:t>rt</w:t>
            </w:r>
            <w:r>
              <w:rPr>
                <w:rFonts w:ascii="Arial" w:eastAsia="Arial" w:hAnsi="Arial" w:cs="Arial"/>
                <w:sz w:val="19"/>
                <w:szCs w:val="19"/>
              </w:rPr>
              <w:t>a</w:t>
            </w:r>
            <w:r>
              <w:rPr>
                <w:rFonts w:ascii="Arial" w:eastAsia="Arial" w:hAnsi="Arial" w:cs="Arial"/>
                <w:spacing w:val="24"/>
                <w:sz w:val="19"/>
                <w:szCs w:val="19"/>
              </w:rPr>
              <w:t xml:space="preserve"> </w:t>
            </w:r>
            <w:r>
              <w:rPr>
                <w:rFonts w:ascii="Arial" w:eastAsia="Arial" w:hAnsi="Arial" w:cs="Arial"/>
                <w:spacing w:val="2"/>
                <w:sz w:val="19"/>
                <w:szCs w:val="19"/>
              </w:rPr>
              <w:t>da</w:t>
            </w:r>
            <w:r>
              <w:rPr>
                <w:rFonts w:ascii="Arial" w:eastAsia="Arial" w:hAnsi="Arial" w:cs="Arial"/>
                <w:spacing w:val="1"/>
                <w:sz w:val="19"/>
                <w:szCs w:val="19"/>
              </w:rPr>
              <w:t>l</w:t>
            </w:r>
            <w:r>
              <w:rPr>
                <w:rFonts w:ascii="Arial" w:eastAsia="Arial" w:hAnsi="Arial" w:cs="Arial"/>
                <w:spacing w:val="2"/>
                <w:sz w:val="19"/>
                <w:szCs w:val="19"/>
              </w:rPr>
              <w:t>a</w:t>
            </w:r>
            <w:r>
              <w:rPr>
                <w:rFonts w:ascii="Arial" w:eastAsia="Arial" w:hAnsi="Arial" w:cs="Arial"/>
                <w:sz w:val="19"/>
                <w:szCs w:val="19"/>
              </w:rPr>
              <w:t>m</w:t>
            </w:r>
            <w:r>
              <w:rPr>
                <w:rFonts w:ascii="Arial" w:eastAsia="Arial" w:hAnsi="Arial" w:cs="Arial"/>
                <w:spacing w:val="22"/>
                <w:sz w:val="19"/>
                <w:szCs w:val="19"/>
              </w:rPr>
              <w:t xml:space="preserve"> </w:t>
            </w:r>
            <w:r>
              <w:rPr>
                <w:rFonts w:ascii="Arial" w:eastAsia="Arial" w:hAnsi="Arial" w:cs="Arial"/>
                <w:spacing w:val="1"/>
                <w:sz w:val="19"/>
                <w:szCs w:val="19"/>
              </w:rPr>
              <w:t>t</w:t>
            </w:r>
            <w:r>
              <w:rPr>
                <w:rFonts w:ascii="Arial" w:eastAsia="Arial" w:hAnsi="Arial" w:cs="Arial"/>
                <w:spacing w:val="2"/>
                <w:sz w:val="19"/>
                <w:szCs w:val="19"/>
              </w:rPr>
              <w:t>any</w:t>
            </w:r>
            <w:r>
              <w:rPr>
                <w:rFonts w:ascii="Arial" w:eastAsia="Arial" w:hAnsi="Arial" w:cs="Arial"/>
                <w:sz w:val="19"/>
                <w:szCs w:val="19"/>
              </w:rPr>
              <w:t>a</w:t>
            </w:r>
            <w:r>
              <w:rPr>
                <w:rFonts w:ascii="Arial" w:eastAsia="Arial" w:hAnsi="Arial" w:cs="Arial"/>
                <w:spacing w:val="19"/>
                <w:sz w:val="19"/>
                <w:szCs w:val="19"/>
              </w:rPr>
              <w:t xml:space="preserve"> </w:t>
            </w:r>
            <w:r>
              <w:rPr>
                <w:rFonts w:ascii="Arial" w:eastAsia="Arial" w:hAnsi="Arial" w:cs="Arial"/>
                <w:spacing w:val="1"/>
                <w:w w:val="103"/>
                <w:sz w:val="19"/>
                <w:szCs w:val="19"/>
              </w:rPr>
              <w:t>j</w:t>
            </w:r>
            <w:r>
              <w:rPr>
                <w:rFonts w:ascii="Arial" w:eastAsia="Arial" w:hAnsi="Arial" w:cs="Arial"/>
                <w:spacing w:val="2"/>
                <w:w w:val="103"/>
                <w:sz w:val="19"/>
                <w:szCs w:val="19"/>
              </w:rPr>
              <w:t>awa</w:t>
            </w:r>
            <w:r>
              <w:rPr>
                <w:rFonts w:ascii="Arial" w:eastAsia="Arial" w:hAnsi="Arial" w:cs="Arial"/>
                <w:w w:val="103"/>
                <w:sz w:val="19"/>
                <w:szCs w:val="19"/>
              </w:rPr>
              <w:t>b</w:t>
            </w:r>
          </w:p>
        </w:tc>
        <w:tc>
          <w:tcPr>
            <w:tcW w:w="1118" w:type="dxa"/>
            <w:tcBorders>
              <w:top w:val="single" w:sz="5" w:space="0" w:color="000000"/>
              <w:left w:val="single" w:sz="5" w:space="0" w:color="000000"/>
              <w:bottom w:val="single" w:sz="5" w:space="0" w:color="000000"/>
              <w:right w:val="single" w:sz="5" w:space="0" w:color="000000"/>
            </w:tcBorders>
          </w:tcPr>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before="12" w:line="220" w:lineRule="exact"/>
              <w:rPr>
                <w:sz w:val="22"/>
                <w:szCs w:val="22"/>
              </w:rPr>
            </w:pPr>
          </w:p>
          <w:p w:rsidR="00090544" w:rsidRDefault="003B17C1">
            <w:pPr>
              <w:ind w:left="216"/>
              <w:rPr>
                <w:rFonts w:ascii="Arial" w:eastAsia="Arial" w:hAnsi="Arial" w:cs="Arial"/>
                <w:sz w:val="19"/>
                <w:szCs w:val="19"/>
              </w:rPr>
            </w:pPr>
            <w:r>
              <w:rPr>
                <w:rFonts w:ascii="Arial" w:eastAsia="Arial" w:hAnsi="Arial" w:cs="Arial"/>
                <w:spacing w:val="2"/>
                <w:w w:val="103"/>
                <w:sz w:val="19"/>
                <w:szCs w:val="19"/>
              </w:rPr>
              <w:t>30%</w:t>
            </w:r>
          </w:p>
        </w:tc>
        <w:tc>
          <w:tcPr>
            <w:tcW w:w="1080" w:type="dxa"/>
            <w:tcBorders>
              <w:top w:val="single" w:sz="5" w:space="0" w:color="000000"/>
              <w:left w:val="single" w:sz="5" w:space="0" w:color="000000"/>
              <w:bottom w:val="single" w:sz="5" w:space="0" w:color="000000"/>
              <w:right w:val="single" w:sz="5" w:space="0" w:color="000000"/>
            </w:tcBorders>
          </w:tcPr>
          <w:p w:rsidR="00090544" w:rsidRDefault="00090544"/>
        </w:tc>
        <w:tc>
          <w:tcPr>
            <w:tcW w:w="1109" w:type="dxa"/>
            <w:tcBorders>
              <w:top w:val="single" w:sz="5" w:space="0" w:color="000000"/>
              <w:left w:val="single" w:sz="5" w:space="0" w:color="000000"/>
              <w:bottom w:val="single" w:sz="5" w:space="0" w:color="000000"/>
              <w:right w:val="single" w:sz="5" w:space="0" w:color="000000"/>
            </w:tcBorders>
          </w:tcPr>
          <w:p w:rsidR="00090544" w:rsidRDefault="00090544"/>
        </w:tc>
      </w:tr>
      <w:tr w:rsidR="00090544">
        <w:trPr>
          <w:trHeight w:hRule="exact" w:val="418"/>
        </w:trPr>
        <w:tc>
          <w:tcPr>
            <w:tcW w:w="653" w:type="dxa"/>
            <w:tcBorders>
              <w:top w:val="single" w:sz="5" w:space="0" w:color="000000"/>
              <w:left w:val="single" w:sz="5" w:space="0" w:color="000000"/>
              <w:bottom w:val="single" w:sz="5" w:space="0" w:color="000000"/>
              <w:right w:val="single" w:sz="5" w:space="0" w:color="000000"/>
            </w:tcBorders>
          </w:tcPr>
          <w:p w:rsidR="00090544" w:rsidRDefault="00090544"/>
        </w:tc>
        <w:tc>
          <w:tcPr>
            <w:tcW w:w="4973" w:type="dxa"/>
            <w:tcBorders>
              <w:top w:val="single" w:sz="5" w:space="0" w:color="000000"/>
              <w:left w:val="single" w:sz="5" w:space="0" w:color="000000"/>
              <w:bottom w:val="single" w:sz="5" w:space="0" w:color="000000"/>
              <w:right w:val="single" w:sz="5" w:space="0" w:color="000000"/>
            </w:tcBorders>
          </w:tcPr>
          <w:p w:rsidR="00090544" w:rsidRDefault="003B17C1">
            <w:pPr>
              <w:spacing w:before="8"/>
              <w:ind w:left="100"/>
              <w:rPr>
                <w:rFonts w:ascii="Arial" w:eastAsia="Arial" w:hAnsi="Arial" w:cs="Arial"/>
                <w:sz w:val="19"/>
                <w:szCs w:val="19"/>
              </w:rPr>
            </w:pPr>
            <w:r>
              <w:rPr>
                <w:rFonts w:ascii="Arial" w:eastAsia="Arial" w:hAnsi="Arial" w:cs="Arial"/>
                <w:b/>
                <w:spacing w:val="2"/>
                <w:sz w:val="19"/>
                <w:szCs w:val="19"/>
              </w:rPr>
              <w:t>To</w:t>
            </w:r>
            <w:r>
              <w:rPr>
                <w:rFonts w:ascii="Arial" w:eastAsia="Arial" w:hAnsi="Arial" w:cs="Arial"/>
                <w:b/>
                <w:spacing w:val="1"/>
                <w:sz w:val="19"/>
                <w:szCs w:val="19"/>
              </w:rPr>
              <w:t>t</w:t>
            </w:r>
            <w:r>
              <w:rPr>
                <w:rFonts w:ascii="Arial" w:eastAsia="Arial" w:hAnsi="Arial" w:cs="Arial"/>
                <w:b/>
                <w:spacing w:val="2"/>
                <w:sz w:val="19"/>
                <w:szCs w:val="19"/>
              </w:rPr>
              <w:t>a</w:t>
            </w:r>
            <w:r>
              <w:rPr>
                <w:rFonts w:ascii="Arial" w:eastAsia="Arial" w:hAnsi="Arial" w:cs="Arial"/>
                <w:b/>
                <w:sz w:val="19"/>
                <w:szCs w:val="19"/>
              </w:rPr>
              <w:t>l</w:t>
            </w:r>
            <w:r>
              <w:rPr>
                <w:rFonts w:ascii="Arial" w:eastAsia="Arial" w:hAnsi="Arial" w:cs="Arial"/>
                <w:b/>
                <w:spacing w:val="18"/>
                <w:sz w:val="19"/>
                <w:szCs w:val="19"/>
              </w:rPr>
              <w:t xml:space="preserve"> </w:t>
            </w:r>
            <w:r>
              <w:rPr>
                <w:rFonts w:ascii="Arial" w:eastAsia="Arial" w:hAnsi="Arial" w:cs="Arial"/>
                <w:b/>
                <w:spacing w:val="2"/>
                <w:w w:val="103"/>
                <w:sz w:val="19"/>
                <w:szCs w:val="19"/>
              </w:rPr>
              <w:t>N</w:t>
            </w:r>
            <w:r>
              <w:rPr>
                <w:rFonts w:ascii="Arial" w:eastAsia="Arial" w:hAnsi="Arial" w:cs="Arial"/>
                <w:b/>
                <w:spacing w:val="1"/>
                <w:w w:val="103"/>
                <w:sz w:val="19"/>
                <w:szCs w:val="19"/>
              </w:rPr>
              <w:t>il</w:t>
            </w:r>
            <w:r>
              <w:rPr>
                <w:rFonts w:ascii="Arial" w:eastAsia="Arial" w:hAnsi="Arial" w:cs="Arial"/>
                <w:b/>
                <w:spacing w:val="2"/>
                <w:w w:val="103"/>
                <w:sz w:val="19"/>
                <w:szCs w:val="19"/>
              </w:rPr>
              <w:t>a</w:t>
            </w:r>
            <w:r>
              <w:rPr>
                <w:rFonts w:ascii="Arial" w:eastAsia="Arial" w:hAnsi="Arial" w:cs="Arial"/>
                <w:b/>
                <w:w w:val="103"/>
                <w:sz w:val="19"/>
                <w:szCs w:val="19"/>
              </w:rPr>
              <w:t>i</w:t>
            </w:r>
          </w:p>
        </w:tc>
        <w:tc>
          <w:tcPr>
            <w:tcW w:w="1118" w:type="dxa"/>
            <w:tcBorders>
              <w:top w:val="single" w:sz="5" w:space="0" w:color="000000"/>
              <w:left w:val="single" w:sz="5" w:space="0" w:color="000000"/>
              <w:bottom w:val="single" w:sz="5" w:space="0" w:color="000000"/>
              <w:right w:val="single" w:sz="5" w:space="0" w:color="000000"/>
            </w:tcBorders>
          </w:tcPr>
          <w:p w:rsidR="00090544" w:rsidRDefault="003B17C1">
            <w:pPr>
              <w:spacing w:before="8"/>
              <w:ind w:left="105"/>
              <w:rPr>
                <w:rFonts w:ascii="Arial" w:eastAsia="Arial" w:hAnsi="Arial" w:cs="Arial"/>
                <w:sz w:val="19"/>
                <w:szCs w:val="19"/>
              </w:rPr>
            </w:pPr>
            <w:r>
              <w:rPr>
                <w:rFonts w:ascii="Arial" w:eastAsia="Arial" w:hAnsi="Arial" w:cs="Arial"/>
                <w:spacing w:val="2"/>
                <w:w w:val="103"/>
                <w:sz w:val="19"/>
                <w:szCs w:val="19"/>
              </w:rPr>
              <w:t>100%</w:t>
            </w:r>
          </w:p>
        </w:tc>
        <w:tc>
          <w:tcPr>
            <w:tcW w:w="1080" w:type="dxa"/>
            <w:tcBorders>
              <w:top w:val="single" w:sz="5" w:space="0" w:color="000000"/>
              <w:left w:val="single" w:sz="5" w:space="0" w:color="000000"/>
              <w:bottom w:val="single" w:sz="5" w:space="0" w:color="000000"/>
              <w:right w:val="single" w:sz="5" w:space="0" w:color="000000"/>
            </w:tcBorders>
          </w:tcPr>
          <w:p w:rsidR="00090544" w:rsidRDefault="00090544"/>
        </w:tc>
        <w:tc>
          <w:tcPr>
            <w:tcW w:w="1109" w:type="dxa"/>
            <w:tcBorders>
              <w:top w:val="single" w:sz="5" w:space="0" w:color="000000"/>
              <w:left w:val="single" w:sz="5" w:space="0" w:color="000000"/>
              <w:bottom w:val="single" w:sz="5" w:space="0" w:color="000000"/>
              <w:right w:val="single" w:sz="5" w:space="0" w:color="000000"/>
            </w:tcBorders>
          </w:tcPr>
          <w:p w:rsidR="00090544" w:rsidRDefault="00090544"/>
        </w:tc>
      </w:tr>
    </w:tbl>
    <w:p w:rsidR="00090544" w:rsidRDefault="003B17C1">
      <w:pPr>
        <w:spacing w:before="3"/>
        <w:ind w:right="1654"/>
        <w:jc w:val="right"/>
        <w:rPr>
          <w:rFonts w:ascii="Arial" w:eastAsia="Arial" w:hAnsi="Arial" w:cs="Arial"/>
          <w:sz w:val="21"/>
          <w:szCs w:val="21"/>
        </w:rPr>
      </w:pPr>
      <w:r>
        <w:rPr>
          <w:rFonts w:ascii="Arial" w:eastAsia="Arial" w:hAnsi="Arial" w:cs="Arial"/>
          <w:spacing w:val="3"/>
          <w:sz w:val="21"/>
          <w:szCs w:val="21"/>
        </w:rPr>
        <w:t>D</w:t>
      </w:r>
      <w:r>
        <w:rPr>
          <w:rFonts w:ascii="Arial" w:eastAsia="Arial" w:hAnsi="Arial" w:cs="Arial"/>
          <w:spacing w:val="2"/>
          <w:sz w:val="21"/>
          <w:szCs w:val="21"/>
        </w:rPr>
        <w:t>ose</w:t>
      </w:r>
      <w:r>
        <w:rPr>
          <w:rFonts w:ascii="Arial" w:eastAsia="Arial" w:hAnsi="Arial" w:cs="Arial"/>
          <w:sz w:val="21"/>
          <w:szCs w:val="21"/>
        </w:rPr>
        <w:t>n</w:t>
      </w:r>
      <w:r>
        <w:rPr>
          <w:rFonts w:ascii="Arial" w:eastAsia="Arial" w:hAnsi="Arial" w:cs="Arial"/>
          <w:spacing w:val="17"/>
          <w:sz w:val="21"/>
          <w:szCs w:val="21"/>
        </w:rPr>
        <w:t xml:space="preserve"> </w:t>
      </w:r>
      <w:r>
        <w:rPr>
          <w:rFonts w:ascii="Arial" w:eastAsia="Arial" w:hAnsi="Arial" w:cs="Arial"/>
          <w:spacing w:val="3"/>
          <w:w w:val="103"/>
          <w:sz w:val="21"/>
          <w:szCs w:val="21"/>
        </w:rPr>
        <w:t>P</w:t>
      </w:r>
      <w:r>
        <w:rPr>
          <w:rFonts w:ascii="Arial" w:eastAsia="Arial" w:hAnsi="Arial" w:cs="Arial"/>
          <w:spacing w:val="2"/>
          <w:w w:val="102"/>
          <w:sz w:val="21"/>
          <w:szCs w:val="21"/>
        </w:rPr>
        <w:t>en</w:t>
      </w:r>
      <w:r>
        <w:rPr>
          <w:rFonts w:ascii="Arial" w:eastAsia="Arial" w:hAnsi="Arial" w:cs="Arial"/>
          <w:spacing w:val="1"/>
          <w:w w:val="102"/>
          <w:sz w:val="21"/>
          <w:szCs w:val="21"/>
        </w:rPr>
        <w:t>il</w:t>
      </w:r>
      <w:r>
        <w:rPr>
          <w:rFonts w:ascii="Arial" w:eastAsia="Arial" w:hAnsi="Arial" w:cs="Arial"/>
          <w:spacing w:val="2"/>
          <w:w w:val="102"/>
          <w:sz w:val="21"/>
          <w:szCs w:val="21"/>
        </w:rPr>
        <w:t>a</w:t>
      </w:r>
      <w:r>
        <w:rPr>
          <w:rFonts w:ascii="Arial" w:eastAsia="Arial" w:hAnsi="Arial" w:cs="Arial"/>
          <w:w w:val="102"/>
          <w:sz w:val="21"/>
          <w:szCs w:val="21"/>
        </w:rPr>
        <w:t>i</w:t>
      </w:r>
    </w:p>
    <w:p w:rsidR="00090544" w:rsidRDefault="00090544">
      <w:pPr>
        <w:spacing w:line="200" w:lineRule="exact"/>
      </w:pPr>
    </w:p>
    <w:p w:rsidR="00090544" w:rsidRDefault="00090544">
      <w:pPr>
        <w:spacing w:line="200" w:lineRule="exact"/>
      </w:pPr>
    </w:p>
    <w:p w:rsidR="00090544" w:rsidRDefault="00090544">
      <w:pPr>
        <w:spacing w:before="7" w:line="220" w:lineRule="exact"/>
        <w:rPr>
          <w:sz w:val="22"/>
          <w:szCs w:val="22"/>
        </w:rPr>
      </w:pPr>
    </w:p>
    <w:p w:rsidR="00090544" w:rsidRDefault="003B17C1">
      <w:pPr>
        <w:spacing w:line="220" w:lineRule="exact"/>
        <w:ind w:left="5868" w:right="1383"/>
        <w:jc w:val="center"/>
        <w:rPr>
          <w:rFonts w:ascii="Arial" w:eastAsia="Arial" w:hAnsi="Arial" w:cs="Arial"/>
          <w:sz w:val="21"/>
          <w:szCs w:val="21"/>
        </w:rPr>
      </w:pPr>
      <w:r>
        <w:rPr>
          <w:rFonts w:ascii="Arial" w:eastAsia="Arial" w:hAnsi="Arial" w:cs="Arial"/>
          <w:spacing w:val="2"/>
          <w:w w:val="102"/>
          <w:position w:val="-1"/>
          <w:sz w:val="21"/>
          <w:szCs w:val="21"/>
        </w:rPr>
        <w:t>_______________</w:t>
      </w:r>
    </w:p>
    <w:p w:rsidR="00090544" w:rsidRDefault="00090544">
      <w:pPr>
        <w:spacing w:before="7" w:line="160" w:lineRule="exact"/>
        <w:rPr>
          <w:sz w:val="16"/>
          <w:szCs w:val="16"/>
        </w:rPr>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090544">
      <w:pPr>
        <w:spacing w:line="200" w:lineRule="exact"/>
      </w:pPr>
    </w:p>
    <w:p w:rsidR="00647F42" w:rsidRDefault="00647F42">
      <w:pPr>
        <w:spacing w:before="38"/>
        <w:ind w:left="220"/>
        <w:rPr>
          <w:rFonts w:ascii="Arial" w:eastAsia="Arial" w:hAnsi="Arial" w:cs="Arial"/>
          <w:spacing w:val="2"/>
          <w:sz w:val="21"/>
          <w:szCs w:val="21"/>
        </w:rPr>
      </w:pPr>
    </w:p>
    <w:p w:rsidR="00647F42" w:rsidRDefault="00647F42">
      <w:pPr>
        <w:spacing w:before="38"/>
        <w:ind w:left="220"/>
        <w:rPr>
          <w:rFonts w:ascii="Arial" w:eastAsia="Arial" w:hAnsi="Arial" w:cs="Arial"/>
          <w:spacing w:val="2"/>
          <w:sz w:val="21"/>
          <w:szCs w:val="21"/>
        </w:rPr>
      </w:pPr>
    </w:p>
    <w:p w:rsidR="00647F42" w:rsidRDefault="00647F42">
      <w:pPr>
        <w:spacing w:before="38"/>
        <w:ind w:left="220"/>
        <w:rPr>
          <w:rFonts w:ascii="Arial" w:eastAsia="Arial" w:hAnsi="Arial" w:cs="Arial"/>
          <w:spacing w:val="2"/>
          <w:sz w:val="21"/>
          <w:szCs w:val="21"/>
        </w:rPr>
      </w:pPr>
    </w:p>
    <w:p w:rsidR="00647F42" w:rsidRDefault="00647F42">
      <w:pPr>
        <w:spacing w:before="38"/>
        <w:ind w:left="220"/>
        <w:rPr>
          <w:rFonts w:ascii="Arial" w:eastAsia="Arial" w:hAnsi="Arial" w:cs="Arial"/>
          <w:spacing w:val="2"/>
          <w:sz w:val="21"/>
          <w:szCs w:val="21"/>
        </w:rPr>
      </w:pPr>
    </w:p>
    <w:p w:rsidR="00090544" w:rsidRDefault="003B17C1">
      <w:pPr>
        <w:spacing w:before="38"/>
        <w:ind w:left="220"/>
        <w:rPr>
          <w:rFonts w:ascii="Arial" w:eastAsia="Arial" w:hAnsi="Arial" w:cs="Arial"/>
          <w:sz w:val="21"/>
          <w:szCs w:val="21"/>
        </w:rPr>
      </w:pPr>
      <w:r>
        <w:rPr>
          <w:rFonts w:ascii="Arial" w:eastAsia="Arial" w:hAnsi="Arial" w:cs="Arial"/>
          <w:spacing w:val="2"/>
          <w:sz w:val="21"/>
          <w:szCs w:val="21"/>
        </w:rPr>
        <w:t>L</w:t>
      </w:r>
      <w:r>
        <w:rPr>
          <w:rFonts w:ascii="Arial" w:eastAsia="Arial" w:hAnsi="Arial" w:cs="Arial"/>
          <w:spacing w:val="3"/>
          <w:sz w:val="21"/>
          <w:szCs w:val="21"/>
        </w:rPr>
        <w:t>OGBOO</w:t>
      </w:r>
      <w:r>
        <w:rPr>
          <w:rFonts w:ascii="Arial" w:eastAsia="Arial" w:hAnsi="Arial" w:cs="Arial"/>
          <w:sz w:val="21"/>
          <w:szCs w:val="21"/>
        </w:rPr>
        <w:t>K</w:t>
      </w:r>
      <w:r>
        <w:rPr>
          <w:rFonts w:ascii="Arial" w:eastAsia="Arial" w:hAnsi="Arial" w:cs="Arial"/>
          <w:spacing w:val="30"/>
          <w:sz w:val="21"/>
          <w:szCs w:val="21"/>
        </w:rPr>
        <w:t xml:space="preserve"> </w:t>
      </w:r>
      <w:r>
        <w:rPr>
          <w:rFonts w:ascii="Arial" w:eastAsia="Arial" w:hAnsi="Arial" w:cs="Arial"/>
          <w:spacing w:val="3"/>
          <w:sz w:val="21"/>
          <w:szCs w:val="21"/>
        </w:rPr>
        <w:t>PENE</w:t>
      </w:r>
      <w:r>
        <w:rPr>
          <w:rFonts w:ascii="Arial" w:eastAsia="Arial" w:hAnsi="Arial" w:cs="Arial"/>
          <w:spacing w:val="2"/>
          <w:sz w:val="21"/>
          <w:szCs w:val="21"/>
        </w:rPr>
        <w:t>L</w:t>
      </w:r>
      <w:r>
        <w:rPr>
          <w:rFonts w:ascii="Arial" w:eastAsia="Arial" w:hAnsi="Arial" w:cs="Arial"/>
          <w:spacing w:val="1"/>
          <w:sz w:val="21"/>
          <w:szCs w:val="21"/>
        </w:rPr>
        <w:t>I</w:t>
      </w:r>
      <w:r>
        <w:rPr>
          <w:rFonts w:ascii="Arial" w:eastAsia="Arial" w:hAnsi="Arial" w:cs="Arial"/>
          <w:spacing w:val="3"/>
          <w:sz w:val="21"/>
          <w:szCs w:val="21"/>
        </w:rPr>
        <w:t>T</w:t>
      </w:r>
      <w:r>
        <w:rPr>
          <w:rFonts w:ascii="Arial" w:eastAsia="Arial" w:hAnsi="Arial" w:cs="Arial"/>
          <w:spacing w:val="1"/>
          <w:sz w:val="21"/>
          <w:szCs w:val="21"/>
        </w:rPr>
        <w:t>I</w:t>
      </w:r>
      <w:r>
        <w:rPr>
          <w:rFonts w:ascii="Arial" w:eastAsia="Arial" w:hAnsi="Arial" w:cs="Arial"/>
          <w:spacing w:val="3"/>
          <w:sz w:val="21"/>
          <w:szCs w:val="21"/>
        </w:rPr>
        <w:t>A</w:t>
      </w:r>
      <w:r>
        <w:rPr>
          <w:rFonts w:ascii="Arial" w:eastAsia="Arial" w:hAnsi="Arial" w:cs="Arial"/>
          <w:sz w:val="21"/>
          <w:szCs w:val="21"/>
        </w:rPr>
        <w:t>N</w:t>
      </w:r>
      <w:r>
        <w:rPr>
          <w:rFonts w:ascii="Arial" w:eastAsia="Arial" w:hAnsi="Arial" w:cs="Arial"/>
          <w:spacing w:val="37"/>
          <w:sz w:val="21"/>
          <w:szCs w:val="21"/>
        </w:rPr>
        <w:t xml:space="preserve"> </w:t>
      </w:r>
      <w:r>
        <w:rPr>
          <w:rFonts w:ascii="Arial" w:eastAsia="Arial" w:hAnsi="Arial" w:cs="Arial"/>
          <w:spacing w:val="3"/>
          <w:sz w:val="21"/>
          <w:szCs w:val="21"/>
        </w:rPr>
        <w:t>TUGA</w:t>
      </w:r>
      <w:r>
        <w:rPr>
          <w:rFonts w:ascii="Arial" w:eastAsia="Arial" w:hAnsi="Arial" w:cs="Arial"/>
          <w:sz w:val="21"/>
          <w:szCs w:val="21"/>
        </w:rPr>
        <w:t>S</w:t>
      </w:r>
      <w:r>
        <w:rPr>
          <w:rFonts w:ascii="Arial" w:eastAsia="Arial" w:hAnsi="Arial" w:cs="Arial"/>
          <w:spacing w:val="23"/>
          <w:sz w:val="21"/>
          <w:szCs w:val="21"/>
        </w:rPr>
        <w:t xml:space="preserve"> </w:t>
      </w:r>
      <w:r>
        <w:rPr>
          <w:rFonts w:ascii="Arial" w:eastAsia="Arial" w:hAnsi="Arial" w:cs="Arial"/>
          <w:spacing w:val="3"/>
          <w:w w:val="103"/>
          <w:sz w:val="21"/>
          <w:szCs w:val="21"/>
        </w:rPr>
        <w:t>AK</w:t>
      </w:r>
      <w:r>
        <w:rPr>
          <w:rFonts w:ascii="Arial" w:eastAsia="Arial" w:hAnsi="Arial" w:cs="Arial"/>
          <w:spacing w:val="3"/>
          <w:w w:val="102"/>
          <w:sz w:val="21"/>
          <w:szCs w:val="21"/>
        </w:rPr>
        <w:t>H</w:t>
      </w:r>
      <w:r>
        <w:rPr>
          <w:rFonts w:ascii="Arial" w:eastAsia="Arial" w:hAnsi="Arial" w:cs="Arial"/>
          <w:spacing w:val="1"/>
          <w:w w:val="103"/>
          <w:sz w:val="21"/>
          <w:szCs w:val="21"/>
        </w:rPr>
        <w:t>I</w:t>
      </w:r>
      <w:r>
        <w:rPr>
          <w:rFonts w:ascii="Arial" w:eastAsia="Arial" w:hAnsi="Arial" w:cs="Arial"/>
          <w:w w:val="102"/>
          <w:sz w:val="21"/>
          <w:szCs w:val="21"/>
        </w:rPr>
        <w:t>R</w:t>
      </w:r>
    </w:p>
    <w:p w:rsidR="00090544" w:rsidRDefault="00090544">
      <w:pPr>
        <w:spacing w:before="9" w:line="120" w:lineRule="exact"/>
        <w:rPr>
          <w:sz w:val="12"/>
          <w:szCs w:val="12"/>
        </w:rPr>
      </w:pPr>
    </w:p>
    <w:p w:rsidR="00090544" w:rsidRDefault="003B17C1">
      <w:pPr>
        <w:spacing w:line="560" w:lineRule="atLeast"/>
        <w:ind w:left="4131" w:right="1897" w:hanging="1840"/>
        <w:rPr>
          <w:rFonts w:ascii="Calibri" w:eastAsia="Calibri" w:hAnsi="Calibri" w:cs="Calibri"/>
          <w:sz w:val="21"/>
          <w:szCs w:val="21"/>
        </w:rPr>
      </w:pPr>
      <w:r>
        <w:rPr>
          <w:rFonts w:ascii="Calibri" w:eastAsia="Calibri" w:hAnsi="Calibri" w:cs="Calibri"/>
          <w:b/>
          <w:spacing w:val="2"/>
          <w:sz w:val="21"/>
          <w:szCs w:val="21"/>
        </w:rPr>
        <w:t>B</w:t>
      </w:r>
      <w:r>
        <w:rPr>
          <w:rFonts w:ascii="Calibri" w:eastAsia="Calibri" w:hAnsi="Calibri" w:cs="Calibri"/>
          <w:b/>
          <w:spacing w:val="3"/>
          <w:sz w:val="21"/>
          <w:szCs w:val="21"/>
        </w:rPr>
        <w:t>U</w:t>
      </w:r>
      <w:r>
        <w:rPr>
          <w:rFonts w:ascii="Calibri" w:eastAsia="Calibri" w:hAnsi="Calibri" w:cs="Calibri"/>
          <w:b/>
          <w:spacing w:val="2"/>
          <w:sz w:val="21"/>
          <w:szCs w:val="21"/>
        </w:rPr>
        <w:t>K</w:t>
      </w:r>
      <w:r>
        <w:rPr>
          <w:rFonts w:ascii="Calibri" w:eastAsia="Calibri" w:hAnsi="Calibri" w:cs="Calibri"/>
          <w:b/>
          <w:spacing w:val="3"/>
          <w:sz w:val="21"/>
          <w:szCs w:val="21"/>
        </w:rPr>
        <w:t>U</w:t>
      </w:r>
      <w:r>
        <w:rPr>
          <w:rFonts w:ascii="Calibri" w:eastAsia="Calibri" w:hAnsi="Calibri" w:cs="Calibri"/>
          <w:b/>
          <w:spacing w:val="15"/>
          <w:sz w:val="21"/>
          <w:szCs w:val="21"/>
        </w:rPr>
        <w:t xml:space="preserve"> </w:t>
      </w:r>
      <w:r>
        <w:rPr>
          <w:rFonts w:ascii="Calibri" w:eastAsia="Calibri" w:hAnsi="Calibri" w:cs="Calibri"/>
          <w:b/>
          <w:spacing w:val="2"/>
          <w:sz w:val="21"/>
          <w:szCs w:val="21"/>
        </w:rPr>
        <w:t>CATATA</w:t>
      </w:r>
      <w:r>
        <w:rPr>
          <w:rFonts w:ascii="Calibri" w:eastAsia="Calibri" w:hAnsi="Calibri" w:cs="Calibri"/>
          <w:b/>
          <w:spacing w:val="3"/>
          <w:sz w:val="21"/>
          <w:szCs w:val="21"/>
        </w:rPr>
        <w:t>N</w:t>
      </w:r>
      <w:r>
        <w:rPr>
          <w:rFonts w:ascii="Calibri" w:eastAsia="Calibri" w:hAnsi="Calibri" w:cs="Calibri"/>
          <w:b/>
          <w:spacing w:val="21"/>
          <w:sz w:val="21"/>
          <w:szCs w:val="21"/>
        </w:rPr>
        <w:t xml:space="preserve"> </w:t>
      </w:r>
      <w:r>
        <w:rPr>
          <w:rFonts w:ascii="Calibri" w:eastAsia="Calibri" w:hAnsi="Calibri" w:cs="Calibri"/>
          <w:b/>
          <w:spacing w:val="2"/>
          <w:sz w:val="21"/>
          <w:szCs w:val="21"/>
        </w:rPr>
        <w:t>KE</w:t>
      </w:r>
      <w:r>
        <w:rPr>
          <w:rFonts w:ascii="Calibri" w:eastAsia="Calibri" w:hAnsi="Calibri" w:cs="Calibri"/>
          <w:b/>
          <w:spacing w:val="3"/>
          <w:sz w:val="21"/>
          <w:szCs w:val="21"/>
        </w:rPr>
        <w:t>G</w:t>
      </w:r>
      <w:r>
        <w:rPr>
          <w:rFonts w:ascii="Calibri" w:eastAsia="Calibri" w:hAnsi="Calibri" w:cs="Calibri"/>
          <w:b/>
          <w:spacing w:val="1"/>
          <w:sz w:val="21"/>
          <w:szCs w:val="21"/>
        </w:rPr>
        <w:t>I</w:t>
      </w:r>
      <w:r>
        <w:rPr>
          <w:rFonts w:ascii="Calibri" w:eastAsia="Calibri" w:hAnsi="Calibri" w:cs="Calibri"/>
          <w:b/>
          <w:spacing w:val="2"/>
          <w:sz w:val="21"/>
          <w:szCs w:val="21"/>
        </w:rPr>
        <w:t>ATA</w:t>
      </w:r>
      <w:r>
        <w:rPr>
          <w:rFonts w:ascii="Calibri" w:eastAsia="Calibri" w:hAnsi="Calibri" w:cs="Calibri"/>
          <w:b/>
          <w:spacing w:val="3"/>
          <w:sz w:val="21"/>
          <w:szCs w:val="21"/>
        </w:rPr>
        <w:t>N</w:t>
      </w:r>
      <w:r>
        <w:rPr>
          <w:rFonts w:ascii="Calibri" w:eastAsia="Calibri" w:hAnsi="Calibri" w:cs="Calibri"/>
          <w:b/>
          <w:spacing w:val="25"/>
          <w:sz w:val="21"/>
          <w:szCs w:val="21"/>
        </w:rPr>
        <w:t xml:space="preserve"> </w:t>
      </w:r>
      <w:r>
        <w:rPr>
          <w:rFonts w:ascii="Calibri" w:eastAsia="Calibri" w:hAnsi="Calibri" w:cs="Calibri"/>
          <w:b/>
          <w:spacing w:val="2"/>
          <w:sz w:val="21"/>
          <w:szCs w:val="21"/>
        </w:rPr>
        <w:t>PE</w:t>
      </w:r>
      <w:r>
        <w:rPr>
          <w:rFonts w:ascii="Calibri" w:eastAsia="Calibri" w:hAnsi="Calibri" w:cs="Calibri"/>
          <w:b/>
          <w:spacing w:val="3"/>
          <w:sz w:val="21"/>
          <w:szCs w:val="21"/>
        </w:rPr>
        <w:t>N</w:t>
      </w:r>
      <w:r>
        <w:rPr>
          <w:rFonts w:ascii="Calibri" w:eastAsia="Calibri" w:hAnsi="Calibri" w:cs="Calibri"/>
          <w:b/>
          <w:spacing w:val="2"/>
          <w:sz w:val="21"/>
          <w:szCs w:val="21"/>
        </w:rPr>
        <w:t>EL</w:t>
      </w:r>
      <w:r>
        <w:rPr>
          <w:rFonts w:ascii="Calibri" w:eastAsia="Calibri" w:hAnsi="Calibri" w:cs="Calibri"/>
          <w:b/>
          <w:spacing w:val="1"/>
          <w:sz w:val="21"/>
          <w:szCs w:val="21"/>
        </w:rPr>
        <w:t>I</w:t>
      </w:r>
      <w:r>
        <w:rPr>
          <w:rFonts w:ascii="Calibri" w:eastAsia="Calibri" w:hAnsi="Calibri" w:cs="Calibri"/>
          <w:b/>
          <w:spacing w:val="2"/>
          <w:sz w:val="21"/>
          <w:szCs w:val="21"/>
        </w:rPr>
        <w:t>T</w:t>
      </w:r>
      <w:r>
        <w:rPr>
          <w:rFonts w:ascii="Calibri" w:eastAsia="Calibri" w:hAnsi="Calibri" w:cs="Calibri"/>
          <w:b/>
          <w:spacing w:val="1"/>
          <w:sz w:val="21"/>
          <w:szCs w:val="21"/>
        </w:rPr>
        <w:t>I</w:t>
      </w:r>
      <w:r>
        <w:rPr>
          <w:rFonts w:ascii="Calibri" w:eastAsia="Calibri" w:hAnsi="Calibri" w:cs="Calibri"/>
          <w:b/>
          <w:spacing w:val="2"/>
          <w:sz w:val="21"/>
          <w:szCs w:val="21"/>
        </w:rPr>
        <w:t>A</w:t>
      </w:r>
      <w:r>
        <w:rPr>
          <w:rFonts w:ascii="Calibri" w:eastAsia="Calibri" w:hAnsi="Calibri" w:cs="Calibri"/>
          <w:b/>
          <w:spacing w:val="3"/>
          <w:sz w:val="21"/>
          <w:szCs w:val="21"/>
        </w:rPr>
        <w:t>N</w:t>
      </w:r>
      <w:r>
        <w:rPr>
          <w:rFonts w:ascii="Calibri" w:eastAsia="Calibri" w:hAnsi="Calibri" w:cs="Calibri"/>
          <w:b/>
          <w:spacing w:val="27"/>
          <w:sz w:val="21"/>
          <w:szCs w:val="21"/>
        </w:rPr>
        <w:t xml:space="preserve"> </w:t>
      </w:r>
      <w:r>
        <w:rPr>
          <w:rFonts w:ascii="Calibri" w:eastAsia="Calibri" w:hAnsi="Calibri" w:cs="Calibri"/>
          <w:b/>
          <w:spacing w:val="2"/>
          <w:sz w:val="21"/>
          <w:szCs w:val="21"/>
        </w:rPr>
        <w:t>T</w:t>
      </w:r>
      <w:r>
        <w:rPr>
          <w:rFonts w:ascii="Calibri" w:eastAsia="Calibri" w:hAnsi="Calibri" w:cs="Calibri"/>
          <w:b/>
          <w:spacing w:val="3"/>
          <w:sz w:val="21"/>
          <w:szCs w:val="21"/>
        </w:rPr>
        <w:t>UG</w:t>
      </w:r>
      <w:r>
        <w:rPr>
          <w:rFonts w:ascii="Calibri" w:eastAsia="Calibri" w:hAnsi="Calibri" w:cs="Calibri"/>
          <w:b/>
          <w:spacing w:val="2"/>
          <w:sz w:val="21"/>
          <w:szCs w:val="21"/>
        </w:rPr>
        <w:t>AS</w:t>
      </w:r>
      <w:r>
        <w:rPr>
          <w:rFonts w:ascii="Calibri" w:eastAsia="Calibri" w:hAnsi="Calibri" w:cs="Calibri"/>
          <w:b/>
          <w:spacing w:val="16"/>
          <w:sz w:val="21"/>
          <w:szCs w:val="21"/>
        </w:rPr>
        <w:t xml:space="preserve"> </w:t>
      </w:r>
      <w:r>
        <w:rPr>
          <w:rFonts w:ascii="Calibri" w:eastAsia="Calibri" w:hAnsi="Calibri" w:cs="Calibri"/>
          <w:b/>
          <w:spacing w:val="2"/>
          <w:w w:val="103"/>
          <w:sz w:val="21"/>
          <w:szCs w:val="21"/>
        </w:rPr>
        <w:t>AK</w:t>
      </w:r>
      <w:r>
        <w:rPr>
          <w:rFonts w:ascii="Calibri" w:eastAsia="Calibri" w:hAnsi="Calibri" w:cs="Calibri"/>
          <w:b/>
          <w:spacing w:val="2"/>
          <w:w w:val="102"/>
          <w:sz w:val="21"/>
          <w:szCs w:val="21"/>
        </w:rPr>
        <w:t>H</w:t>
      </w:r>
      <w:r>
        <w:rPr>
          <w:rFonts w:ascii="Calibri" w:eastAsia="Calibri" w:hAnsi="Calibri" w:cs="Calibri"/>
          <w:b/>
          <w:spacing w:val="1"/>
          <w:w w:val="103"/>
          <w:sz w:val="21"/>
          <w:szCs w:val="21"/>
        </w:rPr>
        <w:t>I</w:t>
      </w:r>
      <w:r>
        <w:rPr>
          <w:rFonts w:ascii="Calibri" w:eastAsia="Calibri" w:hAnsi="Calibri" w:cs="Calibri"/>
          <w:b/>
          <w:spacing w:val="2"/>
          <w:w w:val="103"/>
          <w:sz w:val="21"/>
          <w:szCs w:val="21"/>
        </w:rPr>
        <w:t>R</w:t>
      </w:r>
      <w:r>
        <w:rPr>
          <w:rFonts w:ascii="Calibri" w:eastAsia="Calibri" w:hAnsi="Calibri" w:cs="Calibri"/>
          <w:b/>
          <w:w w:val="102"/>
          <w:sz w:val="21"/>
          <w:szCs w:val="21"/>
        </w:rPr>
        <w:t xml:space="preserve"> </w:t>
      </w:r>
      <w:r>
        <w:rPr>
          <w:rFonts w:ascii="Calibri" w:eastAsia="Calibri" w:hAnsi="Calibri" w:cs="Calibri"/>
          <w:b/>
          <w:spacing w:val="1"/>
          <w:w w:val="102"/>
          <w:sz w:val="21"/>
          <w:szCs w:val="21"/>
        </w:rPr>
        <w:t xml:space="preserve">( </w:t>
      </w:r>
      <w:r>
        <w:rPr>
          <w:rFonts w:ascii="Calibri" w:eastAsia="Calibri" w:hAnsi="Calibri" w:cs="Calibri"/>
          <w:b/>
          <w:i/>
          <w:spacing w:val="2"/>
          <w:w w:val="102"/>
          <w:sz w:val="21"/>
          <w:szCs w:val="21"/>
        </w:rPr>
        <w:t>L</w:t>
      </w:r>
      <w:r>
        <w:rPr>
          <w:rFonts w:ascii="Calibri" w:eastAsia="Calibri" w:hAnsi="Calibri" w:cs="Calibri"/>
          <w:b/>
          <w:i/>
          <w:spacing w:val="3"/>
          <w:w w:val="102"/>
          <w:sz w:val="21"/>
          <w:szCs w:val="21"/>
        </w:rPr>
        <w:t>O</w:t>
      </w:r>
      <w:r>
        <w:rPr>
          <w:rFonts w:ascii="Calibri" w:eastAsia="Calibri" w:hAnsi="Calibri" w:cs="Calibri"/>
          <w:b/>
          <w:i/>
          <w:spacing w:val="2"/>
          <w:w w:val="102"/>
          <w:sz w:val="21"/>
          <w:szCs w:val="21"/>
        </w:rPr>
        <w:t>G</w:t>
      </w:r>
      <w:r>
        <w:rPr>
          <w:rFonts w:ascii="Calibri" w:eastAsia="Calibri" w:hAnsi="Calibri" w:cs="Calibri"/>
          <w:b/>
          <w:i/>
          <w:spacing w:val="1"/>
          <w:w w:val="102"/>
          <w:sz w:val="21"/>
          <w:szCs w:val="21"/>
        </w:rPr>
        <w:t xml:space="preserve"> </w:t>
      </w:r>
      <w:r>
        <w:rPr>
          <w:rFonts w:ascii="Calibri" w:eastAsia="Calibri" w:hAnsi="Calibri" w:cs="Calibri"/>
          <w:b/>
          <w:i/>
          <w:spacing w:val="2"/>
          <w:w w:val="102"/>
          <w:sz w:val="21"/>
          <w:szCs w:val="21"/>
        </w:rPr>
        <w:t>B</w:t>
      </w:r>
      <w:r>
        <w:rPr>
          <w:rFonts w:ascii="Calibri" w:eastAsia="Calibri" w:hAnsi="Calibri" w:cs="Calibri"/>
          <w:b/>
          <w:i/>
          <w:spacing w:val="3"/>
          <w:w w:val="102"/>
          <w:sz w:val="21"/>
          <w:szCs w:val="21"/>
        </w:rPr>
        <w:t>OO</w:t>
      </w:r>
      <w:r>
        <w:rPr>
          <w:rFonts w:ascii="Calibri" w:eastAsia="Calibri" w:hAnsi="Calibri" w:cs="Calibri"/>
          <w:b/>
          <w:i/>
          <w:spacing w:val="2"/>
          <w:w w:val="103"/>
          <w:sz w:val="21"/>
          <w:szCs w:val="21"/>
        </w:rPr>
        <w:t>K</w:t>
      </w:r>
      <w:r>
        <w:rPr>
          <w:rFonts w:ascii="Calibri" w:eastAsia="Calibri" w:hAnsi="Calibri" w:cs="Calibri"/>
          <w:b/>
          <w:spacing w:val="1"/>
          <w:w w:val="102"/>
          <w:sz w:val="21"/>
          <w:szCs w:val="21"/>
        </w:rPr>
        <w:t xml:space="preserve"> </w:t>
      </w:r>
      <w:r>
        <w:rPr>
          <w:rFonts w:ascii="Calibri" w:eastAsia="Calibri" w:hAnsi="Calibri" w:cs="Calibri"/>
          <w:b/>
          <w:spacing w:val="1"/>
          <w:w w:val="103"/>
          <w:sz w:val="21"/>
          <w:szCs w:val="21"/>
        </w:rPr>
        <w:t>)</w:t>
      </w:r>
      <w:r>
        <w:rPr>
          <w:rFonts w:ascii="Calibri" w:eastAsia="Calibri" w:hAnsi="Calibri" w:cs="Calibri"/>
          <w:b/>
          <w:w w:val="102"/>
          <w:sz w:val="21"/>
          <w:szCs w:val="21"/>
        </w:rPr>
        <w:t xml:space="preserve"> </w:t>
      </w:r>
    </w:p>
    <w:p w:rsidR="00090544" w:rsidRDefault="00090544">
      <w:pPr>
        <w:spacing w:line="200" w:lineRule="exact"/>
      </w:pPr>
    </w:p>
    <w:p w:rsidR="00D079D5" w:rsidRDefault="00D079D5">
      <w:pPr>
        <w:spacing w:line="200" w:lineRule="exact"/>
      </w:pPr>
    </w:p>
    <w:p w:rsidR="00D079D5" w:rsidRDefault="00D079D5">
      <w:pPr>
        <w:spacing w:line="200" w:lineRule="exact"/>
      </w:pPr>
    </w:p>
    <w:p w:rsidR="00090544" w:rsidRDefault="003B17C1">
      <w:pPr>
        <w:spacing w:before="28" w:line="240" w:lineRule="exact"/>
        <w:ind w:left="220"/>
        <w:rPr>
          <w:rFonts w:ascii="Calibri" w:eastAsia="Calibri" w:hAnsi="Calibri" w:cs="Calibri"/>
          <w:sz w:val="21"/>
          <w:szCs w:val="21"/>
        </w:rPr>
      </w:pPr>
      <w:r>
        <w:rPr>
          <w:rFonts w:ascii="Calibri" w:eastAsia="Calibri" w:hAnsi="Calibri" w:cs="Calibri"/>
          <w:spacing w:val="1"/>
          <w:w w:val="102"/>
          <w:sz w:val="21"/>
          <w:szCs w:val="21"/>
        </w:rPr>
        <w:t xml:space="preserve"> </w:t>
      </w:r>
      <w:r>
        <w:rPr>
          <w:rFonts w:ascii="Calibri" w:eastAsia="Calibri" w:hAnsi="Calibri" w:cs="Calibri"/>
          <w:spacing w:val="1"/>
          <w:w w:val="103"/>
          <w:sz w:val="21"/>
          <w:szCs w:val="21"/>
        </w:rPr>
        <w:t>J</w:t>
      </w:r>
      <w:r>
        <w:rPr>
          <w:rFonts w:ascii="Calibri" w:eastAsia="Calibri" w:hAnsi="Calibri" w:cs="Calibri"/>
          <w:spacing w:val="2"/>
          <w:w w:val="103"/>
          <w:sz w:val="21"/>
          <w:szCs w:val="21"/>
        </w:rPr>
        <w:t>u</w:t>
      </w:r>
      <w:r>
        <w:rPr>
          <w:rFonts w:ascii="Calibri" w:eastAsia="Calibri" w:hAnsi="Calibri" w:cs="Calibri"/>
          <w:spacing w:val="2"/>
          <w:w w:val="102"/>
          <w:sz w:val="21"/>
          <w:szCs w:val="21"/>
        </w:rPr>
        <w:t>du</w:t>
      </w:r>
      <w:r>
        <w:rPr>
          <w:rFonts w:ascii="Calibri" w:eastAsia="Calibri" w:hAnsi="Calibri" w:cs="Calibri"/>
          <w:spacing w:val="1"/>
          <w:w w:val="103"/>
          <w:sz w:val="21"/>
          <w:szCs w:val="21"/>
        </w:rPr>
        <w:t>l</w:t>
      </w:r>
      <w:r>
        <w:rPr>
          <w:rFonts w:ascii="Calibri" w:eastAsia="Calibri" w:hAnsi="Calibri" w:cs="Calibri"/>
          <w:w w:val="102"/>
          <w:sz w:val="21"/>
          <w:szCs w:val="21"/>
        </w:rPr>
        <w:t xml:space="preserve"> </w:t>
      </w:r>
      <w:r>
        <w:rPr>
          <w:rFonts w:ascii="Calibri" w:eastAsia="Calibri" w:hAnsi="Calibri" w:cs="Calibri"/>
          <w:sz w:val="21"/>
          <w:szCs w:val="21"/>
        </w:rPr>
        <w:t xml:space="preserve">  </w:t>
      </w:r>
      <w:r>
        <w:rPr>
          <w:rFonts w:ascii="Calibri" w:eastAsia="Calibri" w:hAnsi="Calibri" w:cs="Calibri"/>
          <w:spacing w:val="12"/>
          <w:sz w:val="21"/>
          <w:szCs w:val="21"/>
        </w:rPr>
        <w:t xml:space="preserve"> </w:t>
      </w:r>
      <w:r>
        <w:rPr>
          <w:rFonts w:ascii="Calibri" w:eastAsia="Calibri" w:hAnsi="Calibri" w:cs="Calibri"/>
          <w:w w:val="102"/>
          <w:sz w:val="21"/>
          <w:szCs w:val="21"/>
        </w:rPr>
        <w:t xml:space="preserve"> </w:t>
      </w:r>
      <w:r>
        <w:rPr>
          <w:rFonts w:ascii="Calibri" w:eastAsia="Calibri" w:hAnsi="Calibri" w:cs="Calibri"/>
          <w:sz w:val="21"/>
          <w:szCs w:val="21"/>
        </w:rPr>
        <w:t xml:space="preserve">             </w:t>
      </w:r>
      <w:r>
        <w:rPr>
          <w:rFonts w:ascii="Calibri" w:eastAsia="Calibri" w:hAnsi="Calibri" w:cs="Calibri"/>
          <w:spacing w:val="7"/>
          <w:sz w:val="21"/>
          <w:szCs w:val="21"/>
        </w:rPr>
        <w:t xml:space="preserve"> </w:t>
      </w:r>
      <w:r>
        <w:rPr>
          <w:rFonts w:ascii="Calibri" w:eastAsia="Calibri" w:hAnsi="Calibri" w:cs="Calibri"/>
          <w:w w:val="102"/>
          <w:sz w:val="21"/>
          <w:szCs w:val="21"/>
        </w:rPr>
        <w:t xml:space="preserve"> </w:t>
      </w:r>
      <w:r>
        <w:rPr>
          <w:rFonts w:ascii="Calibri" w:eastAsia="Calibri" w:hAnsi="Calibri" w:cs="Calibri"/>
          <w:sz w:val="21"/>
          <w:szCs w:val="21"/>
        </w:rPr>
        <w:t xml:space="preserve">             </w:t>
      </w:r>
      <w:r>
        <w:rPr>
          <w:rFonts w:ascii="Calibri" w:eastAsia="Calibri" w:hAnsi="Calibri" w:cs="Calibri"/>
          <w:spacing w:val="7"/>
          <w:sz w:val="21"/>
          <w:szCs w:val="21"/>
        </w:rPr>
        <w:t xml:space="preserve"> </w:t>
      </w:r>
      <w:r>
        <w:rPr>
          <w:rFonts w:ascii="Calibri" w:eastAsia="Calibri" w:hAnsi="Calibri" w:cs="Calibri"/>
          <w:spacing w:val="1"/>
          <w:w w:val="102"/>
          <w:sz w:val="21"/>
          <w:szCs w:val="21"/>
        </w:rPr>
        <w:t xml:space="preserve"> </w:t>
      </w:r>
      <w:r>
        <w:rPr>
          <w:rFonts w:ascii="Calibri" w:eastAsia="Calibri" w:hAnsi="Calibri" w:cs="Calibri"/>
          <w:spacing w:val="1"/>
          <w:w w:val="103"/>
          <w:sz w:val="21"/>
          <w:szCs w:val="21"/>
        </w:rPr>
        <w:t>:</w:t>
      </w:r>
      <w:r>
        <w:rPr>
          <w:rFonts w:ascii="Calibri" w:eastAsia="Calibri" w:hAnsi="Calibri" w:cs="Calibri"/>
          <w:w w:val="102"/>
          <w:sz w:val="21"/>
          <w:szCs w:val="21"/>
        </w:rPr>
        <w:t xml:space="preserve"> </w:t>
      </w:r>
    </w:p>
    <w:p w:rsidR="00090544" w:rsidRDefault="003B17C1" w:rsidP="00D079D5">
      <w:pPr>
        <w:spacing w:before="28" w:line="276" w:lineRule="auto"/>
        <w:ind w:left="220" w:right="6485"/>
        <w:rPr>
          <w:rFonts w:ascii="Calibri" w:eastAsia="Calibri" w:hAnsi="Calibri" w:cs="Calibri"/>
          <w:sz w:val="21"/>
          <w:szCs w:val="21"/>
        </w:rPr>
      </w:pPr>
      <w:r>
        <w:rPr>
          <w:rFonts w:ascii="Calibri" w:eastAsia="Calibri" w:hAnsi="Calibri" w:cs="Calibri"/>
          <w:spacing w:val="1"/>
          <w:w w:val="102"/>
          <w:sz w:val="21"/>
          <w:szCs w:val="21"/>
        </w:rPr>
        <w:t xml:space="preserve"> </w:t>
      </w:r>
      <w:r>
        <w:rPr>
          <w:rFonts w:ascii="Calibri" w:eastAsia="Calibri" w:hAnsi="Calibri" w:cs="Calibri"/>
          <w:spacing w:val="2"/>
          <w:sz w:val="21"/>
          <w:szCs w:val="21"/>
        </w:rPr>
        <w:t>Na</w:t>
      </w:r>
      <w:r>
        <w:rPr>
          <w:rFonts w:ascii="Calibri" w:eastAsia="Calibri" w:hAnsi="Calibri" w:cs="Calibri"/>
          <w:spacing w:val="3"/>
          <w:sz w:val="21"/>
          <w:szCs w:val="21"/>
        </w:rPr>
        <w:t>m</w:t>
      </w:r>
      <w:r>
        <w:rPr>
          <w:rFonts w:ascii="Calibri" w:eastAsia="Calibri" w:hAnsi="Calibri" w:cs="Calibri"/>
          <w:spacing w:val="2"/>
          <w:sz w:val="21"/>
          <w:szCs w:val="21"/>
        </w:rPr>
        <w:t>a</w:t>
      </w:r>
      <w:r>
        <w:rPr>
          <w:rFonts w:ascii="Calibri" w:eastAsia="Calibri" w:hAnsi="Calibri" w:cs="Calibri"/>
          <w:spacing w:val="12"/>
          <w:sz w:val="21"/>
          <w:szCs w:val="21"/>
        </w:rPr>
        <w:t xml:space="preserve"> </w:t>
      </w:r>
      <w:r>
        <w:rPr>
          <w:rFonts w:ascii="Calibri" w:eastAsia="Calibri" w:hAnsi="Calibri" w:cs="Calibri"/>
          <w:spacing w:val="3"/>
          <w:sz w:val="21"/>
          <w:szCs w:val="21"/>
        </w:rPr>
        <w:t>M</w:t>
      </w:r>
      <w:r>
        <w:rPr>
          <w:rFonts w:ascii="Calibri" w:eastAsia="Calibri" w:hAnsi="Calibri" w:cs="Calibri"/>
          <w:spacing w:val="2"/>
          <w:sz w:val="21"/>
          <w:szCs w:val="21"/>
        </w:rPr>
        <w:t>ahas</w:t>
      </w:r>
      <w:r>
        <w:rPr>
          <w:rFonts w:ascii="Calibri" w:eastAsia="Calibri" w:hAnsi="Calibri" w:cs="Calibri"/>
          <w:spacing w:val="1"/>
          <w:sz w:val="21"/>
          <w:szCs w:val="21"/>
        </w:rPr>
        <w:t>i</w:t>
      </w:r>
      <w:r>
        <w:rPr>
          <w:rFonts w:ascii="Calibri" w:eastAsia="Calibri" w:hAnsi="Calibri" w:cs="Calibri"/>
          <w:spacing w:val="2"/>
          <w:sz w:val="21"/>
          <w:szCs w:val="21"/>
        </w:rPr>
        <w:t>s</w:t>
      </w:r>
      <w:r>
        <w:rPr>
          <w:rFonts w:ascii="Calibri" w:eastAsia="Calibri" w:hAnsi="Calibri" w:cs="Calibri"/>
          <w:spacing w:val="3"/>
          <w:sz w:val="21"/>
          <w:szCs w:val="21"/>
        </w:rPr>
        <w:t>w</w:t>
      </w:r>
      <w:r>
        <w:rPr>
          <w:rFonts w:ascii="Calibri" w:eastAsia="Calibri" w:hAnsi="Calibri" w:cs="Calibri"/>
          <w:spacing w:val="2"/>
          <w:sz w:val="21"/>
          <w:szCs w:val="21"/>
        </w:rPr>
        <w:t>a</w:t>
      </w:r>
      <w:r>
        <w:rPr>
          <w:rFonts w:ascii="Calibri" w:eastAsia="Calibri" w:hAnsi="Calibri" w:cs="Calibri"/>
          <w:sz w:val="21"/>
          <w:szCs w:val="21"/>
        </w:rPr>
        <w:t xml:space="preserve">           </w:t>
      </w:r>
      <w:r>
        <w:rPr>
          <w:rFonts w:ascii="Calibri" w:eastAsia="Calibri" w:hAnsi="Calibri" w:cs="Calibri"/>
          <w:spacing w:val="31"/>
          <w:sz w:val="21"/>
          <w:szCs w:val="21"/>
        </w:rPr>
        <w:t xml:space="preserve"> </w:t>
      </w:r>
      <w:r>
        <w:rPr>
          <w:rFonts w:ascii="Calibri" w:eastAsia="Calibri" w:hAnsi="Calibri" w:cs="Calibri"/>
          <w:spacing w:val="1"/>
          <w:sz w:val="21"/>
          <w:szCs w:val="21"/>
        </w:rPr>
        <w:t xml:space="preserve">:  </w:t>
      </w:r>
      <w:r>
        <w:rPr>
          <w:rFonts w:ascii="Calibri" w:eastAsia="Calibri" w:hAnsi="Calibri" w:cs="Calibri"/>
          <w:sz w:val="21"/>
          <w:szCs w:val="21"/>
        </w:rPr>
        <w:t xml:space="preserve"> </w:t>
      </w:r>
      <w:r>
        <w:rPr>
          <w:rFonts w:ascii="Calibri" w:eastAsia="Calibri" w:hAnsi="Calibri" w:cs="Calibri"/>
          <w:spacing w:val="2"/>
          <w:sz w:val="21"/>
          <w:szCs w:val="21"/>
        </w:rPr>
        <w:t>Na</w:t>
      </w:r>
      <w:r>
        <w:rPr>
          <w:rFonts w:ascii="Calibri" w:eastAsia="Calibri" w:hAnsi="Calibri" w:cs="Calibri"/>
          <w:spacing w:val="3"/>
          <w:sz w:val="21"/>
          <w:szCs w:val="21"/>
        </w:rPr>
        <w:t>m</w:t>
      </w:r>
      <w:r>
        <w:rPr>
          <w:rFonts w:ascii="Calibri" w:eastAsia="Calibri" w:hAnsi="Calibri" w:cs="Calibri"/>
          <w:spacing w:val="2"/>
          <w:sz w:val="21"/>
          <w:szCs w:val="21"/>
        </w:rPr>
        <w:t>a</w:t>
      </w:r>
      <w:r>
        <w:rPr>
          <w:rFonts w:ascii="Calibri" w:eastAsia="Calibri" w:hAnsi="Calibri" w:cs="Calibri"/>
          <w:spacing w:val="1"/>
          <w:sz w:val="21"/>
          <w:szCs w:val="21"/>
        </w:rPr>
        <w:t xml:space="preserve"> </w:t>
      </w:r>
      <w:r>
        <w:rPr>
          <w:rFonts w:ascii="Calibri" w:eastAsia="Calibri" w:hAnsi="Calibri" w:cs="Calibri"/>
          <w:spacing w:val="2"/>
          <w:sz w:val="21"/>
          <w:szCs w:val="21"/>
        </w:rPr>
        <w:t>Pe</w:t>
      </w:r>
      <w:r>
        <w:rPr>
          <w:rFonts w:ascii="Calibri" w:eastAsia="Calibri" w:hAnsi="Calibri" w:cs="Calibri"/>
          <w:spacing w:val="3"/>
          <w:sz w:val="21"/>
          <w:szCs w:val="21"/>
        </w:rPr>
        <w:t>m</w:t>
      </w:r>
      <w:r>
        <w:rPr>
          <w:rFonts w:ascii="Calibri" w:eastAsia="Calibri" w:hAnsi="Calibri" w:cs="Calibri"/>
          <w:spacing w:val="2"/>
          <w:sz w:val="21"/>
          <w:szCs w:val="21"/>
        </w:rPr>
        <w:t>b</w:t>
      </w:r>
      <w:r>
        <w:rPr>
          <w:rFonts w:ascii="Calibri" w:eastAsia="Calibri" w:hAnsi="Calibri" w:cs="Calibri"/>
          <w:spacing w:val="1"/>
          <w:w w:val="103"/>
          <w:sz w:val="21"/>
          <w:szCs w:val="21"/>
        </w:rPr>
        <w:t>i</w:t>
      </w:r>
      <w:r>
        <w:rPr>
          <w:rFonts w:ascii="Calibri" w:eastAsia="Calibri" w:hAnsi="Calibri" w:cs="Calibri"/>
          <w:spacing w:val="3"/>
          <w:w w:val="102"/>
          <w:sz w:val="21"/>
          <w:szCs w:val="21"/>
        </w:rPr>
        <w:t>m</w:t>
      </w:r>
      <w:r>
        <w:rPr>
          <w:rFonts w:ascii="Calibri" w:eastAsia="Calibri" w:hAnsi="Calibri" w:cs="Calibri"/>
          <w:spacing w:val="2"/>
          <w:w w:val="102"/>
          <w:sz w:val="21"/>
          <w:szCs w:val="21"/>
        </w:rPr>
        <w:t>b</w:t>
      </w:r>
      <w:r>
        <w:rPr>
          <w:rFonts w:ascii="Calibri" w:eastAsia="Calibri" w:hAnsi="Calibri" w:cs="Calibri"/>
          <w:spacing w:val="1"/>
          <w:w w:val="103"/>
          <w:sz w:val="21"/>
          <w:szCs w:val="21"/>
        </w:rPr>
        <w:t>i</w:t>
      </w:r>
      <w:r>
        <w:rPr>
          <w:rFonts w:ascii="Calibri" w:eastAsia="Calibri" w:hAnsi="Calibri" w:cs="Calibri"/>
          <w:spacing w:val="2"/>
          <w:w w:val="102"/>
          <w:sz w:val="21"/>
          <w:szCs w:val="21"/>
        </w:rPr>
        <w:t>n</w:t>
      </w:r>
      <w:r>
        <w:rPr>
          <w:rFonts w:ascii="Calibri" w:eastAsia="Calibri" w:hAnsi="Calibri" w:cs="Calibri"/>
          <w:spacing w:val="2"/>
          <w:w w:val="103"/>
          <w:sz w:val="21"/>
          <w:szCs w:val="21"/>
        </w:rPr>
        <w:t>g</w:t>
      </w:r>
      <w:r>
        <w:rPr>
          <w:rFonts w:ascii="Calibri" w:eastAsia="Calibri" w:hAnsi="Calibri" w:cs="Calibri"/>
          <w:spacing w:val="1"/>
          <w:w w:val="102"/>
          <w:sz w:val="21"/>
          <w:szCs w:val="21"/>
        </w:rPr>
        <w:t xml:space="preserve"> </w:t>
      </w:r>
      <w:r>
        <w:rPr>
          <w:rFonts w:ascii="Calibri" w:eastAsia="Calibri" w:hAnsi="Calibri" w:cs="Calibri"/>
          <w:spacing w:val="1"/>
          <w:w w:val="103"/>
          <w:sz w:val="21"/>
          <w:szCs w:val="21"/>
        </w:rPr>
        <w:t>I</w:t>
      </w:r>
      <w:r>
        <w:rPr>
          <w:rFonts w:ascii="Calibri" w:eastAsia="Calibri" w:hAnsi="Calibri" w:cs="Calibri"/>
          <w:w w:val="102"/>
          <w:sz w:val="21"/>
          <w:szCs w:val="21"/>
        </w:rPr>
        <w:t xml:space="preserve"> </w:t>
      </w:r>
      <w:r>
        <w:rPr>
          <w:rFonts w:ascii="Calibri" w:eastAsia="Calibri" w:hAnsi="Calibri" w:cs="Calibri"/>
          <w:sz w:val="21"/>
          <w:szCs w:val="21"/>
        </w:rPr>
        <w:t xml:space="preserve">     </w:t>
      </w:r>
      <w:r>
        <w:rPr>
          <w:rFonts w:ascii="Calibri" w:eastAsia="Calibri" w:hAnsi="Calibri" w:cs="Calibri"/>
          <w:spacing w:val="17"/>
          <w:sz w:val="21"/>
          <w:szCs w:val="21"/>
        </w:rPr>
        <w:t xml:space="preserve"> </w:t>
      </w:r>
      <w:r>
        <w:rPr>
          <w:rFonts w:ascii="Calibri" w:eastAsia="Calibri" w:hAnsi="Calibri" w:cs="Calibri"/>
          <w:spacing w:val="1"/>
          <w:w w:val="103"/>
          <w:sz w:val="21"/>
          <w:szCs w:val="21"/>
        </w:rPr>
        <w:t>:</w:t>
      </w:r>
      <w:r>
        <w:rPr>
          <w:rFonts w:ascii="Calibri" w:eastAsia="Calibri" w:hAnsi="Calibri" w:cs="Calibri"/>
          <w:w w:val="102"/>
          <w:sz w:val="21"/>
          <w:szCs w:val="21"/>
        </w:rPr>
        <w:t xml:space="preserve"> </w:t>
      </w:r>
    </w:p>
    <w:p w:rsidR="00090544" w:rsidRDefault="003B17C1">
      <w:pPr>
        <w:spacing w:line="240" w:lineRule="exact"/>
        <w:ind w:left="220"/>
        <w:rPr>
          <w:rFonts w:ascii="Calibri" w:eastAsia="Calibri" w:hAnsi="Calibri" w:cs="Calibri"/>
          <w:sz w:val="21"/>
          <w:szCs w:val="21"/>
        </w:rPr>
      </w:pPr>
      <w:r>
        <w:rPr>
          <w:rFonts w:ascii="Calibri" w:eastAsia="Calibri" w:hAnsi="Calibri" w:cs="Calibri"/>
          <w:spacing w:val="2"/>
          <w:w w:val="102"/>
          <w:sz w:val="21"/>
          <w:szCs w:val="21"/>
        </w:rPr>
        <w:t>Na</w:t>
      </w:r>
      <w:r>
        <w:rPr>
          <w:rFonts w:ascii="Calibri" w:eastAsia="Calibri" w:hAnsi="Calibri" w:cs="Calibri"/>
          <w:spacing w:val="3"/>
          <w:w w:val="102"/>
          <w:sz w:val="21"/>
          <w:szCs w:val="21"/>
        </w:rPr>
        <w:t>m</w:t>
      </w:r>
      <w:r>
        <w:rPr>
          <w:rFonts w:ascii="Calibri" w:eastAsia="Calibri" w:hAnsi="Calibri" w:cs="Calibri"/>
          <w:spacing w:val="2"/>
          <w:w w:val="102"/>
          <w:sz w:val="21"/>
          <w:szCs w:val="21"/>
        </w:rPr>
        <w:t>a</w:t>
      </w:r>
      <w:r>
        <w:rPr>
          <w:rFonts w:ascii="Calibri" w:eastAsia="Calibri" w:hAnsi="Calibri" w:cs="Calibri"/>
          <w:spacing w:val="1"/>
          <w:w w:val="102"/>
          <w:sz w:val="21"/>
          <w:szCs w:val="21"/>
        </w:rPr>
        <w:t xml:space="preserve"> </w:t>
      </w:r>
      <w:r>
        <w:rPr>
          <w:rFonts w:ascii="Calibri" w:eastAsia="Calibri" w:hAnsi="Calibri" w:cs="Calibri"/>
          <w:spacing w:val="2"/>
          <w:w w:val="102"/>
          <w:sz w:val="21"/>
          <w:szCs w:val="21"/>
        </w:rPr>
        <w:t>Pe</w:t>
      </w:r>
      <w:r>
        <w:rPr>
          <w:rFonts w:ascii="Calibri" w:eastAsia="Calibri" w:hAnsi="Calibri" w:cs="Calibri"/>
          <w:spacing w:val="3"/>
          <w:w w:val="102"/>
          <w:sz w:val="21"/>
          <w:szCs w:val="21"/>
        </w:rPr>
        <w:t>m</w:t>
      </w:r>
      <w:r>
        <w:rPr>
          <w:rFonts w:ascii="Calibri" w:eastAsia="Calibri" w:hAnsi="Calibri" w:cs="Calibri"/>
          <w:spacing w:val="2"/>
          <w:w w:val="102"/>
          <w:sz w:val="21"/>
          <w:szCs w:val="21"/>
        </w:rPr>
        <w:t>b</w:t>
      </w:r>
      <w:r>
        <w:rPr>
          <w:rFonts w:ascii="Calibri" w:eastAsia="Calibri" w:hAnsi="Calibri" w:cs="Calibri"/>
          <w:spacing w:val="1"/>
          <w:w w:val="103"/>
          <w:sz w:val="21"/>
          <w:szCs w:val="21"/>
        </w:rPr>
        <w:t>i</w:t>
      </w:r>
      <w:r>
        <w:rPr>
          <w:rFonts w:ascii="Calibri" w:eastAsia="Calibri" w:hAnsi="Calibri" w:cs="Calibri"/>
          <w:spacing w:val="3"/>
          <w:w w:val="102"/>
          <w:sz w:val="21"/>
          <w:szCs w:val="21"/>
        </w:rPr>
        <w:t>m</w:t>
      </w:r>
      <w:r>
        <w:rPr>
          <w:rFonts w:ascii="Calibri" w:eastAsia="Calibri" w:hAnsi="Calibri" w:cs="Calibri"/>
          <w:spacing w:val="2"/>
          <w:w w:val="102"/>
          <w:sz w:val="21"/>
          <w:szCs w:val="21"/>
        </w:rPr>
        <w:t>b</w:t>
      </w:r>
      <w:r>
        <w:rPr>
          <w:rFonts w:ascii="Calibri" w:eastAsia="Calibri" w:hAnsi="Calibri" w:cs="Calibri"/>
          <w:spacing w:val="1"/>
          <w:w w:val="103"/>
          <w:sz w:val="21"/>
          <w:szCs w:val="21"/>
        </w:rPr>
        <w:t>i</w:t>
      </w:r>
      <w:r>
        <w:rPr>
          <w:rFonts w:ascii="Calibri" w:eastAsia="Calibri" w:hAnsi="Calibri" w:cs="Calibri"/>
          <w:spacing w:val="2"/>
          <w:w w:val="102"/>
          <w:sz w:val="21"/>
          <w:szCs w:val="21"/>
        </w:rPr>
        <w:t>n</w:t>
      </w:r>
      <w:r>
        <w:rPr>
          <w:rFonts w:ascii="Calibri" w:eastAsia="Calibri" w:hAnsi="Calibri" w:cs="Calibri"/>
          <w:spacing w:val="2"/>
          <w:w w:val="103"/>
          <w:sz w:val="21"/>
          <w:szCs w:val="21"/>
        </w:rPr>
        <w:t>g</w:t>
      </w:r>
      <w:r>
        <w:rPr>
          <w:rFonts w:ascii="Calibri" w:eastAsia="Calibri" w:hAnsi="Calibri" w:cs="Calibri"/>
          <w:spacing w:val="1"/>
          <w:w w:val="102"/>
          <w:sz w:val="21"/>
          <w:szCs w:val="21"/>
        </w:rPr>
        <w:t xml:space="preserve"> </w:t>
      </w:r>
      <w:r>
        <w:rPr>
          <w:rFonts w:ascii="Calibri" w:eastAsia="Calibri" w:hAnsi="Calibri" w:cs="Calibri"/>
          <w:spacing w:val="1"/>
          <w:w w:val="103"/>
          <w:sz w:val="21"/>
          <w:szCs w:val="21"/>
        </w:rPr>
        <w:t>II</w:t>
      </w:r>
      <w:r>
        <w:rPr>
          <w:rFonts w:ascii="Calibri" w:eastAsia="Calibri" w:hAnsi="Calibri" w:cs="Calibri"/>
          <w:w w:val="102"/>
          <w:sz w:val="21"/>
          <w:szCs w:val="21"/>
        </w:rPr>
        <w:t xml:space="preserve"> </w:t>
      </w:r>
      <w:r>
        <w:rPr>
          <w:rFonts w:ascii="Calibri" w:eastAsia="Calibri" w:hAnsi="Calibri" w:cs="Calibri"/>
          <w:sz w:val="21"/>
          <w:szCs w:val="21"/>
        </w:rPr>
        <w:t xml:space="preserve">    </w:t>
      </w:r>
      <w:r>
        <w:rPr>
          <w:rFonts w:ascii="Calibri" w:eastAsia="Calibri" w:hAnsi="Calibri" w:cs="Calibri"/>
          <w:spacing w:val="9"/>
          <w:sz w:val="21"/>
          <w:szCs w:val="21"/>
        </w:rPr>
        <w:t xml:space="preserve"> </w:t>
      </w:r>
      <w:r>
        <w:rPr>
          <w:rFonts w:ascii="Calibri" w:eastAsia="Calibri" w:hAnsi="Calibri" w:cs="Calibri"/>
          <w:spacing w:val="1"/>
          <w:w w:val="103"/>
          <w:sz w:val="21"/>
          <w:szCs w:val="21"/>
        </w:rPr>
        <w:t>:</w:t>
      </w:r>
      <w:r>
        <w:rPr>
          <w:rFonts w:ascii="Calibri" w:eastAsia="Calibri" w:hAnsi="Calibri" w:cs="Calibri"/>
          <w:w w:val="102"/>
          <w:sz w:val="21"/>
          <w:szCs w:val="21"/>
        </w:rPr>
        <w:t xml:space="preserve"> </w:t>
      </w:r>
    </w:p>
    <w:p w:rsidR="00090544" w:rsidRDefault="003B17C1">
      <w:pPr>
        <w:spacing w:before="28"/>
        <w:ind w:left="220"/>
        <w:rPr>
          <w:rFonts w:ascii="Calibri" w:eastAsia="Calibri" w:hAnsi="Calibri" w:cs="Calibri"/>
          <w:w w:val="102"/>
          <w:sz w:val="21"/>
          <w:szCs w:val="21"/>
        </w:rPr>
      </w:pPr>
      <w:r>
        <w:rPr>
          <w:rFonts w:ascii="Calibri" w:eastAsia="Calibri" w:hAnsi="Calibri" w:cs="Calibri"/>
          <w:spacing w:val="1"/>
          <w:w w:val="102"/>
          <w:sz w:val="21"/>
          <w:szCs w:val="21"/>
        </w:rPr>
        <w:t xml:space="preserve"> </w:t>
      </w:r>
      <w:r>
        <w:rPr>
          <w:rFonts w:ascii="Calibri" w:eastAsia="Calibri" w:hAnsi="Calibri" w:cs="Calibri"/>
          <w:spacing w:val="2"/>
          <w:w w:val="102"/>
          <w:sz w:val="21"/>
          <w:szCs w:val="21"/>
        </w:rPr>
        <w:t>Faku</w:t>
      </w:r>
      <w:r>
        <w:rPr>
          <w:rFonts w:ascii="Calibri" w:eastAsia="Calibri" w:hAnsi="Calibri" w:cs="Calibri"/>
          <w:spacing w:val="1"/>
          <w:w w:val="103"/>
          <w:sz w:val="21"/>
          <w:szCs w:val="21"/>
        </w:rPr>
        <w:t>lt</w:t>
      </w:r>
      <w:r>
        <w:rPr>
          <w:rFonts w:ascii="Calibri" w:eastAsia="Calibri" w:hAnsi="Calibri" w:cs="Calibri"/>
          <w:spacing w:val="2"/>
          <w:w w:val="102"/>
          <w:sz w:val="21"/>
          <w:szCs w:val="21"/>
        </w:rPr>
        <w:t>a</w:t>
      </w:r>
      <w:r>
        <w:rPr>
          <w:rFonts w:ascii="Calibri" w:eastAsia="Calibri" w:hAnsi="Calibri" w:cs="Calibri"/>
          <w:spacing w:val="1"/>
          <w:w w:val="102"/>
          <w:sz w:val="21"/>
          <w:szCs w:val="21"/>
        </w:rPr>
        <w:t xml:space="preserve">s / </w:t>
      </w:r>
      <w:r>
        <w:rPr>
          <w:rFonts w:ascii="Calibri" w:eastAsia="Calibri" w:hAnsi="Calibri" w:cs="Calibri"/>
          <w:spacing w:val="2"/>
          <w:w w:val="103"/>
          <w:sz w:val="21"/>
          <w:szCs w:val="21"/>
        </w:rPr>
        <w:t>P</w:t>
      </w:r>
      <w:r>
        <w:rPr>
          <w:rFonts w:ascii="Calibri" w:eastAsia="Calibri" w:hAnsi="Calibri" w:cs="Calibri"/>
          <w:spacing w:val="1"/>
          <w:w w:val="103"/>
          <w:sz w:val="21"/>
          <w:szCs w:val="21"/>
        </w:rPr>
        <w:t>r</w:t>
      </w:r>
      <w:r>
        <w:rPr>
          <w:rFonts w:ascii="Calibri" w:eastAsia="Calibri" w:hAnsi="Calibri" w:cs="Calibri"/>
          <w:spacing w:val="2"/>
          <w:w w:val="102"/>
          <w:sz w:val="21"/>
          <w:szCs w:val="21"/>
        </w:rPr>
        <w:t>od</w:t>
      </w:r>
      <w:r>
        <w:rPr>
          <w:rFonts w:ascii="Calibri" w:eastAsia="Calibri" w:hAnsi="Calibri" w:cs="Calibri"/>
          <w:spacing w:val="1"/>
          <w:w w:val="103"/>
          <w:sz w:val="21"/>
          <w:szCs w:val="21"/>
        </w:rPr>
        <w:t>i.</w:t>
      </w:r>
      <w:r>
        <w:rPr>
          <w:rFonts w:ascii="Calibri" w:eastAsia="Calibri" w:hAnsi="Calibri" w:cs="Calibri"/>
          <w:spacing w:val="1"/>
          <w:w w:val="102"/>
          <w:sz w:val="21"/>
          <w:szCs w:val="21"/>
        </w:rPr>
        <w:t xml:space="preserve">  </w:t>
      </w:r>
      <w:r>
        <w:rPr>
          <w:rFonts w:ascii="Calibri" w:eastAsia="Calibri" w:hAnsi="Calibri" w:cs="Calibri"/>
          <w:w w:val="102"/>
          <w:sz w:val="21"/>
          <w:szCs w:val="21"/>
        </w:rPr>
        <w:t xml:space="preserve"> </w:t>
      </w:r>
      <w:r>
        <w:rPr>
          <w:rFonts w:ascii="Calibri" w:eastAsia="Calibri" w:hAnsi="Calibri" w:cs="Calibri"/>
          <w:sz w:val="21"/>
          <w:szCs w:val="21"/>
        </w:rPr>
        <w:t xml:space="preserve">          </w:t>
      </w:r>
      <w:r>
        <w:rPr>
          <w:rFonts w:ascii="Calibri" w:eastAsia="Calibri" w:hAnsi="Calibri" w:cs="Calibri"/>
          <w:spacing w:val="-10"/>
          <w:sz w:val="21"/>
          <w:szCs w:val="21"/>
        </w:rPr>
        <w:t xml:space="preserve"> </w:t>
      </w:r>
      <w:r>
        <w:rPr>
          <w:rFonts w:ascii="Calibri" w:eastAsia="Calibri" w:hAnsi="Calibri" w:cs="Calibri"/>
          <w:spacing w:val="1"/>
          <w:w w:val="102"/>
          <w:sz w:val="21"/>
          <w:szCs w:val="21"/>
        </w:rPr>
        <w:t xml:space="preserve"> : </w:t>
      </w:r>
      <w:r>
        <w:rPr>
          <w:rFonts w:ascii="Calibri" w:eastAsia="Calibri" w:hAnsi="Calibri" w:cs="Calibri"/>
          <w:spacing w:val="2"/>
          <w:w w:val="102"/>
          <w:sz w:val="21"/>
          <w:szCs w:val="21"/>
        </w:rPr>
        <w:t>Tekn</w:t>
      </w:r>
      <w:r>
        <w:rPr>
          <w:rFonts w:ascii="Calibri" w:eastAsia="Calibri" w:hAnsi="Calibri" w:cs="Calibri"/>
          <w:spacing w:val="1"/>
          <w:w w:val="103"/>
          <w:sz w:val="21"/>
          <w:szCs w:val="21"/>
        </w:rPr>
        <w:t>i</w:t>
      </w:r>
      <w:r>
        <w:rPr>
          <w:rFonts w:ascii="Calibri" w:eastAsia="Calibri" w:hAnsi="Calibri" w:cs="Calibri"/>
          <w:spacing w:val="2"/>
          <w:w w:val="103"/>
          <w:sz w:val="21"/>
          <w:szCs w:val="21"/>
        </w:rPr>
        <w:t>k</w:t>
      </w:r>
      <w:r>
        <w:rPr>
          <w:rFonts w:ascii="Calibri" w:eastAsia="Calibri" w:hAnsi="Calibri" w:cs="Calibri"/>
          <w:spacing w:val="2"/>
          <w:w w:val="102"/>
          <w:sz w:val="21"/>
          <w:szCs w:val="21"/>
        </w:rPr>
        <w:t>/</w:t>
      </w:r>
      <w:r>
        <w:rPr>
          <w:rFonts w:ascii="Calibri" w:eastAsia="Calibri" w:hAnsi="Calibri" w:cs="Calibri"/>
          <w:spacing w:val="1"/>
          <w:w w:val="102"/>
          <w:sz w:val="21"/>
          <w:szCs w:val="21"/>
        </w:rPr>
        <w:t xml:space="preserve"> </w:t>
      </w:r>
      <w:r>
        <w:rPr>
          <w:rFonts w:ascii="Calibri" w:eastAsia="Calibri" w:hAnsi="Calibri" w:cs="Calibri"/>
          <w:spacing w:val="2"/>
          <w:w w:val="102"/>
          <w:sz w:val="21"/>
          <w:szCs w:val="21"/>
        </w:rPr>
        <w:t>Tekn</w:t>
      </w:r>
      <w:r>
        <w:rPr>
          <w:rFonts w:ascii="Calibri" w:eastAsia="Calibri" w:hAnsi="Calibri" w:cs="Calibri"/>
          <w:spacing w:val="1"/>
          <w:w w:val="103"/>
          <w:sz w:val="21"/>
          <w:szCs w:val="21"/>
        </w:rPr>
        <w:t>i</w:t>
      </w:r>
      <w:r>
        <w:rPr>
          <w:rFonts w:ascii="Calibri" w:eastAsia="Calibri" w:hAnsi="Calibri" w:cs="Calibri"/>
          <w:spacing w:val="2"/>
          <w:w w:val="103"/>
          <w:sz w:val="21"/>
          <w:szCs w:val="21"/>
        </w:rPr>
        <w:t>k</w:t>
      </w:r>
      <w:r>
        <w:rPr>
          <w:rFonts w:ascii="Calibri" w:eastAsia="Calibri" w:hAnsi="Calibri" w:cs="Calibri"/>
          <w:spacing w:val="1"/>
          <w:w w:val="102"/>
          <w:sz w:val="21"/>
          <w:szCs w:val="21"/>
        </w:rPr>
        <w:t xml:space="preserve"> </w:t>
      </w:r>
      <w:r w:rsidR="00950917">
        <w:rPr>
          <w:rFonts w:ascii="Calibri" w:eastAsia="Calibri" w:hAnsi="Calibri" w:cs="Calibri"/>
          <w:spacing w:val="3"/>
          <w:w w:val="102"/>
          <w:sz w:val="21"/>
          <w:szCs w:val="21"/>
        </w:rPr>
        <w:t>Informatika</w:t>
      </w:r>
      <w:r>
        <w:rPr>
          <w:rFonts w:ascii="Calibri" w:eastAsia="Calibri" w:hAnsi="Calibri" w:cs="Calibri"/>
          <w:w w:val="102"/>
          <w:sz w:val="21"/>
          <w:szCs w:val="21"/>
        </w:rPr>
        <w:t xml:space="preserve"> </w:t>
      </w:r>
    </w:p>
    <w:p w:rsidR="00090544" w:rsidRDefault="00B143BB" w:rsidP="00D079D5">
      <w:pPr>
        <w:spacing w:line="200" w:lineRule="exact"/>
        <w:rPr>
          <w:rFonts w:ascii="Calibri" w:eastAsia="Calibri" w:hAnsi="Calibri" w:cs="Calibri"/>
          <w:sz w:val="21"/>
          <w:szCs w:val="21"/>
        </w:rPr>
      </w:pPr>
      <w:r>
        <w:pict>
          <v:group id="_x0000_s1030" style="position:absolute;margin-left:70.15pt;margin-top:209.7pt;width:455.15pt;height:2.25pt;z-index:-1416;mso-position-horizontal-relative:page;mso-position-vertical-relative:page" coordorigin="1403,4194" coordsize="9103,45">
            <v:shape id="_x0000_s1032" style="position:absolute;left:1411;top:4231;width:9086;height:0" coordorigin="1411,4231" coordsize="9086,0" path="m1411,4231r9087,e" filled="f" strokeweight=".82pt">
              <v:path arrowok="t"/>
            </v:shape>
            <v:shape id="_x0000_s1031" style="position:absolute;left:1411;top:4202;width:9086;height:0" coordorigin="1411,4202" coordsize="9086,0" path="m1411,4202r9087,e" filled="f" strokeweight=".82pt">
              <v:path arrowok="t"/>
            </v:shape>
            <w10:wrap anchorx="page" anchory="page"/>
          </v:group>
        </w:pict>
      </w:r>
      <w:r>
        <w:pict>
          <v:group id="_x0000_s1028" style="position:absolute;margin-left:70.55pt;margin-top:152.05pt;width:454.3pt;height:0;z-index:-1417;mso-position-horizontal-relative:page;mso-position-vertical-relative:page" coordorigin="1411,3041" coordsize="9086,0">
            <v:shape id="_x0000_s1029" style="position:absolute;left:1411;top:3041;width:9086;height:0" coordorigin="1411,3041" coordsize="9086,0" path="m1411,3041r9087,e" filled="f" strokeweight=".82pt">
              <v:path arrowok="t"/>
            </v:shape>
            <w10:wrap anchorx="page" anchory="page"/>
          </v:group>
        </w:pict>
      </w:r>
      <w:r>
        <w:pict>
          <v:group id="_x0000_s1026" style="position:absolute;margin-left:70.55pt;margin-top:100.9pt;width:454.3pt;height:0;z-index:-1418;mso-position-horizontal-relative:page;mso-position-vertical-relative:page" coordorigin="1411,2018" coordsize="9086,0">
            <v:shape id="_x0000_s1027" style="position:absolute;left:1411;top:2018;width:9086;height:0" coordorigin="1411,2018" coordsize="9086,0" path="m1411,2018r9087,e" filled="f" strokeweight=".82pt">
              <v:path arrowok="t"/>
            </v:shape>
            <w10:wrap anchorx="page" anchory="page"/>
          </v:group>
        </w:pict>
      </w:r>
      <w:r w:rsidR="00D079D5">
        <w:rPr>
          <w:rFonts w:ascii="Calibri" w:eastAsia="Calibri" w:hAnsi="Calibri" w:cs="Calibri"/>
          <w:spacing w:val="1"/>
          <w:w w:val="102"/>
          <w:sz w:val="21"/>
          <w:szCs w:val="21"/>
        </w:rPr>
        <w:t xml:space="preserve">   </w:t>
      </w:r>
      <w:r w:rsidR="003B17C1">
        <w:rPr>
          <w:rFonts w:ascii="Calibri" w:eastAsia="Calibri" w:hAnsi="Calibri" w:cs="Calibri"/>
          <w:spacing w:val="1"/>
          <w:w w:val="102"/>
          <w:sz w:val="21"/>
          <w:szCs w:val="21"/>
        </w:rPr>
        <w:t xml:space="preserve"> </w:t>
      </w:r>
      <w:r w:rsidR="00D079D5">
        <w:rPr>
          <w:rFonts w:ascii="Calibri" w:eastAsia="Calibri" w:hAnsi="Calibri" w:cs="Calibri"/>
          <w:spacing w:val="1"/>
          <w:w w:val="102"/>
          <w:sz w:val="21"/>
          <w:szCs w:val="21"/>
        </w:rPr>
        <w:t xml:space="preserve"> </w:t>
      </w:r>
      <w:r w:rsidR="003B17C1">
        <w:rPr>
          <w:rFonts w:ascii="Calibri" w:eastAsia="Calibri" w:hAnsi="Calibri" w:cs="Calibri"/>
          <w:spacing w:val="2"/>
          <w:w w:val="102"/>
          <w:sz w:val="21"/>
          <w:szCs w:val="21"/>
        </w:rPr>
        <w:t>A</w:t>
      </w:r>
      <w:r w:rsidR="003B17C1">
        <w:rPr>
          <w:rFonts w:ascii="Calibri" w:eastAsia="Calibri" w:hAnsi="Calibri" w:cs="Calibri"/>
          <w:spacing w:val="1"/>
          <w:w w:val="102"/>
          <w:sz w:val="21"/>
          <w:szCs w:val="21"/>
        </w:rPr>
        <w:t>l</w:t>
      </w:r>
      <w:r w:rsidR="003B17C1">
        <w:rPr>
          <w:rFonts w:ascii="Calibri" w:eastAsia="Calibri" w:hAnsi="Calibri" w:cs="Calibri"/>
          <w:spacing w:val="2"/>
          <w:w w:val="102"/>
          <w:sz w:val="21"/>
          <w:szCs w:val="21"/>
        </w:rPr>
        <w:t>a</w:t>
      </w:r>
      <w:r w:rsidR="003B17C1">
        <w:rPr>
          <w:rFonts w:ascii="Calibri" w:eastAsia="Calibri" w:hAnsi="Calibri" w:cs="Calibri"/>
          <w:spacing w:val="3"/>
          <w:w w:val="102"/>
          <w:sz w:val="21"/>
          <w:szCs w:val="21"/>
        </w:rPr>
        <w:t>m</w:t>
      </w:r>
      <w:r w:rsidR="003B17C1">
        <w:rPr>
          <w:rFonts w:ascii="Calibri" w:eastAsia="Calibri" w:hAnsi="Calibri" w:cs="Calibri"/>
          <w:spacing w:val="2"/>
          <w:w w:val="102"/>
          <w:sz w:val="21"/>
          <w:szCs w:val="21"/>
        </w:rPr>
        <w:t>a</w:t>
      </w:r>
      <w:r w:rsidR="003B17C1">
        <w:rPr>
          <w:rFonts w:ascii="Calibri" w:eastAsia="Calibri" w:hAnsi="Calibri" w:cs="Calibri"/>
          <w:spacing w:val="1"/>
          <w:w w:val="103"/>
          <w:sz w:val="21"/>
          <w:szCs w:val="21"/>
        </w:rPr>
        <w:t>t</w:t>
      </w:r>
      <w:r w:rsidR="003B17C1">
        <w:rPr>
          <w:rFonts w:ascii="Calibri" w:eastAsia="Calibri" w:hAnsi="Calibri" w:cs="Calibri"/>
          <w:spacing w:val="1"/>
          <w:w w:val="102"/>
          <w:sz w:val="21"/>
          <w:szCs w:val="21"/>
        </w:rPr>
        <w:t xml:space="preserve"> </w:t>
      </w:r>
      <w:r w:rsidR="003B17C1">
        <w:rPr>
          <w:rFonts w:ascii="Calibri" w:eastAsia="Calibri" w:hAnsi="Calibri" w:cs="Calibri"/>
          <w:spacing w:val="2"/>
          <w:w w:val="102"/>
          <w:sz w:val="21"/>
          <w:szCs w:val="21"/>
        </w:rPr>
        <w:t>/</w:t>
      </w:r>
      <w:r w:rsidR="003B17C1">
        <w:rPr>
          <w:rFonts w:ascii="Calibri" w:eastAsia="Calibri" w:hAnsi="Calibri" w:cs="Calibri"/>
          <w:spacing w:val="1"/>
          <w:w w:val="102"/>
          <w:sz w:val="21"/>
          <w:szCs w:val="21"/>
        </w:rPr>
        <w:t xml:space="preserve"> </w:t>
      </w:r>
      <w:r w:rsidR="003B17C1">
        <w:rPr>
          <w:rFonts w:ascii="Calibri" w:eastAsia="Calibri" w:hAnsi="Calibri" w:cs="Calibri"/>
          <w:spacing w:val="2"/>
          <w:w w:val="102"/>
          <w:sz w:val="21"/>
          <w:szCs w:val="21"/>
        </w:rPr>
        <w:t>Te</w:t>
      </w:r>
      <w:r w:rsidR="003B17C1">
        <w:rPr>
          <w:rFonts w:ascii="Calibri" w:eastAsia="Calibri" w:hAnsi="Calibri" w:cs="Calibri"/>
          <w:spacing w:val="1"/>
          <w:w w:val="103"/>
          <w:sz w:val="21"/>
          <w:szCs w:val="21"/>
        </w:rPr>
        <w:t>l</w:t>
      </w:r>
      <w:r w:rsidR="003B17C1">
        <w:rPr>
          <w:rFonts w:ascii="Calibri" w:eastAsia="Calibri" w:hAnsi="Calibri" w:cs="Calibri"/>
          <w:spacing w:val="2"/>
          <w:w w:val="102"/>
          <w:sz w:val="21"/>
          <w:szCs w:val="21"/>
        </w:rPr>
        <w:t>p</w:t>
      </w:r>
      <w:r w:rsidR="003B17C1">
        <w:rPr>
          <w:rFonts w:ascii="Calibri" w:eastAsia="Calibri" w:hAnsi="Calibri" w:cs="Calibri"/>
          <w:spacing w:val="1"/>
          <w:w w:val="102"/>
          <w:sz w:val="21"/>
          <w:szCs w:val="21"/>
        </w:rPr>
        <w:t xml:space="preserve">.        </w:t>
      </w:r>
      <w:r w:rsidR="003B17C1">
        <w:rPr>
          <w:rFonts w:ascii="Calibri" w:eastAsia="Calibri" w:hAnsi="Calibri" w:cs="Calibri"/>
          <w:w w:val="102"/>
          <w:sz w:val="21"/>
          <w:szCs w:val="21"/>
        </w:rPr>
        <w:t xml:space="preserve"> </w:t>
      </w:r>
      <w:r w:rsidR="003B17C1">
        <w:rPr>
          <w:rFonts w:ascii="Calibri" w:eastAsia="Calibri" w:hAnsi="Calibri" w:cs="Calibri"/>
          <w:sz w:val="21"/>
          <w:szCs w:val="21"/>
        </w:rPr>
        <w:t xml:space="preserve">       </w:t>
      </w:r>
      <w:r w:rsidR="003B17C1">
        <w:rPr>
          <w:rFonts w:ascii="Calibri" w:eastAsia="Calibri" w:hAnsi="Calibri" w:cs="Calibri"/>
          <w:spacing w:val="23"/>
          <w:sz w:val="21"/>
          <w:szCs w:val="21"/>
        </w:rPr>
        <w:t xml:space="preserve"> </w:t>
      </w:r>
      <w:r w:rsidR="003B17C1">
        <w:rPr>
          <w:rFonts w:ascii="Calibri" w:eastAsia="Calibri" w:hAnsi="Calibri" w:cs="Calibri"/>
          <w:spacing w:val="1"/>
          <w:w w:val="102"/>
          <w:sz w:val="21"/>
          <w:szCs w:val="21"/>
        </w:rPr>
        <w:t xml:space="preserve"> :  </w:t>
      </w:r>
      <w:r w:rsidR="003B17C1">
        <w:rPr>
          <w:rFonts w:ascii="Calibri" w:eastAsia="Calibri" w:hAnsi="Calibri" w:cs="Calibri"/>
          <w:spacing w:val="2"/>
          <w:w w:val="102"/>
          <w:sz w:val="21"/>
          <w:szCs w:val="21"/>
        </w:rPr>
        <w:t>Ka</w:t>
      </w:r>
      <w:r w:rsidR="003B17C1">
        <w:rPr>
          <w:rFonts w:ascii="Calibri" w:eastAsia="Calibri" w:hAnsi="Calibri" w:cs="Calibri"/>
          <w:spacing w:val="3"/>
          <w:w w:val="102"/>
          <w:sz w:val="21"/>
          <w:szCs w:val="21"/>
        </w:rPr>
        <w:t>m</w:t>
      </w:r>
      <w:r w:rsidR="003B17C1">
        <w:rPr>
          <w:rFonts w:ascii="Calibri" w:eastAsia="Calibri" w:hAnsi="Calibri" w:cs="Calibri"/>
          <w:spacing w:val="2"/>
          <w:w w:val="102"/>
          <w:sz w:val="21"/>
          <w:szCs w:val="21"/>
        </w:rPr>
        <w:t>pus</w:t>
      </w:r>
      <w:r w:rsidR="003B17C1">
        <w:rPr>
          <w:rFonts w:ascii="Calibri" w:eastAsia="Calibri" w:hAnsi="Calibri" w:cs="Calibri"/>
          <w:spacing w:val="1"/>
          <w:w w:val="102"/>
          <w:sz w:val="21"/>
          <w:szCs w:val="21"/>
        </w:rPr>
        <w:t xml:space="preserve"> </w:t>
      </w:r>
      <w:r w:rsidR="007D6AA8">
        <w:rPr>
          <w:rFonts w:ascii="Calibri" w:eastAsia="Calibri" w:hAnsi="Calibri" w:cs="Calibri"/>
          <w:spacing w:val="1"/>
          <w:w w:val="102"/>
          <w:sz w:val="21"/>
          <w:szCs w:val="21"/>
        </w:rPr>
        <w:t>Teknik Unhas Gowa</w:t>
      </w:r>
      <w:r w:rsidR="003B17C1">
        <w:rPr>
          <w:rFonts w:ascii="Calibri" w:eastAsia="Calibri" w:hAnsi="Calibri" w:cs="Calibri"/>
          <w:spacing w:val="1"/>
          <w:w w:val="103"/>
          <w:sz w:val="21"/>
          <w:szCs w:val="21"/>
        </w:rPr>
        <w:t>, Jl.</w:t>
      </w:r>
      <w:r w:rsidR="003B17C1">
        <w:rPr>
          <w:rFonts w:ascii="Calibri" w:eastAsia="Calibri" w:hAnsi="Calibri" w:cs="Calibri"/>
          <w:spacing w:val="1"/>
          <w:w w:val="102"/>
          <w:sz w:val="21"/>
          <w:szCs w:val="21"/>
        </w:rPr>
        <w:t xml:space="preserve"> </w:t>
      </w:r>
      <w:r w:rsidR="003B17C1">
        <w:rPr>
          <w:rFonts w:ascii="Calibri" w:eastAsia="Calibri" w:hAnsi="Calibri" w:cs="Calibri"/>
          <w:spacing w:val="2"/>
          <w:w w:val="102"/>
          <w:sz w:val="21"/>
          <w:szCs w:val="21"/>
        </w:rPr>
        <w:t>P</w:t>
      </w:r>
      <w:r w:rsidR="007D6AA8">
        <w:rPr>
          <w:rFonts w:ascii="Calibri" w:eastAsia="Calibri" w:hAnsi="Calibri" w:cs="Calibri"/>
          <w:spacing w:val="2"/>
          <w:w w:val="102"/>
          <w:sz w:val="21"/>
          <w:szCs w:val="21"/>
        </w:rPr>
        <w:t>oros Malino km.6</w:t>
      </w:r>
      <w:r w:rsidR="003B17C1">
        <w:rPr>
          <w:rFonts w:ascii="Calibri" w:eastAsia="Calibri" w:hAnsi="Calibri" w:cs="Calibri"/>
          <w:w w:val="102"/>
          <w:sz w:val="21"/>
          <w:szCs w:val="21"/>
        </w:rPr>
        <w:t xml:space="preserve"> </w:t>
      </w:r>
    </w:p>
    <w:p w:rsidR="00090544" w:rsidRDefault="003B17C1">
      <w:pPr>
        <w:spacing w:before="28" w:line="240" w:lineRule="exact"/>
        <w:ind w:left="220"/>
        <w:rPr>
          <w:rFonts w:ascii="Calibri" w:eastAsia="Calibri" w:hAnsi="Calibri" w:cs="Calibri"/>
          <w:sz w:val="21"/>
          <w:szCs w:val="21"/>
        </w:rPr>
      </w:pPr>
      <w:r>
        <w:rPr>
          <w:rFonts w:ascii="Calibri" w:eastAsia="Calibri" w:hAnsi="Calibri" w:cs="Calibri"/>
          <w:spacing w:val="2"/>
          <w:w w:val="103"/>
          <w:sz w:val="21"/>
          <w:szCs w:val="21"/>
        </w:rPr>
        <w:t>Ren</w:t>
      </w:r>
      <w:r>
        <w:rPr>
          <w:rFonts w:ascii="Calibri" w:eastAsia="Calibri" w:hAnsi="Calibri" w:cs="Calibri"/>
          <w:spacing w:val="1"/>
          <w:w w:val="103"/>
          <w:sz w:val="21"/>
          <w:szCs w:val="21"/>
        </w:rPr>
        <w:t>t</w:t>
      </w:r>
      <w:r>
        <w:rPr>
          <w:rFonts w:ascii="Calibri" w:eastAsia="Calibri" w:hAnsi="Calibri" w:cs="Calibri"/>
          <w:spacing w:val="2"/>
          <w:w w:val="102"/>
          <w:sz w:val="21"/>
          <w:szCs w:val="21"/>
        </w:rPr>
        <w:t>ang</w:t>
      </w:r>
      <w:r>
        <w:rPr>
          <w:rFonts w:ascii="Calibri" w:eastAsia="Calibri" w:hAnsi="Calibri" w:cs="Calibri"/>
          <w:spacing w:val="1"/>
          <w:w w:val="102"/>
          <w:sz w:val="21"/>
          <w:szCs w:val="21"/>
        </w:rPr>
        <w:t xml:space="preserve"> </w:t>
      </w:r>
      <w:r>
        <w:rPr>
          <w:rFonts w:ascii="Calibri" w:eastAsia="Calibri" w:hAnsi="Calibri" w:cs="Calibri"/>
          <w:spacing w:val="3"/>
          <w:w w:val="102"/>
          <w:sz w:val="21"/>
          <w:szCs w:val="21"/>
        </w:rPr>
        <w:t>w</w:t>
      </w:r>
      <w:r>
        <w:rPr>
          <w:rFonts w:ascii="Calibri" w:eastAsia="Calibri" w:hAnsi="Calibri" w:cs="Calibri"/>
          <w:spacing w:val="2"/>
          <w:w w:val="102"/>
          <w:sz w:val="21"/>
          <w:szCs w:val="21"/>
        </w:rPr>
        <w:t>ak</w:t>
      </w:r>
      <w:r>
        <w:rPr>
          <w:rFonts w:ascii="Calibri" w:eastAsia="Calibri" w:hAnsi="Calibri" w:cs="Calibri"/>
          <w:spacing w:val="1"/>
          <w:w w:val="103"/>
          <w:sz w:val="21"/>
          <w:szCs w:val="21"/>
        </w:rPr>
        <w:t>t</w:t>
      </w:r>
      <w:r>
        <w:rPr>
          <w:rFonts w:ascii="Calibri" w:eastAsia="Calibri" w:hAnsi="Calibri" w:cs="Calibri"/>
          <w:spacing w:val="2"/>
          <w:w w:val="102"/>
          <w:sz w:val="21"/>
          <w:szCs w:val="21"/>
        </w:rPr>
        <w:t>u</w:t>
      </w:r>
      <w:r>
        <w:rPr>
          <w:rFonts w:ascii="Calibri" w:eastAsia="Calibri" w:hAnsi="Calibri" w:cs="Calibri"/>
          <w:spacing w:val="1"/>
          <w:w w:val="102"/>
          <w:sz w:val="21"/>
          <w:szCs w:val="21"/>
        </w:rPr>
        <w:t xml:space="preserve"> </w:t>
      </w:r>
      <w:r>
        <w:rPr>
          <w:rFonts w:ascii="Calibri" w:eastAsia="Calibri" w:hAnsi="Calibri" w:cs="Calibri"/>
          <w:spacing w:val="2"/>
          <w:w w:val="102"/>
          <w:sz w:val="21"/>
          <w:szCs w:val="21"/>
        </w:rPr>
        <w:t>Pene</w:t>
      </w:r>
      <w:r>
        <w:rPr>
          <w:rFonts w:ascii="Calibri" w:eastAsia="Calibri" w:hAnsi="Calibri" w:cs="Calibri"/>
          <w:spacing w:val="1"/>
          <w:w w:val="103"/>
          <w:sz w:val="21"/>
          <w:szCs w:val="21"/>
        </w:rPr>
        <w:t>liti</w:t>
      </w:r>
      <w:r>
        <w:rPr>
          <w:rFonts w:ascii="Calibri" w:eastAsia="Calibri" w:hAnsi="Calibri" w:cs="Calibri"/>
          <w:spacing w:val="2"/>
          <w:w w:val="102"/>
          <w:sz w:val="21"/>
          <w:szCs w:val="21"/>
        </w:rPr>
        <w:t>an</w:t>
      </w:r>
      <w:r>
        <w:rPr>
          <w:rFonts w:ascii="Calibri" w:eastAsia="Calibri" w:hAnsi="Calibri" w:cs="Calibri"/>
          <w:w w:val="102"/>
          <w:sz w:val="21"/>
          <w:szCs w:val="21"/>
        </w:rPr>
        <w:t xml:space="preserve"> </w:t>
      </w:r>
      <w:r>
        <w:rPr>
          <w:rFonts w:ascii="Calibri" w:eastAsia="Calibri" w:hAnsi="Calibri" w:cs="Calibri"/>
          <w:sz w:val="21"/>
          <w:szCs w:val="21"/>
        </w:rPr>
        <w:t xml:space="preserve">          </w:t>
      </w:r>
      <w:r>
        <w:rPr>
          <w:rFonts w:ascii="Calibri" w:eastAsia="Calibri" w:hAnsi="Calibri" w:cs="Calibri"/>
          <w:spacing w:val="21"/>
          <w:sz w:val="21"/>
          <w:szCs w:val="21"/>
        </w:rPr>
        <w:t xml:space="preserve"> </w:t>
      </w:r>
      <w:r>
        <w:rPr>
          <w:rFonts w:ascii="Calibri" w:eastAsia="Calibri" w:hAnsi="Calibri" w:cs="Calibri"/>
          <w:spacing w:val="1"/>
          <w:w w:val="102"/>
          <w:sz w:val="21"/>
          <w:szCs w:val="21"/>
        </w:rPr>
        <w:t xml:space="preserve">:  </w:t>
      </w:r>
      <w:r>
        <w:rPr>
          <w:rFonts w:ascii="Calibri" w:eastAsia="Calibri" w:hAnsi="Calibri" w:cs="Calibri"/>
          <w:w w:val="102"/>
          <w:sz w:val="21"/>
          <w:szCs w:val="21"/>
        </w:rPr>
        <w:t xml:space="preserve"> </w:t>
      </w:r>
    </w:p>
    <w:p w:rsidR="00090544" w:rsidRDefault="00090544">
      <w:pPr>
        <w:spacing w:before="4" w:line="100" w:lineRule="exact"/>
        <w:rPr>
          <w:sz w:val="11"/>
          <w:szCs w:val="11"/>
        </w:rPr>
      </w:pPr>
    </w:p>
    <w:p w:rsidR="00090544" w:rsidRDefault="00D079D5" w:rsidP="00D079D5">
      <w:pPr>
        <w:spacing w:before="28" w:line="525" w:lineRule="auto"/>
        <w:ind w:right="2914"/>
        <w:rPr>
          <w:rFonts w:ascii="Calibri" w:eastAsia="Calibri" w:hAnsi="Calibri" w:cs="Calibri"/>
          <w:sz w:val="21"/>
          <w:szCs w:val="21"/>
        </w:rPr>
      </w:pPr>
      <w:r>
        <w:rPr>
          <w:rFonts w:ascii="Calibri" w:eastAsia="Calibri" w:hAnsi="Calibri" w:cs="Calibri"/>
          <w:b/>
          <w:spacing w:val="2"/>
          <w:w w:val="102"/>
          <w:sz w:val="21"/>
          <w:szCs w:val="21"/>
        </w:rPr>
        <w:t xml:space="preserve">    </w:t>
      </w:r>
      <w:r w:rsidR="003B17C1">
        <w:rPr>
          <w:rFonts w:ascii="Calibri" w:eastAsia="Calibri" w:hAnsi="Calibri" w:cs="Calibri"/>
          <w:b/>
          <w:spacing w:val="2"/>
          <w:w w:val="102"/>
          <w:sz w:val="21"/>
          <w:szCs w:val="21"/>
        </w:rPr>
        <w:t>Ta</w:t>
      </w:r>
      <w:r w:rsidR="003B17C1">
        <w:rPr>
          <w:rFonts w:ascii="Calibri" w:eastAsia="Calibri" w:hAnsi="Calibri" w:cs="Calibri"/>
          <w:b/>
          <w:spacing w:val="2"/>
          <w:w w:val="103"/>
          <w:sz w:val="21"/>
          <w:szCs w:val="21"/>
        </w:rPr>
        <w:t>hun:</w:t>
      </w:r>
      <w:r w:rsidR="003B17C1">
        <w:rPr>
          <w:rFonts w:ascii="Calibri" w:eastAsia="Calibri" w:hAnsi="Calibri" w:cs="Calibri"/>
          <w:b/>
          <w:w w:val="102"/>
          <w:sz w:val="21"/>
          <w:szCs w:val="21"/>
        </w:rPr>
        <w:t xml:space="preserve"> </w:t>
      </w:r>
    </w:p>
    <w:tbl>
      <w:tblPr>
        <w:tblpPr w:leftFromText="180" w:rightFromText="180" w:vertAnchor="text" w:horzAnchor="margin" w:tblpY="109"/>
        <w:tblW w:w="0" w:type="auto"/>
        <w:tblLayout w:type="fixed"/>
        <w:tblCellMar>
          <w:left w:w="0" w:type="dxa"/>
          <w:right w:w="0" w:type="dxa"/>
        </w:tblCellMar>
        <w:tblLook w:val="01E0" w:firstRow="1" w:lastRow="1" w:firstColumn="1" w:lastColumn="1" w:noHBand="0" w:noVBand="0"/>
      </w:tblPr>
      <w:tblGrid>
        <w:gridCol w:w="653"/>
        <w:gridCol w:w="2606"/>
        <w:gridCol w:w="4680"/>
      </w:tblGrid>
      <w:tr w:rsidR="00D079D5" w:rsidTr="00D079D5">
        <w:trPr>
          <w:trHeight w:hRule="exact" w:val="576"/>
        </w:trPr>
        <w:tc>
          <w:tcPr>
            <w:tcW w:w="653" w:type="dxa"/>
            <w:tcBorders>
              <w:top w:val="single" w:sz="5" w:space="0" w:color="000000"/>
              <w:left w:val="single" w:sz="5" w:space="0" w:color="000000"/>
              <w:bottom w:val="single" w:sz="5" w:space="0" w:color="000000"/>
              <w:right w:val="single" w:sz="5" w:space="0" w:color="000000"/>
            </w:tcBorders>
          </w:tcPr>
          <w:p w:rsidR="00D079D5" w:rsidRDefault="00D079D5" w:rsidP="00D079D5">
            <w:pPr>
              <w:spacing w:before="10"/>
              <w:ind w:left="105"/>
              <w:rPr>
                <w:rFonts w:ascii="Calibri" w:eastAsia="Calibri" w:hAnsi="Calibri" w:cs="Calibri"/>
                <w:sz w:val="21"/>
                <w:szCs w:val="21"/>
              </w:rPr>
            </w:pPr>
          </w:p>
          <w:p w:rsidR="00D079D5" w:rsidRPr="00D079D5" w:rsidRDefault="00D079D5" w:rsidP="00D079D5">
            <w:pPr>
              <w:spacing w:before="5" w:line="100" w:lineRule="exact"/>
              <w:jc w:val="center"/>
              <w:rPr>
                <w:sz w:val="24"/>
                <w:szCs w:val="10"/>
              </w:rPr>
            </w:pPr>
            <w:r w:rsidRPr="00D079D5">
              <w:rPr>
                <w:sz w:val="24"/>
                <w:szCs w:val="10"/>
              </w:rPr>
              <w:t>1</w:t>
            </w:r>
            <w:r>
              <w:rPr>
                <w:sz w:val="24"/>
                <w:szCs w:val="10"/>
              </w:rPr>
              <w:t>.</w:t>
            </w:r>
          </w:p>
          <w:p w:rsidR="00D079D5" w:rsidRDefault="00D079D5" w:rsidP="00D079D5">
            <w:pPr>
              <w:spacing w:line="200" w:lineRule="exact"/>
            </w:pPr>
          </w:p>
          <w:p w:rsidR="00D079D5" w:rsidRDefault="00D079D5" w:rsidP="00D079D5">
            <w:pPr>
              <w:ind w:left="105"/>
              <w:rPr>
                <w:rFonts w:ascii="Calibri" w:eastAsia="Calibri" w:hAnsi="Calibri" w:cs="Calibri"/>
                <w:sz w:val="21"/>
                <w:szCs w:val="21"/>
              </w:rPr>
            </w:pPr>
            <w:r>
              <w:rPr>
                <w:rFonts w:ascii="Calibri" w:eastAsia="Calibri" w:hAnsi="Calibri" w:cs="Calibri"/>
                <w:spacing w:val="2"/>
                <w:w w:val="103"/>
                <w:sz w:val="21"/>
                <w:szCs w:val="21"/>
              </w:rPr>
              <w:t>1</w:t>
            </w:r>
            <w:r>
              <w:rPr>
                <w:rFonts w:ascii="Calibri" w:eastAsia="Calibri" w:hAnsi="Calibri" w:cs="Calibri"/>
                <w:spacing w:val="1"/>
                <w:w w:val="103"/>
                <w:sz w:val="21"/>
                <w:szCs w:val="21"/>
              </w:rPr>
              <w:t>.</w:t>
            </w:r>
            <w:r>
              <w:rPr>
                <w:rFonts w:ascii="Calibri" w:eastAsia="Calibri" w:hAnsi="Calibri" w:cs="Calibri"/>
                <w:w w:val="102"/>
                <w:sz w:val="21"/>
                <w:szCs w:val="21"/>
              </w:rPr>
              <w:t xml:space="preserve"> </w:t>
            </w:r>
          </w:p>
        </w:tc>
        <w:tc>
          <w:tcPr>
            <w:tcW w:w="2606" w:type="dxa"/>
            <w:tcBorders>
              <w:top w:val="single" w:sz="5" w:space="0" w:color="000000"/>
              <w:left w:val="single" w:sz="5" w:space="0" w:color="000000"/>
              <w:bottom w:val="single" w:sz="5" w:space="0" w:color="000000"/>
              <w:right w:val="single" w:sz="5" w:space="0" w:color="000000"/>
            </w:tcBorders>
          </w:tcPr>
          <w:p w:rsidR="00D079D5" w:rsidRDefault="00D079D5" w:rsidP="00D079D5">
            <w:pPr>
              <w:spacing w:before="13" w:line="280" w:lineRule="exact"/>
              <w:rPr>
                <w:sz w:val="28"/>
                <w:szCs w:val="28"/>
              </w:rPr>
            </w:pPr>
          </w:p>
          <w:p w:rsidR="00D079D5" w:rsidRDefault="00D079D5" w:rsidP="00D079D5">
            <w:pPr>
              <w:ind w:left="100"/>
              <w:rPr>
                <w:rFonts w:ascii="Calibri" w:eastAsia="Calibri" w:hAnsi="Calibri" w:cs="Calibri"/>
                <w:sz w:val="21"/>
                <w:szCs w:val="21"/>
              </w:rPr>
            </w:pPr>
            <w:r>
              <w:rPr>
                <w:rFonts w:ascii="Calibri" w:eastAsia="Calibri" w:hAnsi="Calibri" w:cs="Calibri"/>
                <w:spacing w:val="3"/>
                <w:w w:val="102"/>
                <w:sz w:val="21"/>
                <w:szCs w:val="21"/>
              </w:rPr>
              <w:t>H</w:t>
            </w:r>
            <w:r>
              <w:rPr>
                <w:rFonts w:ascii="Calibri" w:eastAsia="Calibri" w:hAnsi="Calibri" w:cs="Calibri"/>
                <w:spacing w:val="2"/>
                <w:w w:val="102"/>
                <w:sz w:val="21"/>
                <w:szCs w:val="21"/>
              </w:rPr>
              <w:t>a</w:t>
            </w:r>
            <w:r>
              <w:rPr>
                <w:rFonts w:ascii="Calibri" w:eastAsia="Calibri" w:hAnsi="Calibri" w:cs="Calibri"/>
                <w:spacing w:val="1"/>
                <w:w w:val="103"/>
                <w:sz w:val="21"/>
                <w:szCs w:val="21"/>
              </w:rPr>
              <w:t>ri</w:t>
            </w:r>
            <w:r>
              <w:rPr>
                <w:rFonts w:ascii="Calibri" w:eastAsia="Calibri" w:hAnsi="Calibri" w:cs="Calibri"/>
                <w:spacing w:val="2"/>
                <w:w w:val="102"/>
                <w:sz w:val="21"/>
                <w:szCs w:val="21"/>
              </w:rPr>
              <w:t>/</w:t>
            </w:r>
            <w:r>
              <w:rPr>
                <w:rFonts w:ascii="Calibri" w:eastAsia="Calibri" w:hAnsi="Calibri" w:cs="Calibri"/>
                <w:spacing w:val="1"/>
                <w:w w:val="103"/>
                <w:sz w:val="21"/>
                <w:szCs w:val="21"/>
              </w:rPr>
              <w:t>t</w:t>
            </w:r>
            <w:r>
              <w:rPr>
                <w:rFonts w:ascii="Calibri" w:eastAsia="Calibri" w:hAnsi="Calibri" w:cs="Calibri"/>
                <w:spacing w:val="2"/>
                <w:w w:val="103"/>
                <w:sz w:val="21"/>
                <w:szCs w:val="21"/>
              </w:rPr>
              <w:t>g</w:t>
            </w:r>
            <w:r>
              <w:rPr>
                <w:rFonts w:ascii="Calibri" w:eastAsia="Calibri" w:hAnsi="Calibri" w:cs="Calibri"/>
                <w:spacing w:val="1"/>
                <w:w w:val="103"/>
                <w:sz w:val="21"/>
                <w:szCs w:val="21"/>
              </w:rPr>
              <w:t>l</w:t>
            </w:r>
            <w:r>
              <w:rPr>
                <w:rFonts w:ascii="Calibri" w:eastAsia="Calibri" w:hAnsi="Calibri" w:cs="Calibri"/>
                <w:w w:val="102"/>
                <w:sz w:val="21"/>
                <w:szCs w:val="21"/>
              </w:rPr>
              <w:t xml:space="preserve"> </w:t>
            </w:r>
          </w:p>
        </w:tc>
        <w:tc>
          <w:tcPr>
            <w:tcW w:w="4680" w:type="dxa"/>
            <w:tcBorders>
              <w:top w:val="single" w:sz="5" w:space="0" w:color="000000"/>
              <w:left w:val="single" w:sz="5" w:space="0" w:color="000000"/>
              <w:bottom w:val="single" w:sz="5" w:space="0" w:color="000000"/>
              <w:right w:val="single" w:sz="5" w:space="0" w:color="000000"/>
            </w:tcBorders>
          </w:tcPr>
          <w:p w:rsidR="00D079D5" w:rsidRDefault="00D079D5" w:rsidP="00D079D5">
            <w:pPr>
              <w:spacing w:before="13" w:line="280" w:lineRule="exact"/>
              <w:rPr>
                <w:sz w:val="28"/>
                <w:szCs w:val="28"/>
              </w:rPr>
            </w:pPr>
          </w:p>
          <w:p w:rsidR="00D079D5" w:rsidRDefault="00D079D5" w:rsidP="00D079D5">
            <w:pPr>
              <w:ind w:left="105"/>
              <w:rPr>
                <w:rFonts w:ascii="Calibri" w:eastAsia="Calibri" w:hAnsi="Calibri" w:cs="Calibri"/>
                <w:sz w:val="21"/>
                <w:szCs w:val="21"/>
              </w:rPr>
            </w:pPr>
            <w:r>
              <w:rPr>
                <w:rFonts w:ascii="Calibri" w:eastAsia="Calibri" w:hAnsi="Calibri" w:cs="Calibri"/>
                <w:w w:val="102"/>
                <w:sz w:val="21"/>
                <w:szCs w:val="21"/>
              </w:rPr>
              <w:t xml:space="preserve"> </w:t>
            </w:r>
          </w:p>
        </w:tc>
      </w:tr>
      <w:tr w:rsidR="00D079D5" w:rsidTr="00D079D5">
        <w:trPr>
          <w:trHeight w:hRule="exact" w:val="854"/>
        </w:trPr>
        <w:tc>
          <w:tcPr>
            <w:tcW w:w="653" w:type="dxa"/>
            <w:tcBorders>
              <w:top w:val="single" w:sz="5" w:space="0" w:color="000000"/>
              <w:left w:val="single" w:sz="5" w:space="0" w:color="000000"/>
              <w:bottom w:val="single" w:sz="5" w:space="0" w:color="000000"/>
              <w:right w:val="single" w:sz="5" w:space="0" w:color="000000"/>
            </w:tcBorders>
          </w:tcPr>
          <w:p w:rsidR="00D079D5" w:rsidRDefault="00D079D5" w:rsidP="00D079D5">
            <w:pPr>
              <w:spacing w:before="14" w:line="260" w:lineRule="exact"/>
              <w:rPr>
                <w:sz w:val="26"/>
                <w:szCs w:val="26"/>
              </w:rPr>
            </w:pPr>
          </w:p>
          <w:p w:rsidR="00D079D5" w:rsidRDefault="00D079D5" w:rsidP="00D079D5">
            <w:pPr>
              <w:ind w:left="105"/>
              <w:rPr>
                <w:rFonts w:ascii="Calibri" w:eastAsia="Calibri" w:hAnsi="Calibri" w:cs="Calibri"/>
                <w:sz w:val="21"/>
                <w:szCs w:val="21"/>
              </w:rPr>
            </w:pPr>
            <w:r>
              <w:rPr>
                <w:rFonts w:ascii="Calibri" w:eastAsia="Calibri" w:hAnsi="Calibri" w:cs="Calibri"/>
                <w:spacing w:val="2"/>
                <w:w w:val="103"/>
                <w:sz w:val="21"/>
                <w:szCs w:val="21"/>
              </w:rPr>
              <w:t>2</w:t>
            </w:r>
            <w:r>
              <w:rPr>
                <w:rFonts w:ascii="Calibri" w:eastAsia="Calibri" w:hAnsi="Calibri" w:cs="Calibri"/>
                <w:spacing w:val="1"/>
                <w:w w:val="103"/>
                <w:sz w:val="21"/>
                <w:szCs w:val="21"/>
              </w:rPr>
              <w:t>.</w:t>
            </w:r>
            <w:r>
              <w:rPr>
                <w:rFonts w:ascii="Calibri" w:eastAsia="Calibri" w:hAnsi="Calibri" w:cs="Calibri"/>
                <w:w w:val="102"/>
                <w:sz w:val="21"/>
                <w:szCs w:val="21"/>
              </w:rPr>
              <w:t xml:space="preserve"> </w:t>
            </w:r>
          </w:p>
        </w:tc>
        <w:tc>
          <w:tcPr>
            <w:tcW w:w="2606" w:type="dxa"/>
            <w:tcBorders>
              <w:top w:val="single" w:sz="5" w:space="0" w:color="000000"/>
              <w:left w:val="single" w:sz="5" w:space="0" w:color="000000"/>
              <w:bottom w:val="single" w:sz="5" w:space="0" w:color="000000"/>
              <w:right w:val="single" w:sz="5" w:space="0" w:color="000000"/>
            </w:tcBorders>
          </w:tcPr>
          <w:p w:rsidR="00D079D5" w:rsidRDefault="00D079D5" w:rsidP="00D079D5">
            <w:pPr>
              <w:spacing w:before="4" w:line="280" w:lineRule="exact"/>
              <w:rPr>
                <w:sz w:val="28"/>
                <w:szCs w:val="28"/>
              </w:rPr>
            </w:pPr>
          </w:p>
          <w:p w:rsidR="00D079D5" w:rsidRDefault="00D079D5" w:rsidP="00D079D5">
            <w:pPr>
              <w:ind w:left="100"/>
              <w:rPr>
                <w:rFonts w:ascii="Calibri" w:eastAsia="Calibri" w:hAnsi="Calibri" w:cs="Calibri"/>
                <w:sz w:val="21"/>
                <w:szCs w:val="21"/>
              </w:rPr>
            </w:pPr>
            <w:r>
              <w:rPr>
                <w:rFonts w:ascii="Calibri" w:eastAsia="Calibri" w:hAnsi="Calibri" w:cs="Calibri"/>
                <w:spacing w:val="2"/>
                <w:w w:val="102"/>
                <w:sz w:val="21"/>
                <w:szCs w:val="21"/>
              </w:rPr>
              <w:t>Na</w:t>
            </w:r>
            <w:r>
              <w:rPr>
                <w:rFonts w:ascii="Calibri" w:eastAsia="Calibri" w:hAnsi="Calibri" w:cs="Calibri"/>
                <w:spacing w:val="3"/>
                <w:w w:val="102"/>
                <w:sz w:val="21"/>
                <w:szCs w:val="21"/>
              </w:rPr>
              <w:t>m</w:t>
            </w:r>
            <w:r>
              <w:rPr>
                <w:rFonts w:ascii="Calibri" w:eastAsia="Calibri" w:hAnsi="Calibri" w:cs="Calibri"/>
                <w:spacing w:val="2"/>
                <w:w w:val="102"/>
                <w:sz w:val="21"/>
                <w:szCs w:val="21"/>
              </w:rPr>
              <w:t>a</w:t>
            </w:r>
            <w:r>
              <w:rPr>
                <w:rFonts w:ascii="Calibri" w:eastAsia="Calibri" w:hAnsi="Calibri" w:cs="Calibri"/>
                <w:spacing w:val="1"/>
                <w:w w:val="102"/>
                <w:sz w:val="21"/>
                <w:szCs w:val="21"/>
              </w:rPr>
              <w:t xml:space="preserve"> </w:t>
            </w:r>
            <w:r>
              <w:rPr>
                <w:rFonts w:ascii="Calibri" w:eastAsia="Calibri" w:hAnsi="Calibri" w:cs="Calibri"/>
                <w:spacing w:val="2"/>
                <w:w w:val="102"/>
                <w:sz w:val="21"/>
                <w:szCs w:val="21"/>
              </w:rPr>
              <w:t>Ke</w:t>
            </w:r>
            <w:r>
              <w:rPr>
                <w:rFonts w:ascii="Calibri" w:eastAsia="Calibri" w:hAnsi="Calibri" w:cs="Calibri"/>
                <w:spacing w:val="2"/>
                <w:w w:val="103"/>
                <w:sz w:val="21"/>
                <w:szCs w:val="21"/>
              </w:rPr>
              <w:t>g</w:t>
            </w:r>
            <w:r>
              <w:rPr>
                <w:rFonts w:ascii="Calibri" w:eastAsia="Calibri" w:hAnsi="Calibri" w:cs="Calibri"/>
                <w:spacing w:val="1"/>
                <w:w w:val="103"/>
                <w:sz w:val="21"/>
                <w:szCs w:val="21"/>
              </w:rPr>
              <w:t>i</w:t>
            </w:r>
            <w:r>
              <w:rPr>
                <w:rFonts w:ascii="Calibri" w:eastAsia="Calibri" w:hAnsi="Calibri" w:cs="Calibri"/>
                <w:spacing w:val="2"/>
                <w:w w:val="102"/>
                <w:sz w:val="21"/>
                <w:szCs w:val="21"/>
              </w:rPr>
              <w:t>a</w:t>
            </w:r>
            <w:r>
              <w:rPr>
                <w:rFonts w:ascii="Calibri" w:eastAsia="Calibri" w:hAnsi="Calibri" w:cs="Calibri"/>
                <w:spacing w:val="1"/>
                <w:w w:val="103"/>
                <w:sz w:val="21"/>
                <w:szCs w:val="21"/>
              </w:rPr>
              <w:t>t</w:t>
            </w:r>
            <w:r>
              <w:rPr>
                <w:rFonts w:ascii="Calibri" w:eastAsia="Calibri" w:hAnsi="Calibri" w:cs="Calibri"/>
                <w:spacing w:val="2"/>
                <w:w w:val="102"/>
                <w:sz w:val="21"/>
                <w:szCs w:val="21"/>
              </w:rPr>
              <w:t>an</w:t>
            </w:r>
            <w:r>
              <w:rPr>
                <w:rFonts w:ascii="Calibri" w:eastAsia="Calibri" w:hAnsi="Calibri" w:cs="Calibri"/>
                <w:w w:val="102"/>
                <w:sz w:val="21"/>
                <w:szCs w:val="21"/>
              </w:rPr>
              <w:t xml:space="preserve"> </w:t>
            </w:r>
          </w:p>
          <w:p w:rsidR="00D079D5" w:rsidRDefault="00D079D5" w:rsidP="00D079D5">
            <w:pPr>
              <w:spacing w:before="12"/>
              <w:ind w:left="100"/>
              <w:rPr>
                <w:rFonts w:ascii="Calibri" w:eastAsia="Calibri" w:hAnsi="Calibri" w:cs="Calibri"/>
                <w:sz w:val="21"/>
                <w:szCs w:val="21"/>
              </w:rPr>
            </w:pPr>
            <w:r>
              <w:rPr>
                <w:rFonts w:ascii="Calibri" w:eastAsia="Calibri" w:hAnsi="Calibri" w:cs="Calibri"/>
                <w:spacing w:val="2"/>
                <w:w w:val="102"/>
                <w:sz w:val="21"/>
                <w:szCs w:val="21"/>
              </w:rPr>
              <w:t>/</w:t>
            </w:r>
            <w:r>
              <w:rPr>
                <w:rFonts w:ascii="Calibri" w:eastAsia="Calibri" w:hAnsi="Calibri" w:cs="Calibri"/>
                <w:spacing w:val="1"/>
                <w:w w:val="102"/>
                <w:sz w:val="21"/>
                <w:szCs w:val="21"/>
              </w:rPr>
              <w:t xml:space="preserve"> </w:t>
            </w:r>
            <w:r>
              <w:rPr>
                <w:rFonts w:ascii="Calibri" w:eastAsia="Calibri" w:hAnsi="Calibri" w:cs="Calibri"/>
                <w:spacing w:val="2"/>
                <w:w w:val="102"/>
                <w:sz w:val="21"/>
                <w:szCs w:val="21"/>
              </w:rPr>
              <w:t>Sub</w:t>
            </w:r>
            <w:r>
              <w:rPr>
                <w:rFonts w:ascii="Calibri" w:eastAsia="Calibri" w:hAnsi="Calibri" w:cs="Calibri"/>
                <w:spacing w:val="1"/>
                <w:w w:val="102"/>
                <w:sz w:val="21"/>
                <w:szCs w:val="21"/>
              </w:rPr>
              <w:t xml:space="preserve"> </w:t>
            </w:r>
            <w:r>
              <w:rPr>
                <w:rFonts w:ascii="Calibri" w:eastAsia="Calibri" w:hAnsi="Calibri" w:cs="Calibri"/>
                <w:spacing w:val="2"/>
                <w:w w:val="102"/>
                <w:sz w:val="21"/>
                <w:szCs w:val="21"/>
              </w:rPr>
              <w:t>Ke</w:t>
            </w:r>
            <w:r>
              <w:rPr>
                <w:rFonts w:ascii="Calibri" w:eastAsia="Calibri" w:hAnsi="Calibri" w:cs="Calibri"/>
                <w:spacing w:val="2"/>
                <w:w w:val="103"/>
                <w:sz w:val="21"/>
                <w:szCs w:val="21"/>
              </w:rPr>
              <w:t>g</w:t>
            </w:r>
            <w:r>
              <w:rPr>
                <w:rFonts w:ascii="Calibri" w:eastAsia="Calibri" w:hAnsi="Calibri" w:cs="Calibri"/>
                <w:spacing w:val="1"/>
                <w:w w:val="103"/>
                <w:sz w:val="21"/>
                <w:szCs w:val="21"/>
              </w:rPr>
              <w:t>i</w:t>
            </w:r>
            <w:r>
              <w:rPr>
                <w:rFonts w:ascii="Calibri" w:eastAsia="Calibri" w:hAnsi="Calibri" w:cs="Calibri"/>
                <w:spacing w:val="2"/>
                <w:w w:val="102"/>
                <w:sz w:val="21"/>
                <w:szCs w:val="21"/>
              </w:rPr>
              <w:t>a</w:t>
            </w:r>
            <w:r>
              <w:rPr>
                <w:rFonts w:ascii="Calibri" w:eastAsia="Calibri" w:hAnsi="Calibri" w:cs="Calibri"/>
                <w:spacing w:val="1"/>
                <w:w w:val="103"/>
                <w:sz w:val="21"/>
                <w:szCs w:val="21"/>
              </w:rPr>
              <w:t>t</w:t>
            </w:r>
            <w:r>
              <w:rPr>
                <w:rFonts w:ascii="Calibri" w:eastAsia="Calibri" w:hAnsi="Calibri" w:cs="Calibri"/>
                <w:spacing w:val="2"/>
                <w:w w:val="102"/>
                <w:sz w:val="21"/>
                <w:szCs w:val="21"/>
              </w:rPr>
              <w:t>an</w:t>
            </w:r>
            <w:r>
              <w:rPr>
                <w:rFonts w:ascii="Calibri" w:eastAsia="Calibri" w:hAnsi="Calibri" w:cs="Calibri"/>
                <w:w w:val="102"/>
                <w:sz w:val="21"/>
                <w:szCs w:val="21"/>
              </w:rPr>
              <w:t xml:space="preserve"> </w:t>
            </w:r>
          </w:p>
        </w:tc>
        <w:tc>
          <w:tcPr>
            <w:tcW w:w="4680" w:type="dxa"/>
            <w:tcBorders>
              <w:top w:val="single" w:sz="5" w:space="0" w:color="000000"/>
              <w:left w:val="single" w:sz="5" w:space="0" w:color="000000"/>
              <w:bottom w:val="single" w:sz="5" w:space="0" w:color="000000"/>
              <w:right w:val="single" w:sz="5" w:space="0" w:color="000000"/>
            </w:tcBorders>
          </w:tcPr>
          <w:p w:rsidR="00D079D5" w:rsidRDefault="00D079D5" w:rsidP="00D079D5">
            <w:pPr>
              <w:spacing w:before="14" w:line="260" w:lineRule="exact"/>
              <w:rPr>
                <w:sz w:val="26"/>
                <w:szCs w:val="26"/>
              </w:rPr>
            </w:pPr>
          </w:p>
          <w:p w:rsidR="00D079D5" w:rsidRDefault="00D079D5" w:rsidP="00D079D5">
            <w:pPr>
              <w:ind w:left="105"/>
              <w:rPr>
                <w:rFonts w:ascii="Calibri" w:eastAsia="Calibri" w:hAnsi="Calibri" w:cs="Calibri"/>
                <w:sz w:val="21"/>
                <w:szCs w:val="21"/>
              </w:rPr>
            </w:pPr>
            <w:r>
              <w:rPr>
                <w:rFonts w:ascii="Calibri" w:eastAsia="Calibri" w:hAnsi="Calibri" w:cs="Calibri"/>
                <w:w w:val="102"/>
                <w:sz w:val="21"/>
                <w:szCs w:val="21"/>
              </w:rPr>
              <w:t xml:space="preserve"> </w:t>
            </w:r>
          </w:p>
        </w:tc>
      </w:tr>
      <w:tr w:rsidR="00D079D5" w:rsidTr="00D079D5">
        <w:trPr>
          <w:trHeight w:hRule="exact" w:val="711"/>
        </w:trPr>
        <w:tc>
          <w:tcPr>
            <w:tcW w:w="653" w:type="dxa"/>
            <w:tcBorders>
              <w:top w:val="single" w:sz="5" w:space="0" w:color="000000"/>
              <w:left w:val="single" w:sz="5" w:space="0" w:color="000000"/>
              <w:bottom w:val="single" w:sz="5" w:space="0" w:color="000000"/>
              <w:right w:val="single" w:sz="5" w:space="0" w:color="000000"/>
            </w:tcBorders>
          </w:tcPr>
          <w:p w:rsidR="00D079D5" w:rsidRDefault="00D079D5" w:rsidP="00D079D5">
            <w:pPr>
              <w:spacing w:before="14" w:line="260" w:lineRule="exact"/>
              <w:rPr>
                <w:sz w:val="26"/>
                <w:szCs w:val="26"/>
              </w:rPr>
            </w:pPr>
          </w:p>
          <w:p w:rsidR="00D079D5" w:rsidRDefault="00D079D5" w:rsidP="00D079D5">
            <w:pPr>
              <w:ind w:left="105"/>
              <w:rPr>
                <w:rFonts w:ascii="Calibri" w:eastAsia="Calibri" w:hAnsi="Calibri" w:cs="Calibri"/>
                <w:sz w:val="21"/>
                <w:szCs w:val="21"/>
              </w:rPr>
            </w:pPr>
            <w:r>
              <w:rPr>
                <w:rFonts w:ascii="Calibri" w:eastAsia="Calibri" w:hAnsi="Calibri" w:cs="Calibri"/>
                <w:spacing w:val="2"/>
                <w:w w:val="103"/>
                <w:sz w:val="21"/>
                <w:szCs w:val="21"/>
              </w:rPr>
              <w:t>3</w:t>
            </w:r>
            <w:r>
              <w:rPr>
                <w:rFonts w:ascii="Calibri" w:eastAsia="Calibri" w:hAnsi="Calibri" w:cs="Calibri"/>
                <w:spacing w:val="1"/>
                <w:w w:val="103"/>
                <w:sz w:val="21"/>
                <w:szCs w:val="21"/>
              </w:rPr>
              <w:t>..</w:t>
            </w:r>
            <w:r>
              <w:rPr>
                <w:rFonts w:ascii="Calibri" w:eastAsia="Calibri" w:hAnsi="Calibri" w:cs="Calibri"/>
                <w:w w:val="102"/>
                <w:sz w:val="21"/>
                <w:szCs w:val="21"/>
              </w:rPr>
              <w:t xml:space="preserve"> </w:t>
            </w:r>
          </w:p>
        </w:tc>
        <w:tc>
          <w:tcPr>
            <w:tcW w:w="2606" w:type="dxa"/>
            <w:tcBorders>
              <w:top w:val="single" w:sz="5" w:space="0" w:color="000000"/>
              <w:left w:val="single" w:sz="5" w:space="0" w:color="000000"/>
              <w:bottom w:val="single" w:sz="5" w:space="0" w:color="000000"/>
              <w:right w:val="single" w:sz="5" w:space="0" w:color="000000"/>
            </w:tcBorders>
          </w:tcPr>
          <w:p w:rsidR="00D079D5" w:rsidRDefault="00D079D5" w:rsidP="00D079D5">
            <w:pPr>
              <w:spacing w:before="5" w:line="251" w:lineRule="auto"/>
              <w:ind w:left="100" w:right="451"/>
              <w:rPr>
                <w:rFonts w:ascii="Calibri" w:eastAsia="Calibri" w:hAnsi="Calibri" w:cs="Calibri"/>
                <w:sz w:val="21"/>
                <w:szCs w:val="21"/>
              </w:rPr>
            </w:pPr>
            <w:r>
              <w:rPr>
                <w:rFonts w:ascii="Calibri" w:eastAsia="Calibri" w:hAnsi="Calibri" w:cs="Calibri"/>
                <w:spacing w:val="2"/>
                <w:sz w:val="21"/>
                <w:szCs w:val="21"/>
              </w:rPr>
              <w:t>Tu</w:t>
            </w:r>
            <w:r>
              <w:rPr>
                <w:rFonts w:ascii="Calibri" w:eastAsia="Calibri" w:hAnsi="Calibri" w:cs="Calibri"/>
                <w:spacing w:val="1"/>
                <w:sz w:val="21"/>
                <w:szCs w:val="21"/>
              </w:rPr>
              <w:t>j</w:t>
            </w:r>
            <w:r>
              <w:rPr>
                <w:rFonts w:ascii="Calibri" w:eastAsia="Calibri" w:hAnsi="Calibri" w:cs="Calibri"/>
                <w:spacing w:val="2"/>
                <w:sz w:val="21"/>
                <w:szCs w:val="21"/>
              </w:rPr>
              <w:t>uan</w:t>
            </w:r>
            <w:r>
              <w:rPr>
                <w:rFonts w:ascii="Calibri" w:eastAsia="Calibri" w:hAnsi="Calibri" w:cs="Calibri"/>
                <w:spacing w:val="14"/>
                <w:sz w:val="21"/>
                <w:szCs w:val="21"/>
              </w:rPr>
              <w:t xml:space="preserve"> </w:t>
            </w:r>
            <w:r>
              <w:rPr>
                <w:rFonts w:ascii="Calibri" w:eastAsia="Calibri" w:hAnsi="Calibri" w:cs="Calibri"/>
                <w:spacing w:val="2"/>
                <w:sz w:val="21"/>
                <w:szCs w:val="21"/>
              </w:rPr>
              <w:t>Keg</w:t>
            </w:r>
            <w:r>
              <w:rPr>
                <w:rFonts w:ascii="Calibri" w:eastAsia="Calibri" w:hAnsi="Calibri" w:cs="Calibri"/>
                <w:spacing w:val="1"/>
                <w:sz w:val="21"/>
                <w:szCs w:val="21"/>
              </w:rPr>
              <w:t>i</w:t>
            </w:r>
            <w:r>
              <w:rPr>
                <w:rFonts w:ascii="Calibri" w:eastAsia="Calibri" w:hAnsi="Calibri" w:cs="Calibri"/>
                <w:spacing w:val="2"/>
                <w:sz w:val="21"/>
                <w:szCs w:val="21"/>
              </w:rPr>
              <w:t>a</w:t>
            </w:r>
            <w:r>
              <w:rPr>
                <w:rFonts w:ascii="Calibri" w:eastAsia="Calibri" w:hAnsi="Calibri" w:cs="Calibri"/>
                <w:spacing w:val="1"/>
                <w:sz w:val="21"/>
                <w:szCs w:val="21"/>
              </w:rPr>
              <w:t>t</w:t>
            </w:r>
            <w:r>
              <w:rPr>
                <w:rFonts w:ascii="Calibri" w:eastAsia="Calibri" w:hAnsi="Calibri" w:cs="Calibri"/>
                <w:spacing w:val="2"/>
                <w:sz w:val="21"/>
                <w:szCs w:val="21"/>
              </w:rPr>
              <w:t>an</w:t>
            </w:r>
            <w:r>
              <w:rPr>
                <w:rFonts w:ascii="Calibri" w:eastAsia="Calibri" w:hAnsi="Calibri" w:cs="Calibri"/>
                <w:spacing w:val="18"/>
                <w:sz w:val="21"/>
                <w:szCs w:val="21"/>
              </w:rPr>
              <w:t xml:space="preserve"> </w:t>
            </w:r>
            <w:r>
              <w:rPr>
                <w:rFonts w:ascii="Calibri" w:eastAsia="Calibri" w:hAnsi="Calibri" w:cs="Calibri"/>
                <w:spacing w:val="2"/>
                <w:sz w:val="21"/>
                <w:szCs w:val="21"/>
              </w:rPr>
              <w:t>/</w:t>
            </w:r>
            <w:r>
              <w:rPr>
                <w:rFonts w:ascii="Calibri" w:eastAsia="Calibri" w:hAnsi="Calibri" w:cs="Calibri"/>
                <w:spacing w:val="4"/>
                <w:sz w:val="21"/>
                <w:szCs w:val="21"/>
              </w:rPr>
              <w:t xml:space="preserve"> </w:t>
            </w:r>
            <w:r>
              <w:rPr>
                <w:rFonts w:ascii="Calibri" w:eastAsia="Calibri" w:hAnsi="Calibri" w:cs="Calibri"/>
                <w:spacing w:val="2"/>
                <w:sz w:val="21"/>
                <w:szCs w:val="21"/>
              </w:rPr>
              <w:t>Sub</w:t>
            </w:r>
            <w:r>
              <w:rPr>
                <w:rFonts w:ascii="Calibri" w:eastAsia="Calibri" w:hAnsi="Calibri" w:cs="Calibri"/>
                <w:sz w:val="21"/>
                <w:szCs w:val="21"/>
              </w:rPr>
              <w:t xml:space="preserve"> </w:t>
            </w:r>
            <w:r>
              <w:rPr>
                <w:rFonts w:ascii="Calibri" w:eastAsia="Calibri" w:hAnsi="Calibri" w:cs="Calibri"/>
                <w:spacing w:val="2"/>
                <w:sz w:val="21"/>
                <w:szCs w:val="21"/>
              </w:rPr>
              <w:t>Keg</w:t>
            </w:r>
            <w:r>
              <w:rPr>
                <w:rFonts w:ascii="Calibri" w:eastAsia="Calibri" w:hAnsi="Calibri" w:cs="Calibri"/>
                <w:spacing w:val="1"/>
                <w:w w:val="103"/>
                <w:sz w:val="21"/>
                <w:szCs w:val="21"/>
              </w:rPr>
              <w:t>i</w:t>
            </w:r>
            <w:r>
              <w:rPr>
                <w:rFonts w:ascii="Calibri" w:eastAsia="Calibri" w:hAnsi="Calibri" w:cs="Calibri"/>
                <w:spacing w:val="2"/>
                <w:w w:val="102"/>
                <w:sz w:val="21"/>
                <w:szCs w:val="21"/>
              </w:rPr>
              <w:t>a</w:t>
            </w:r>
            <w:r>
              <w:rPr>
                <w:rFonts w:ascii="Calibri" w:eastAsia="Calibri" w:hAnsi="Calibri" w:cs="Calibri"/>
                <w:spacing w:val="1"/>
                <w:w w:val="102"/>
                <w:sz w:val="21"/>
                <w:szCs w:val="21"/>
              </w:rPr>
              <w:t>t</w:t>
            </w:r>
            <w:r>
              <w:rPr>
                <w:rFonts w:ascii="Calibri" w:eastAsia="Calibri" w:hAnsi="Calibri" w:cs="Calibri"/>
                <w:spacing w:val="2"/>
                <w:w w:val="102"/>
                <w:sz w:val="21"/>
                <w:szCs w:val="21"/>
              </w:rPr>
              <w:t>an</w:t>
            </w:r>
            <w:r>
              <w:rPr>
                <w:rFonts w:ascii="Calibri" w:eastAsia="Calibri" w:hAnsi="Calibri" w:cs="Calibri"/>
                <w:spacing w:val="1"/>
                <w:w w:val="102"/>
                <w:sz w:val="21"/>
                <w:szCs w:val="21"/>
              </w:rPr>
              <w:t xml:space="preserve"> </w:t>
            </w:r>
            <w:r>
              <w:rPr>
                <w:rFonts w:ascii="Calibri" w:eastAsia="Calibri" w:hAnsi="Calibri" w:cs="Calibri"/>
                <w:w w:val="102"/>
                <w:sz w:val="21"/>
                <w:szCs w:val="21"/>
              </w:rPr>
              <w:t xml:space="preserve"> </w:t>
            </w:r>
          </w:p>
          <w:p w:rsidR="00D079D5" w:rsidRDefault="00D079D5" w:rsidP="00D079D5">
            <w:pPr>
              <w:ind w:left="100"/>
              <w:rPr>
                <w:rFonts w:ascii="Calibri" w:eastAsia="Calibri" w:hAnsi="Calibri" w:cs="Calibri"/>
                <w:sz w:val="21"/>
                <w:szCs w:val="21"/>
              </w:rPr>
            </w:pPr>
            <w:r>
              <w:rPr>
                <w:rFonts w:ascii="Calibri" w:eastAsia="Calibri" w:hAnsi="Calibri" w:cs="Calibri"/>
                <w:w w:val="102"/>
                <w:sz w:val="21"/>
                <w:szCs w:val="21"/>
              </w:rPr>
              <w:t xml:space="preserve"> </w:t>
            </w:r>
          </w:p>
        </w:tc>
        <w:tc>
          <w:tcPr>
            <w:tcW w:w="4680" w:type="dxa"/>
            <w:tcBorders>
              <w:top w:val="single" w:sz="5" w:space="0" w:color="000000"/>
              <w:left w:val="single" w:sz="5" w:space="0" w:color="000000"/>
              <w:bottom w:val="single" w:sz="5" w:space="0" w:color="000000"/>
              <w:right w:val="single" w:sz="5" w:space="0" w:color="000000"/>
            </w:tcBorders>
          </w:tcPr>
          <w:p w:rsidR="00D079D5" w:rsidRDefault="00D079D5" w:rsidP="00D079D5">
            <w:pPr>
              <w:spacing w:before="72"/>
              <w:ind w:left="105"/>
              <w:rPr>
                <w:sz w:val="14"/>
                <w:szCs w:val="14"/>
              </w:rPr>
            </w:pPr>
            <w:r>
              <w:rPr>
                <w:rFonts w:ascii="Calibri" w:eastAsia="Calibri" w:hAnsi="Calibri" w:cs="Calibri"/>
                <w:w w:val="102"/>
                <w:sz w:val="21"/>
                <w:szCs w:val="21"/>
              </w:rPr>
              <w:t xml:space="preserve"> </w:t>
            </w:r>
          </w:p>
          <w:p w:rsidR="00D079D5" w:rsidRDefault="00D079D5" w:rsidP="00D079D5">
            <w:pPr>
              <w:ind w:left="105"/>
              <w:rPr>
                <w:rFonts w:ascii="Calibri" w:eastAsia="Calibri" w:hAnsi="Calibri" w:cs="Calibri"/>
                <w:sz w:val="21"/>
                <w:szCs w:val="21"/>
              </w:rPr>
            </w:pPr>
            <w:r>
              <w:rPr>
                <w:rFonts w:ascii="Calibri" w:eastAsia="Calibri" w:hAnsi="Calibri" w:cs="Calibri"/>
                <w:spacing w:val="3"/>
                <w:w w:val="102"/>
                <w:sz w:val="21"/>
                <w:szCs w:val="21"/>
              </w:rPr>
              <w:t>M</w:t>
            </w:r>
            <w:r>
              <w:rPr>
                <w:rFonts w:ascii="Calibri" w:eastAsia="Calibri" w:hAnsi="Calibri" w:cs="Calibri"/>
                <w:spacing w:val="2"/>
                <w:w w:val="102"/>
                <w:sz w:val="21"/>
                <w:szCs w:val="21"/>
              </w:rPr>
              <w:t>endapa</w:t>
            </w:r>
            <w:r>
              <w:rPr>
                <w:rFonts w:ascii="Calibri" w:eastAsia="Calibri" w:hAnsi="Calibri" w:cs="Calibri"/>
                <w:spacing w:val="1"/>
                <w:w w:val="103"/>
                <w:sz w:val="21"/>
                <w:szCs w:val="21"/>
              </w:rPr>
              <w:t>t</w:t>
            </w:r>
            <w:r>
              <w:rPr>
                <w:rFonts w:ascii="Calibri" w:eastAsia="Calibri" w:hAnsi="Calibri" w:cs="Calibri"/>
                <w:spacing w:val="2"/>
                <w:w w:val="102"/>
                <w:sz w:val="21"/>
                <w:szCs w:val="21"/>
              </w:rPr>
              <w:t>kan</w:t>
            </w:r>
            <w:r>
              <w:rPr>
                <w:rFonts w:ascii="Calibri" w:eastAsia="Calibri" w:hAnsi="Calibri" w:cs="Calibri"/>
                <w:spacing w:val="1"/>
                <w:w w:val="102"/>
                <w:sz w:val="21"/>
                <w:szCs w:val="21"/>
              </w:rPr>
              <w:t xml:space="preserve"> </w:t>
            </w:r>
            <w:r>
              <w:rPr>
                <w:rFonts w:ascii="Calibri" w:eastAsia="Calibri" w:hAnsi="Calibri" w:cs="Calibri"/>
                <w:spacing w:val="2"/>
                <w:w w:val="102"/>
                <w:sz w:val="21"/>
                <w:szCs w:val="21"/>
              </w:rPr>
              <w:t>bahan</w:t>
            </w:r>
            <w:r>
              <w:rPr>
                <w:rFonts w:ascii="Calibri" w:eastAsia="Calibri" w:hAnsi="Calibri" w:cs="Calibri"/>
                <w:spacing w:val="1"/>
                <w:w w:val="102"/>
                <w:sz w:val="21"/>
                <w:szCs w:val="21"/>
              </w:rPr>
              <w:t xml:space="preserve"> </w:t>
            </w:r>
            <w:r>
              <w:rPr>
                <w:rFonts w:ascii="Calibri" w:eastAsia="Calibri" w:hAnsi="Calibri" w:cs="Calibri"/>
                <w:spacing w:val="2"/>
                <w:w w:val="102"/>
                <w:sz w:val="21"/>
                <w:szCs w:val="21"/>
              </w:rPr>
              <w:t>u</w:t>
            </w:r>
            <w:r>
              <w:rPr>
                <w:rFonts w:ascii="Calibri" w:eastAsia="Calibri" w:hAnsi="Calibri" w:cs="Calibri"/>
                <w:spacing w:val="1"/>
                <w:w w:val="102"/>
                <w:sz w:val="21"/>
                <w:szCs w:val="21"/>
              </w:rPr>
              <w:t>j</w:t>
            </w:r>
            <w:r>
              <w:rPr>
                <w:rFonts w:ascii="Calibri" w:eastAsia="Calibri" w:hAnsi="Calibri" w:cs="Calibri"/>
                <w:spacing w:val="2"/>
                <w:w w:val="103"/>
                <w:sz w:val="21"/>
                <w:szCs w:val="21"/>
              </w:rPr>
              <w:t>i</w:t>
            </w:r>
            <w:r>
              <w:rPr>
                <w:rFonts w:ascii="Calibri" w:eastAsia="Calibri" w:hAnsi="Calibri" w:cs="Calibri"/>
                <w:w w:val="102"/>
                <w:sz w:val="21"/>
                <w:szCs w:val="21"/>
              </w:rPr>
              <w:t xml:space="preserve"> </w:t>
            </w:r>
          </w:p>
        </w:tc>
      </w:tr>
      <w:tr w:rsidR="00D079D5" w:rsidTr="00077502">
        <w:trPr>
          <w:trHeight w:hRule="exact" w:val="3820"/>
        </w:trPr>
        <w:tc>
          <w:tcPr>
            <w:tcW w:w="653" w:type="dxa"/>
            <w:tcBorders>
              <w:top w:val="single" w:sz="5" w:space="0" w:color="000000"/>
              <w:left w:val="single" w:sz="5" w:space="0" w:color="000000"/>
              <w:bottom w:val="single" w:sz="5" w:space="0" w:color="000000"/>
              <w:right w:val="single" w:sz="5" w:space="0" w:color="000000"/>
            </w:tcBorders>
          </w:tcPr>
          <w:p w:rsidR="00D079D5" w:rsidRDefault="00D079D5" w:rsidP="00D079D5">
            <w:pPr>
              <w:spacing w:before="2" w:line="120" w:lineRule="exact"/>
              <w:rPr>
                <w:sz w:val="13"/>
                <w:szCs w:val="13"/>
              </w:rPr>
            </w:pPr>
          </w:p>
          <w:p w:rsidR="00D079D5" w:rsidRDefault="00D079D5" w:rsidP="00D079D5">
            <w:pPr>
              <w:spacing w:line="200" w:lineRule="exact"/>
            </w:pPr>
          </w:p>
          <w:p w:rsidR="00D079D5" w:rsidRDefault="00D079D5" w:rsidP="00D079D5">
            <w:pPr>
              <w:spacing w:line="200" w:lineRule="exact"/>
            </w:pPr>
          </w:p>
          <w:p w:rsidR="00D079D5" w:rsidRDefault="00D079D5" w:rsidP="00D079D5">
            <w:pPr>
              <w:spacing w:line="200" w:lineRule="exact"/>
            </w:pPr>
          </w:p>
          <w:p w:rsidR="00D079D5" w:rsidRDefault="00D079D5" w:rsidP="00D079D5">
            <w:pPr>
              <w:spacing w:line="200" w:lineRule="exact"/>
            </w:pPr>
          </w:p>
          <w:p w:rsidR="00D079D5" w:rsidRDefault="00D079D5" w:rsidP="00D079D5">
            <w:pPr>
              <w:ind w:left="105"/>
              <w:rPr>
                <w:rFonts w:ascii="Calibri" w:eastAsia="Calibri" w:hAnsi="Calibri" w:cs="Calibri"/>
                <w:sz w:val="21"/>
                <w:szCs w:val="21"/>
              </w:rPr>
            </w:pPr>
            <w:r>
              <w:rPr>
                <w:rFonts w:ascii="Calibri" w:eastAsia="Calibri" w:hAnsi="Calibri" w:cs="Calibri"/>
                <w:spacing w:val="2"/>
                <w:w w:val="103"/>
                <w:sz w:val="21"/>
                <w:szCs w:val="21"/>
              </w:rPr>
              <w:t>4</w:t>
            </w:r>
            <w:r>
              <w:rPr>
                <w:rFonts w:ascii="Calibri" w:eastAsia="Calibri" w:hAnsi="Calibri" w:cs="Calibri"/>
                <w:spacing w:val="1"/>
                <w:w w:val="103"/>
                <w:sz w:val="21"/>
                <w:szCs w:val="21"/>
              </w:rPr>
              <w:t>.</w:t>
            </w:r>
            <w:r>
              <w:rPr>
                <w:rFonts w:ascii="Calibri" w:eastAsia="Calibri" w:hAnsi="Calibri" w:cs="Calibri"/>
                <w:w w:val="102"/>
                <w:sz w:val="21"/>
                <w:szCs w:val="21"/>
              </w:rPr>
              <w:t xml:space="preserve"> </w:t>
            </w:r>
          </w:p>
          <w:p w:rsidR="00D079D5" w:rsidRDefault="00D079D5" w:rsidP="00D079D5">
            <w:pPr>
              <w:spacing w:before="2" w:line="140" w:lineRule="exact"/>
              <w:rPr>
                <w:sz w:val="15"/>
                <w:szCs w:val="15"/>
              </w:rPr>
            </w:pPr>
          </w:p>
          <w:p w:rsidR="00D079D5" w:rsidRDefault="00D079D5" w:rsidP="00D079D5">
            <w:pPr>
              <w:ind w:left="105"/>
              <w:rPr>
                <w:rFonts w:ascii="Calibri" w:eastAsia="Calibri" w:hAnsi="Calibri" w:cs="Calibri"/>
                <w:sz w:val="21"/>
                <w:szCs w:val="21"/>
              </w:rPr>
            </w:pPr>
            <w:r>
              <w:rPr>
                <w:rFonts w:ascii="Calibri" w:eastAsia="Calibri" w:hAnsi="Calibri" w:cs="Calibri"/>
                <w:w w:val="102"/>
                <w:sz w:val="21"/>
                <w:szCs w:val="21"/>
              </w:rPr>
              <w:t xml:space="preserve"> </w:t>
            </w:r>
          </w:p>
        </w:tc>
        <w:tc>
          <w:tcPr>
            <w:tcW w:w="7286" w:type="dxa"/>
            <w:gridSpan w:val="2"/>
            <w:tcBorders>
              <w:top w:val="nil"/>
              <w:left w:val="single" w:sz="5" w:space="0" w:color="000000"/>
              <w:bottom w:val="nil"/>
              <w:right w:val="single" w:sz="5" w:space="0" w:color="000000"/>
            </w:tcBorders>
          </w:tcPr>
          <w:p w:rsidR="00D079D5" w:rsidRDefault="00D079D5" w:rsidP="00D079D5">
            <w:pPr>
              <w:spacing w:before="16"/>
              <w:ind w:left="100"/>
              <w:rPr>
                <w:rFonts w:ascii="Calibri" w:eastAsia="Calibri" w:hAnsi="Calibri" w:cs="Calibri"/>
                <w:sz w:val="21"/>
                <w:szCs w:val="21"/>
              </w:rPr>
            </w:pPr>
            <w:r>
              <w:rPr>
                <w:rFonts w:ascii="Calibri" w:eastAsia="Calibri" w:hAnsi="Calibri" w:cs="Calibri"/>
                <w:spacing w:val="2"/>
                <w:w w:val="102"/>
                <w:sz w:val="21"/>
                <w:szCs w:val="21"/>
              </w:rPr>
              <w:t>Ura</w:t>
            </w:r>
            <w:r>
              <w:rPr>
                <w:rFonts w:ascii="Calibri" w:eastAsia="Calibri" w:hAnsi="Calibri" w:cs="Calibri"/>
                <w:spacing w:val="1"/>
                <w:w w:val="103"/>
                <w:sz w:val="21"/>
                <w:szCs w:val="21"/>
              </w:rPr>
              <w:t>i</w:t>
            </w:r>
            <w:r>
              <w:rPr>
                <w:rFonts w:ascii="Calibri" w:eastAsia="Calibri" w:hAnsi="Calibri" w:cs="Calibri"/>
                <w:spacing w:val="2"/>
                <w:w w:val="102"/>
                <w:sz w:val="21"/>
                <w:szCs w:val="21"/>
              </w:rPr>
              <w:t>an</w:t>
            </w:r>
            <w:r>
              <w:rPr>
                <w:rFonts w:ascii="Calibri" w:eastAsia="Calibri" w:hAnsi="Calibri" w:cs="Calibri"/>
                <w:spacing w:val="1"/>
                <w:w w:val="102"/>
                <w:sz w:val="21"/>
                <w:szCs w:val="21"/>
              </w:rPr>
              <w:t xml:space="preserve"> </w:t>
            </w:r>
            <w:r>
              <w:rPr>
                <w:rFonts w:ascii="Calibri" w:eastAsia="Calibri" w:hAnsi="Calibri" w:cs="Calibri"/>
                <w:spacing w:val="2"/>
                <w:w w:val="102"/>
                <w:sz w:val="21"/>
                <w:szCs w:val="21"/>
              </w:rPr>
              <w:t>Ke</w:t>
            </w:r>
            <w:r>
              <w:rPr>
                <w:rFonts w:ascii="Calibri" w:eastAsia="Calibri" w:hAnsi="Calibri" w:cs="Calibri"/>
                <w:spacing w:val="2"/>
                <w:w w:val="103"/>
                <w:sz w:val="21"/>
                <w:szCs w:val="21"/>
              </w:rPr>
              <w:t>g</w:t>
            </w:r>
            <w:r>
              <w:rPr>
                <w:rFonts w:ascii="Calibri" w:eastAsia="Calibri" w:hAnsi="Calibri" w:cs="Calibri"/>
                <w:spacing w:val="1"/>
                <w:w w:val="103"/>
                <w:sz w:val="21"/>
                <w:szCs w:val="21"/>
              </w:rPr>
              <w:t>i</w:t>
            </w:r>
            <w:r>
              <w:rPr>
                <w:rFonts w:ascii="Calibri" w:eastAsia="Calibri" w:hAnsi="Calibri" w:cs="Calibri"/>
                <w:spacing w:val="2"/>
                <w:w w:val="102"/>
                <w:sz w:val="21"/>
                <w:szCs w:val="21"/>
              </w:rPr>
              <w:t>a</w:t>
            </w:r>
            <w:r>
              <w:rPr>
                <w:rFonts w:ascii="Calibri" w:eastAsia="Calibri" w:hAnsi="Calibri" w:cs="Calibri"/>
                <w:spacing w:val="1"/>
                <w:w w:val="103"/>
                <w:sz w:val="21"/>
                <w:szCs w:val="21"/>
              </w:rPr>
              <w:t>t</w:t>
            </w:r>
            <w:r>
              <w:rPr>
                <w:rFonts w:ascii="Calibri" w:eastAsia="Calibri" w:hAnsi="Calibri" w:cs="Calibri"/>
                <w:spacing w:val="2"/>
                <w:w w:val="102"/>
                <w:sz w:val="21"/>
                <w:szCs w:val="21"/>
              </w:rPr>
              <w:t>an</w:t>
            </w:r>
            <w:r>
              <w:rPr>
                <w:rFonts w:ascii="Calibri" w:eastAsia="Calibri" w:hAnsi="Calibri" w:cs="Calibri"/>
                <w:w w:val="102"/>
                <w:sz w:val="21"/>
                <w:szCs w:val="21"/>
              </w:rPr>
              <w:t xml:space="preserve"> </w:t>
            </w:r>
          </w:p>
          <w:p w:rsidR="00D079D5" w:rsidRDefault="00D079D5" w:rsidP="00D079D5">
            <w:pPr>
              <w:spacing w:before="5" w:line="100" w:lineRule="exact"/>
              <w:rPr>
                <w:sz w:val="10"/>
                <w:szCs w:val="10"/>
              </w:rPr>
            </w:pPr>
          </w:p>
          <w:p w:rsidR="00D079D5" w:rsidRDefault="00D079D5" w:rsidP="00D079D5">
            <w:pPr>
              <w:spacing w:line="200" w:lineRule="exact"/>
            </w:pPr>
          </w:p>
          <w:p w:rsidR="00D079D5" w:rsidRDefault="00D079D5" w:rsidP="00D079D5">
            <w:pPr>
              <w:ind w:left="100"/>
              <w:rPr>
                <w:rFonts w:ascii="Calibri" w:eastAsia="Calibri" w:hAnsi="Calibri" w:cs="Calibri"/>
                <w:sz w:val="21"/>
                <w:szCs w:val="21"/>
              </w:rPr>
            </w:pPr>
            <w:r>
              <w:rPr>
                <w:rFonts w:ascii="Calibri" w:eastAsia="Calibri" w:hAnsi="Calibri" w:cs="Calibri"/>
                <w:w w:val="102"/>
                <w:sz w:val="21"/>
                <w:szCs w:val="21"/>
              </w:rPr>
              <w:t xml:space="preserve"> </w:t>
            </w:r>
          </w:p>
          <w:p w:rsidR="00D079D5" w:rsidRDefault="00D079D5" w:rsidP="00D079D5">
            <w:pPr>
              <w:spacing w:line="100" w:lineRule="exact"/>
              <w:rPr>
                <w:sz w:val="11"/>
                <w:szCs w:val="11"/>
              </w:rPr>
            </w:pPr>
          </w:p>
          <w:p w:rsidR="00D079D5" w:rsidRDefault="00D079D5" w:rsidP="00D079D5">
            <w:pPr>
              <w:spacing w:line="200" w:lineRule="exact"/>
            </w:pPr>
          </w:p>
          <w:p w:rsidR="00D079D5" w:rsidRDefault="00D079D5" w:rsidP="00D079D5">
            <w:pPr>
              <w:ind w:left="100"/>
              <w:rPr>
                <w:rFonts w:ascii="Calibri" w:eastAsia="Calibri" w:hAnsi="Calibri" w:cs="Calibri"/>
                <w:sz w:val="21"/>
                <w:szCs w:val="21"/>
              </w:rPr>
            </w:pPr>
            <w:r>
              <w:rPr>
                <w:rFonts w:ascii="Calibri" w:eastAsia="Calibri" w:hAnsi="Calibri" w:cs="Calibri"/>
                <w:w w:val="102"/>
                <w:sz w:val="21"/>
                <w:szCs w:val="21"/>
              </w:rPr>
              <w:t xml:space="preserve"> </w:t>
            </w:r>
          </w:p>
          <w:p w:rsidR="00D079D5" w:rsidRDefault="00D079D5" w:rsidP="00D079D5">
            <w:pPr>
              <w:spacing w:before="5" w:line="100" w:lineRule="exact"/>
              <w:rPr>
                <w:sz w:val="10"/>
                <w:szCs w:val="10"/>
              </w:rPr>
            </w:pPr>
          </w:p>
          <w:p w:rsidR="00D079D5" w:rsidRDefault="00D079D5" w:rsidP="00D079D5">
            <w:pPr>
              <w:spacing w:line="200" w:lineRule="exact"/>
            </w:pPr>
          </w:p>
          <w:p w:rsidR="00D079D5" w:rsidRDefault="00D079D5" w:rsidP="00D079D5">
            <w:pPr>
              <w:ind w:left="100"/>
              <w:rPr>
                <w:rFonts w:ascii="Calibri" w:eastAsia="Calibri" w:hAnsi="Calibri" w:cs="Calibri"/>
                <w:sz w:val="21"/>
                <w:szCs w:val="21"/>
              </w:rPr>
            </w:pPr>
            <w:r>
              <w:rPr>
                <w:rFonts w:ascii="Calibri" w:eastAsia="Calibri" w:hAnsi="Calibri" w:cs="Calibri"/>
                <w:w w:val="102"/>
                <w:sz w:val="21"/>
                <w:szCs w:val="21"/>
              </w:rPr>
              <w:t xml:space="preserve"> </w:t>
            </w:r>
          </w:p>
          <w:p w:rsidR="00D079D5" w:rsidRDefault="00D079D5" w:rsidP="00D079D5">
            <w:pPr>
              <w:spacing w:before="5" w:line="100" w:lineRule="exact"/>
              <w:rPr>
                <w:sz w:val="10"/>
                <w:szCs w:val="10"/>
              </w:rPr>
            </w:pPr>
          </w:p>
          <w:p w:rsidR="00D079D5" w:rsidRDefault="00D079D5" w:rsidP="00D079D5">
            <w:pPr>
              <w:spacing w:line="200" w:lineRule="exact"/>
            </w:pPr>
          </w:p>
          <w:p w:rsidR="00D079D5" w:rsidRDefault="00D079D5" w:rsidP="00D079D5">
            <w:pPr>
              <w:ind w:left="100"/>
              <w:rPr>
                <w:rFonts w:ascii="Calibri" w:eastAsia="Calibri" w:hAnsi="Calibri" w:cs="Calibri"/>
                <w:sz w:val="21"/>
                <w:szCs w:val="21"/>
              </w:rPr>
            </w:pPr>
            <w:r>
              <w:rPr>
                <w:rFonts w:ascii="Calibri" w:eastAsia="Calibri" w:hAnsi="Calibri" w:cs="Calibri"/>
                <w:w w:val="102"/>
                <w:sz w:val="21"/>
                <w:szCs w:val="21"/>
              </w:rPr>
              <w:t xml:space="preserve"> </w:t>
            </w:r>
          </w:p>
        </w:tc>
      </w:tr>
      <w:tr w:rsidR="00D079D5" w:rsidTr="00D079D5">
        <w:trPr>
          <w:trHeight w:hRule="exact" w:val="1138"/>
        </w:trPr>
        <w:tc>
          <w:tcPr>
            <w:tcW w:w="653" w:type="dxa"/>
            <w:tcBorders>
              <w:top w:val="single" w:sz="5" w:space="0" w:color="000000"/>
              <w:left w:val="single" w:sz="5" w:space="0" w:color="000000"/>
              <w:bottom w:val="single" w:sz="5" w:space="0" w:color="000000"/>
              <w:right w:val="single" w:sz="5" w:space="0" w:color="000000"/>
            </w:tcBorders>
          </w:tcPr>
          <w:p w:rsidR="00D079D5" w:rsidRDefault="00D079D5" w:rsidP="00D079D5">
            <w:pPr>
              <w:spacing w:before="15"/>
              <w:ind w:left="105"/>
              <w:rPr>
                <w:rFonts w:ascii="Calibri" w:eastAsia="Calibri" w:hAnsi="Calibri" w:cs="Calibri"/>
                <w:sz w:val="21"/>
                <w:szCs w:val="21"/>
              </w:rPr>
            </w:pPr>
            <w:r>
              <w:rPr>
                <w:rFonts w:ascii="Calibri" w:eastAsia="Calibri" w:hAnsi="Calibri" w:cs="Calibri"/>
                <w:w w:val="102"/>
                <w:sz w:val="21"/>
                <w:szCs w:val="21"/>
              </w:rPr>
              <w:t xml:space="preserve"> </w:t>
            </w:r>
          </w:p>
          <w:p w:rsidR="00D079D5" w:rsidRDefault="00D079D5" w:rsidP="00D079D5">
            <w:pPr>
              <w:spacing w:before="5" w:line="100" w:lineRule="exact"/>
              <w:rPr>
                <w:sz w:val="10"/>
                <w:szCs w:val="10"/>
              </w:rPr>
            </w:pPr>
          </w:p>
          <w:p w:rsidR="00D079D5" w:rsidRDefault="00D079D5" w:rsidP="00D079D5">
            <w:pPr>
              <w:spacing w:line="200" w:lineRule="exact"/>
            </w:pPr>
          </w:p>
          <w:p w:rsidR="00D079D5" w:rsidRDefault="00D079D5" w:rsidP="00D079D5">
            <w:pPr>
              <w:ind w:left="105"/>
              <w:rPr>
                <w:rFonts w:ascii="Calibri" w:eastAsia="Calibri" w:hAnsi="Calibri" w:cs="Calibri"/>
                <w:sz w:val="21"/>
                <w:szCs w:val="21"/>
              </w:rPr>
            </w:pPr>
            <w:r>
              <w:rPr>
                <w:rFonts w:ascii="Calibri" w:eastAsia="Calibri" w:hAnsi="Calibri" w:cs="Calibri"/>
                <w:spacing w:val="2"/>
                <w:w w:val="103"/>
                <w:sz w:val="21"/>
                <w:szCs w:val="21"/>
              </w:rPr>
              <w:t>5</w:t>
            </w:r>
            <w:r>
              <w:rPr>
                <w:rFonts w:ascii="Calibri" w:eastAsia="Calibri" w:hAnsi="Calibri" w:cs="Calibri"/>
                <w:spacing w:val="1"/>
                <w:w w:val="103"/>
                <w:sz w:val="21"/>
                <w:szCs w:val="21"/>
              </w:rPr>
              <w:t>.</w:t>
            </w:r>
            <w:r>
              <w:rPr>
                <w:rFonts w:ascii="Calibri" w:eastAsia="Calibri" w:hAnsi="Calibri" w:cs="Calibri"/>
                <w:w w:val="102"/>
                <w:sz w:val="21"/>
                <w:szCs w:val="21"/>
              </w:rPr>
              <w:t xml:space="preserve"> </w:t>
            </w:r>
          </w:p>
        </w:tc>
        <w:tc>
          <w:tcPr>
            <w:tcW w:w="2606" w:type="dxa"/>
            <w:tcBorders>
              <w:top w:val="single" w:sz="5" w:space="0" w:color="000000"/>
              <w:left w:val="single" w:sz="5" w:space="0" w:color="000000"/>
              <w:bottom w:val="single" w:sz="5" w:space="0" w:color="000000"/>
              <w:right w:val="single" w:sz="5" w:space="0" w:color="000000"/>
            </w:tcBorders>
          </w:tcPr>
          <w:p w:rsidR="00D079D5" w:rsidRDefault="00D079D5" w:rsidP="00D079D5">
            <w:pPr>
              <w:spacing w:before="15"/>
              <w:ind w:left="100"/>
              <w:rPr>
                <w:rFonts w:ascii="Calibri" w:eastAsia="Calibri" w:hAnsi="Calibri" w:cs="Calibri"/>
                <w:sz w:val="21"/>
                <w:szCs w:val="21"/>
              </w:rPr>
            </w:pPr>
            <w:r>
              <w:rPr>
                <w:rFonts w:ascii="Calibri" w:eastAsia="Calibri" w:hAnsi="Calibri" w:cs="Calibri"/>
                <w:w w:val="102"/>
                <w:sz w:val="21"/>
                <w:szCs w:val="21"/>
              </w:rPr>
              <w:t xml:space="preserve"> </w:t>
            </w:r>
          </w:p>
          <w:p w:rsidR="00D079D5" w:rsidRDefault="00D079D5" w:rsidP="00D079D5">
            <w:pPr>
              <w:spacing w:before="5" w:line="100" w:lineRule="exact"/>
              <w:rPr>
                <w:sz w:val="10"/>
                <w:szCs w:val="10"/>
              </w:rPr>
            </w:pPr>
          </w:p>
          <w:p w:rsidR="00D079D5" w:rsidRDefault="00D079D5" w:rsidP="00D079D5">
            <w:pPr>
              <w:spacing w:line="200" w:lineRule="exact"/>
            </w:pPr>
          </w:p>
          <w:p w:rsidR="00D079D5" w:rsidRDefault="00D079D5" w:rsidP="00D079D5">
            <w:pPr>
              <w:ind w:left="100"/>
              <w:rPr>
                <w:rFonts w:ascii="Calibri" w:eastAsia="Calibri" w:hAnsi="Calibri" w:cs="Calibri"/>
                <w:sz w:val="21"/>
                <w:szCs w:val="21"/>
              </w:rPr>
            </w:pPr>
            <w:r>
              <w:rPr>
                <w:rFonts w:ascii="Calibri" w:eastAsia="Calibri" w:hAnsi="Calibri" w:cs="Calibri"/>
                <w:spacing w:val="3"/>
                <w:w w:val="102"/>
                <w:sz w:val="21"/>
                <w:szCs w:val="21"/>
              </w:rPr>
              <w:t>H</w:t>
            </w:r>
            <w:r>
              <w:rPr>
                <w:rFonts w:ascii="Calibri" w:eastAsia="Calibri" w:hAnsi="Calibri" w:cs="Calibri"/>
                <w:spacing w:val="2"/>
                <w:w w:val="102"/>
                <w:sz w:val="21"/>
                <w:szCs w:val="21"/>
              </w:rPr>
              <w:t>as</w:t>
            </w:r>
            <w:r>
              <w:rPr>
                <w:rFonts w:ascii="Calibri" w:eastAsia="Calibri" w:hAnsi="Calibri" w:cs="Calibri"/>
                <w:spacing w:val="1"/>
                <w:w w:val="103"/>
                <w:sz w:val="21"/>
                <w:szCs w:val="21"/>
              </w:rPr>
              <w:t>il</w:t>
            </w:r>
            <w:r>
              <w:rPr>
                <w:rFonts w:ascii="Calibri" w:eastAsia="Calibri" w:hAnsi="Calibri" w:cs="Calibri"/>
                <w:spacing w:val="1"/>
                <w:w w:val="102"/>
                <w:sz w:val="21"/>
                <w:szCs w:val="21"/>
              </w:rPr>
              <w:t xml:space="preserve"> </w:t>
            </w:r>
            <w:r>
              <w:rPr>
                <w:rFonts w:ascii="Calibri" w:eastAsia="Calibri" w:hAnsi="Calibri" w:cs="Calibri"/>
                <w:spacing w:val="2"/>
                <w:w w:val="103"/>
                <w:sz w:val="21"/>
                <w:szCs w:val="21"/>
              </w:rPr>
              <w:t>y</w:t>
            </w:r>
            <w:r>
              <w:rPr>
                <w:rFonts w:ascii="Calibri" w:eastAsia="Calibri" w:hAnsi="Calibri" w:cs="Calibri"/>
                <w:spacing w:val="2"/>
                <w:w w:val="102"/>
                <w:sz w:val="21"/>
                <w:szCs w:val="21"/>
              </w:rPr>
              <w:t>an</w:t>
            </w:r>
            <w:r>
              <w:rPr>
                <w:rFonts w:ascii="Calibri" w:eastAsia="Calibri" w:hAnsi="Calibri" w:cs="Calibri"/>
                <w:spacing w:val="2"/>
                <w:w w:val="103"/>
                <w:sz w:val="21"/>
                <w:szCs w:val="21"/>
              </w:rPr>
              <w:t>g</w:t>
            </w:r>
            <w:r>
              <w:rPr>
                <w:rFonts w:ascii="Calibri" w:eastAsia="Calibri" w:hAnsi="Calibri" w:cs="Calibri"/>
                <w:spacing w:val="1"/>
                <w:w w:val="102"/>
                <w:sz w:val="21"/>
                <w:szCs w:val="21"/>
              </w:rPr>
              <w:t xml:space="preserve"> </w:t>
            </w:r>
            <w:r>
              <w:rPr>
                <w:rFonts w:ascii="Calibri" w:eastAsia="Calibri" w:hAnsi="Calibri" w:cs="Calibri"/>
                <w:spacing w:val="3"/>
                <w:w w:val="102"/>
                <w:sz w:val="21"/>
                <w:szCs w:val="21"/>
              </w:rPr>
              <w:t>D</w:t>
            </w:r>
            <w:r>
              <w:rPr>
                <w:rFonts w:ascii="Calibri" w:eastAsia="Calibri" w:hAnsi="Calibri" w:cs="Calibri"/>
                <w:spacing w:val="1"/>
                <w:w w:val="102"/>
                <w:sz w:val="21"/>
                <w:szCs w:val="21"/>
              </w:rPr>
              <w:t>i</w:t>
            </w:r>
            <w:r>
              <w:rPr>
                <w:rFonts w:ascii="Calibri" w:eastAsia="Calibri" w:hAnsi="Calibri" w:cs="Calibri"/>
                <w:spacing w:val="2"/>
                <w:w w:val="102"/>
                <w:sz w:val="21"/>
                <w:szCs w:val="21"/>
              </w:rPr>
              <w:t>pe</w:t>
            </w:r>
            <w:r>
              <w:rPr>
                <w:rFonts w:ascii="Calibri" w:eastAsia="Calibri" w:hAnsi="Calibri" w:cs="Calibri"/>
                <w:spacing w:val="1"/>
                <w:w w:val="103"/>
                <w:sz w:val="21"/>
                <w:szCs w:val="21"/>
              </w:rPr>
              <w:t>r</w:t>
            </w:r>
            <w:r>
              <w:rPr>
                <w:rFonts w:ascii="Calibri" w:eastAsia="Calibri" w:hAnsi="Calibri" w:cs="Calibri"/>
                <w:spacing w:val="2"/>
                <w:w w:val="102"/>
                <w:sz w:val="21"/>
                <w:szCs w:val="21"/>
              </w:rPr>
              <w:t>o</w:t>
            </w:r>
            <w:r>
              <w:rPr>
                <w:rFonts w:ascii="Calibri" w:eastAsia="Calibri" w:hAnsi="Calibri" w:cs="Calibri"/>
                <w:spacing w:val="1"/>
                <w:w w:val="103"/>
                <w:sz w:val="21"/>
                <w:szCs w:val="21"/>
              </w:rPr>
              <w:t>l</w:t>
            </w:r>
            <w:r>
              <w:rPr>
                <w:rFonts w:ascii="Calibri" w:eastAsia="Calibri" w:hAnsi="Calibri" w:cs="Calibri"/>
                <w:spacing w:val="2"/>
                <w:w w:val="102"/>
                <w:sz w:val="21"/>
                <w:szCs w:val="21"/>
              </w:rPr>
              <w:t>e</w:t>
            </w:r>
            <w:r>
              <w:rPr>
                <w:rFonts w:ascii="Calibri" w:eastAsia="Calibri" w:hAnsi="Calibri" w:cs="Calibri"/>
                <w:spacing w:val="3"/>
                <w:w w:val="102"/>
                <w:sz w:val="21"/>
                <w:szCs w:val="21"/>
              </w:rPr>
              <w:t>h</w:t>
            </w:r>
            <w:r>
              <w:rPr>
                <w:rFonts w:ascii="Calibri" w:eastAsia="Calibri" w:hAnsi="Calibri" w:cs="Calibri"/>
                <w:w w:val="102"/>
                <w:sz w:val="21"/>
                <w:szCs w:val="21"/>
              </w:rPr>
              <w:t xml:space="preserve"> </w:t>
            </w:r>
          </w:p>
        </w:tc>
        <w:tc>
          <w:tcPr>
            <w:tcW w:w="4680" w:type="dxa"/>
            <w:tcBorders>
              <w:top w:val="single" w:sz="5" w:space="0" w:color="000000"/>
              <w:left w:val="single" w:sz="5" w:space="0" w:color="000000"/>
              <w:bottom w:val="single" w:sz="5" w:space="0" w:color="000000"/>
              <w:right w:val="single" w:sz="5" w:space="0" w:color="000000"/>
            </w:tcBorders>
          </w:tcPr>
          <w:p w:rsidR="00D079D5" w:rsidRDefault="00D079D5" w:rsidP="00D079D5">
            <w:pPr>
              <w:spacing w:before="13" w:line="280" w:lineRule="exact"/>
              <w:rPr>
                <w:sz w:val="28"/>
                <w:szCs w:val="28"/>
              </w:rPr>
            </w:pPr>
          </w:p>
          <w:p w:rsidR="00D079D5" w:rsidRDefault="00D079D5" w:rsidP="00D079D5">
            <w:pPr>
              <w:ind w:left="105"/>
              <w:rPr>
                <w:rFonts w:ascii="Calibri" w:eastAsia="Calibri" w:hAnsi="Calibri" w:cs="Calibri"/>
                <w:sz w:val="21"/>
                <w:szCs w:val="21"/>
              </w:rPr>
            </w:pPr>
            <w:r>
              <w:rPr>
                <w:rFonts w:ascii="Calibri" w:eastAsia="Calibri" w:hAnsi="Calibri" w:cs="Calibri"/>
                <w:w w:val="102"/>
                <w:sz w:val="21"/>
                <w:szCs w:val="21"/>
              </w:rPr>
              <w:t xml:space="preserve"> </w:t>
            </w:r>
          </w:p>
        </w:tc>
      </w:tr>
    </w:tbl>
    <w:p w:rsidR="00090544" w:rsidRDefault="003B17C1">
      <w:pPr>
        <w:spacing w:before="4"/>
        <w:ind w:left="4697" w:right="4181"/>
        <w:jc w:val="center"/>
        <w:rPr>
          <w:rFonts w:ascii="Calibri" w:eastAsia="Calibri" w:hAnsi="Calibri" w:cs="Calibri"/>
          <w:sz w:val="21"/>
          <w:szCs w:val="21"/>
        </w:rPr>
      </w:pPr>
      <w:r>
        <w:rPr>
          <w:rFonts w:ascii="Calibri" w:eastAsia="Calibri" w:hAnsi="Calibri" w:cs="Calibri"/>
          <w:b/>
          <w:w w:val="102"/>
          <w:sz w:val="21"/>
          <w:szCs w:val="21"/>
        </w:rPr>
        <w:t xml:space="preserve"> </w:t>
      </w:r>
    </w:p>
    <w:p w:rsidR="00090544" w:rsidRDefault="00090544">
      <w:pPr>
        <w:spacing w:before="8" w:line="280" w:lineRule="exact"/>
        <w:rPr>
          <w:sz w:val="28"/>
          <w:szCs w:val="28"/>
        </w:rPr>
      </w:pPr>
    </w:p>
    <w:p w:rsidR="00090544" w:rsidRDefault="00090544">
      <w:pPr>
        <w:sectPr w:rsidR="00090544">
          <w:headerReference w:type="default" r:id="rId18"/>
          <w:footerReference w:type="default" r:id="rId19"/>
          <w:pgSz w:w="11900" w:h="16840"/>
          <w:pgMar w:top="1580" w:right="1680" w:bottom="280" w:left="1220" w:header="0" w:footer="0" w:gutter="0"/>
          <w:cols w:space="720"/>
        </w:sectPr>
      </w:pPr>
    </w:p>
    <w:p w:rsidR="00090544" w:rsidRDefault="00090544">
      <w:pPr>
        <w:spacing w:before="4" w:line="100" w:lineRule="exact"/>
        <w:rPr>
          <w:sz w:val="10"/>
          <w:szCs w:val="10"/>
        </w:rPr>
      </w:pPr>
    </w:p>
    <w:tbl>
      <w:tblPr>
        <w:tblW w:w="0" w:type="auto"/>
        <w:tblInd w:w="343" w:type="dxa"/>
        <w:tblLayout w:type="fixed"/>
        <w:tblCellMar>
          <w:left w:w="0" w:type="dxa"/>
          <w:right w:w="0" w:type="dxa"/>
        </w:tblCellMar>
        <w:tblLook w:val="01E0" w:firstRow="1" w:lastRow="1" w:firstColumn="1" w:lastColumn="1" w:noHBand="0" w:noVBand="0"/>
      </w:tblPr>
      <w:tblGrid>
        <w:gridCol w:w="653"/>
        <w:gridCol w:w="2606"/>
        <w:gridCol w:w="4680"/>
      </w:tblGrid>
      <w:tr w:rsidR="00090544">
        <w:trPr>
          <w:trHeight w:hRule="exact" w:val="571"/>
        </w:trPr>
        <w:tc>
          <w:tcPr>
            <w:tcW w:w="653" w:type="dxa"/>
            <w:tcBorders>
              <w:top w:val="single" w:sz="5" w:space="0" w:color="000000"/>
              <w:left w:val="single" w:sz="5" w:space="0" w:color="000000"/>
              <w:bottom w:val="single" w:sz="5" w:space="0" w:color="000000"/>
              <w:right w:val="single" w:sz="5" w:space="0" w:color="000000"/>
            </w:tcBorders>
          </w:tcPr>
          <w:p w:rsidR="00090544" w:rsidRDefault="003B17C1">
            <w:pPr>
              <w:spacing w:before="10"/>
              <w:ind w:left="105"/>
              <w:rPr>
                <w:rFonts w:ascii="Calibri" w:eastAsia="Calibri" w:hAnsi="Calibri" w:cs="Calibri"/>
                <w:sz w:val="21"/>
                <w:szCs w:val="21"/>
              </w:rPr>
            </w:pPr>
            <w:r>
              <w:rPr>
                <w:rFonts w:ascii="Calibri" w:eastAsia="Calibri" w:hAnsi="Calibri" w:cs="Calibri"/>
                <w:w w:val="102"/>
                <w:sz w:val="21"/>
                <w:szCs w:val="21"/>
              </w:rPr>
              <w:t xml:space="preserve"> </w:t>
            </w:r>
          </w:p>
        </w:tc>
        <w:tc>
          <w:tcPr>
            <w:tcW w:w="2606" w:type="dxa"/>
            <w:tcBorders>
              <w:top w:val="single" w:sz="5" w:space="0" w:color="000000"/>
              <w:left w:val="single" w:sz="5" w:space="0" w:color="000000"/>
              <w:bottom w:val="single" w:sz="5" w:space="0" w:color="000000"/>
              <w:right w:val="single" w:sz="5" w:space="0" w:color="000000"/>
            </w:tcBorders>
          </w:tcPr>
          <w:p w:rsidR="00090544" w:rsidRDefault="003B17C1">
            <w:pPr>
              <w:spacing w:before="10"/>
              <w:ind w:left="100"/>
              <w:rPr>
                <w:rFonts w:ascii="Calibri" w:eastAsia="Calibri" w:hAnsi="Calibri" w:cs="Calibri"/>
                <w:sz w:val="21"/>
                <w:szCs w:val="21"/>
              </w:rPr>
            </w:pPr>
            <w:r>
              <w:rPr>
                <w:rFonts w:ascii="Calibri" w:eastAsia="Calibri" w:hAnsi="Calibri" w:cs="Calibri"/>
                <w:w w:val="102"/>
                <w:sz w:val="21"/>
                <w:szCs w:val="21"/>
              </w:rPr>
              <w:t xml:space="preserve"> </w:t>
            </w:r>
          </w:p>
        </w:tc>
        <w:tc>
          <w:tcPr>
            <w:tcW w:w="4680" w:type="dxa"/>
            <w:tcBorders>
              <w:top w:val="single" w:sz="5" w:space="0" w:color="000000"/>
              <w:left w:val="single" w:sz="5" w:space="0" w:color="000000"/>
              <w:bottom w:val="single" w:sz="5" w:space="0" w:color="000000"/>
              <w:right w:val="single" w:sz="5" w:space="0" w:color="000000"/>
            </w:tcBorders>
          </w:tcPr>
          <w:p w:rsidR="00090544" w:rsidRDefault="00090544"/>
        </w:tc>
      </w:tr>
      <w:tr w:rsidR="00090544">
        <w:trPr>
          <w:trHeight w:hRule="exact" w:val="1699"/>
        </w:trPr>
        <w:tc>
          <w:tcPr>
            <w:tcW w:w="653" w:type="dxa"/>
            <w:tcBorders>
              <w:top w:val="single" w:sz="5" w:space="0" w:color="000000"/>
              <w:left w:val="single" w:sz="5" w:space="0" w:color="000000"/>
              <w:bottom w:val="single" w:sz="5" w:space="0" w:color="000000"/>
              <w:right w:val="single" w:sz="5" w:space="0" w:color="000000"/>
            </w:tcBorders>
          </w:tcPr>
          <w:p w:rsidR="00090544" w:rsidRDefault="003B17C1">
            <w:pPr>
              <w:spacing w:before="10"/>
              <w:ind w:left="105"/>
              <w:rPr>
                <w:rFonts w:ascii="Calibri" w:eastAsia="Calibri" w:hAnsi="Calibri" w:cs="Calibri"/>
                <w:sz w:val="21"/>
                <w:szCs w:val="21"/>
              </w:rPr>
            </w:pPr>
            <w:r>
              <w:rPr>
                <w:rFonts w:ascii="Calibri" w:eastAsia="Calibri" w:hAnsi="Calibri" w:cs="Calibri"/>
                <w:w w:val="102"/>
                <w:sz w:val="21"/>
                <w:szCs w:val="21"/>
              </w:rPr>
              <w:t xml:space="preserve"> </w:t>
            </w:r>
          </w:p>
          <w:p w:rsidR="00090544" w:rsidRDefault="00090544">
            <w:pPr>
              <w:spacing w:line="100" w:lineRule="exact"/>
              <w:rPr>
                <w:sz w:val="11"/>
                <w:szCs w:val="11"/>
              </w:rPr>
            </w:pPr>
          </w:p>
          <w:p w:rsidR="00090544" w:rsidRDefault="00090544">
            <w:pPr>
              <w:spacing w:line="200" w:lineRule="exact"/>
            </w:pPr>
          </w:p>
          <w:p w:rsidR="00090544" w:rsidRDefault="003B17C1">
            <w:pPr>
              <w:ind w:left="105"/>
              <w:rPr>
                <w:rFonts w:ascii="Calibri" w:eastAsia="Calibri" w:hAnsi="Calibri" w:cs="Calibri"/>
                <w:sz w:val="21"/>
                <w:szCs w:val="21"/>
              </w:rPr>
            </w:pPr>
            <w:r>
              <w:rPr>
                <w:rFonts w:ascii="Calibri" w:eastAsia="Calibri" w:hAnsi="Calibri" w:cs="Calibri"/>
                <w:spacing w:val="2"/>
                <w:w w:val="103"/>
                <w:sz w:val="21"/>
                <w:szCs w:val="21"/>
              </w:rPr>
              <w:t>6</w:t>
            </w:r>
            <w:r>
              <w:rPr>
                <w:rFonts w:ascii="Calibri" w:eastAsia="Calibri" w:hAnsi="Calibri" w:cs="Calibri"/>
                <w:spacing w:val="1"/>
                <w:w w:val="103"/>
                <w:sz w:val="21"/>
                <w:szCs w:val="21"/>
              </w:rPr>
              <w:t>.</w:t>
            </w:r>
            <w:r>
              <w:rPr>
                <w:rFonts w:ascii="Calibri" w:eastAsia="Calibri" w:hAnsi="Calibri" w:cs="Calibri"/>
                <w:w w:val="102"/>
                <w:sz w:val="21"/>
                <w:szCs w:val="21"/>
              </w:rPr>
              <w:t xml:space="preserve"> </w:t>
            </w:r>
          </w:p>
          <w:p w:rsidR="00090544" w:rsidRDefault="00090544">
            <w:pPr>
              <w:spacing w:before="5" w:line="100" w:lineRule="exact"/>
              <w:rPr>
                <w:sz w:val="10"/>
                <w:szCs w:val="10"/>
              </w:rPr>
            </w:pPr>
          </w:p>
          <w:p w:rsidR="00090544" w:rsidRDefault="00090544">
            <w:pPr>
              <w:spacing w:line="200" w:lineRule="exact"/>
            </w:pPr>
          </w:p>
          <w:p w:rsidR="00090544" w:rsidRDefault="003B17C1">
            <w:pPr>
              <w:ind w:left="105"/>
              <w:rPr>
                <w:rFonts w:ascii="Calibri" w:eastAsia="Calibri" w:hAnsi="Calibri" w:cs="Calibri"/>
                <w:sz w:val="21"/>
                <w:szCs w:val="21"/>
              </w:rPr>
            </w:pPr>
            <w:r>
              <w:rPr>
                <w:rFonts w:ascii="Calibri" w:eastAsia="Calibri" w:hAnsi="Calibri" w:cs="Calibri"/>
                <w:w w:val="102"/>
                <w:sz w:val="21"/>
                <w:szCs w:val="21"/>
              </w:rPr>
              <w:t xml:space="preserve"> </w:t>
            </w:r>
          </w:p>
        </w:tc>
        <w:tc>
          <w:tcPr>
            <w:tcW w:w="2606" w:type="dxa"/>
            <w:tcBorders>
              <w:top w:val="single" w:sz="5" w:space="0" w:color="000000"/>
              <w:left w:val="single" w:sz="5" w:space="0" w:color="000000"/>
              <w:bottom w:val="single" w:sz="5" w:space="0" w:color="000000"/>
              <w:right w:val="single" w:sz="5" w:space="0" w:color="000000"/>
            </w:tcBorders>
          </w:tcPr>
          <w:p w:rsidR="00090544" w:rsidRDefault="003B17C1">
            <w:pPr>
              <w:spacing w:before="10"/>
              <w:ind w:left="100"/>
              <w:rPr>
                <w:rFonts w:ascii="Calibri" w:eastAsia="Calibri" w:hAnsi="Calibri" w:cs="Calibri"/>
                <w:sz w:val="21"/>
                <w:szCs w:val="21"/>
              </w:rPr>
            </w:pPr>
            <w:r>
              <w:rPr>
                <w:rFonts w:ascii="Calibri" w:eastAsia="Calibri" w:hAnsi="Calibri" w:cs="Calibri"/>
                <w:w w:val="102"/>
                <w:sz w:val="21"/>
                <w:szCs w:val="21"/>
              </w:rPr>
              <w:t xml:space="preserve"> </w:t>
            </w:r>
          </w:p>
          <w:p w:rsidR="00090544" w:rsidRDefault="00090544">
            <w:pPr>
              <w:spacing w:line="100" w:lineRule="exact"/>
              <w:rPr>
                <w:sz w:val="11"/>
                <w:szCs w:val="11"/>
              </w:rPr>
            </w:pPr>
          </w:p>
          <w:p w:rsidR="00090544" w:rsidRDefault="00090544">
            <w:pPr>
              <w:spacing w:line="200" w:lineRule="exact"/>
            </w:pPr>
          </w:p>
          <w:p w:rsidR="00090544" w:rsidRDefault="003B17C1">
            <w:pPr>
              <w:ind w:left="100"/>
              <w:rPr>
                <w:rFonts w:ascii="Calibri" w:eastAsia="Calibri" w:hAnsi="Calibri" w:cs="Calibri"/>
                <w:sz w:val="21"/>
                <w:szCs w:val="21"/>
              </w:rPr>
            </w:pPr>
            <w:r>
              <w:rPr>
                <w:rFonts w:ascii="Calibri" w:eastAsia="Calibri" w:hAnsi="Calibri" w:cs="Calibri"/>
                <w:spacing w:val="3"/>
                <w:w w:val="102"/>
                <w:sz w:val="21"/>
                <w:szCs w:val="21"/>
              </w:rPr>
              <w:t>H</w:t>
            </w:r>
            <w:r>
              <w:rPr>
                <w:rFonts w:ascii="Calibri" w:eastAsia="Calibri" w:hAnsi="Calibri" w:cs="Calibri"/>
                <w:spacing w:val="2"/>
                <w:w w:val="102"/>
                <w:sz w:val="21"/>
                <w:szCs w:val="21"/>
              </w:rPr>
              <w:t>a</w:t>
            </w:r>
            <w:r>
              <w:rPr>
                <w:rFonts w:ascii="Calibri" w:eastAsia="Calibri" w:hAnsi="Calibri" w:cs="Calibri"/>
                <w:spacing w:val="3"/>
                <w:w w:val="102"/>
                <w:sz w:val="21"/>
                <w:szCs w:val="21"/>
              </w:rPr>
              <w:t>m</w:t>
            </w:r>
            <w:r>
              <w:rPr>
                <w:rFonts w:ascii="Calibri" w:eastAsia="Calibri" w:hAnsi="Calibri" w:cs="Calibri"/>
                <w:spacing w:val="2"/>
                <w:w w:val="102"/>
                <w:sz w:val="21"/>
                <w:szCs w:val="21"/>
              </w:rPr>
              <w:t>ba</w:t>
            </w:r>
            <w:r>
              <w:rPr>
                <w:rFonts w:ascii="Calibri" w:eastAsia="Calibri" w:hAnsi="Calibri" w:cs="Calibri"/>
                <w:spacing w:val="1"/>
                <w:w w:val="103"/>
                <w:sz w:val="21"/>
                <w:szCs w:val="21"/>
              </w:rPr>
              <w:t>t</w:t>
            </w:r>
            <w:r>
              <w:rPr>
                <w:rFonts w:ascii="Calibri" w:eastAsia="Calibri" w:hAnsi="Calibri" w:cs="Calibri"/>
                <w:spacing w:val="2"/>
                <w:w w:val="102"/>
                <w:sz w:val="21"/>
                <w:szCs w:val="21"/>
              </w:rPr>
              <w:t>an</w:t>
            </w:r>
            <w:r>
              <w:rPr>
                <w:rFonts w:ascii="Calibri" w:eastAsia="Calibri" w:hAnsi="Calibri" w:cs="Calibri"/>
                <w:w w:val="102"/>
                <w:sz w:val="21"/>
                <w:szCs w:val="21"/>
              </w:rPr>
              <w:t xml:space="preserve"> </w:t>
            </w:r>
          </w:p>
          <w:p w:rsidR="00090544" w:rsidRDefault="00090544">
            <w:pPr>
              <w:spacing w:before="5" w:line="100" w:lineRule="exact"/>
              <w:rPr>
                <w:sz w:val="10"/>
                <w:szCs w:val="10"/>
              </w:rPr>
            </w:pPr>
          </w:p>
          <w:p w:rsidR="00090544" w:rsidRDefault="00090544">
            <w:pPr>
              <w:spacing w:line="200" w:lineRule="exact"/>
            </w:pPr>
          </w:p>
          <w:p w:rsidR="00090544" w:rsidRDefault="003B17C1">
            <w:pPr>
              <w:ind w:left="100"/>
              <w:rPr>
                <w:rFonts w:ascii="Calibri" w:eastAsia="Calibri" w:hAnsi="Calibri" w:cs="Calibri"/>
                <w:sz w:val="21"/>
                <w:szCs w:val="21"/>
              </w:rPr>
            </w:pPr>
            <w:r>
              <w:rPr>
                <w:rFonts w:ascii="Calibri" w:eastAsia="Calibri" w:hAnsi="Calibri" w:cs="Calibri"/>
                <w:w w:val="102"/>
                <w:sz w:val="21"/>
                <w:szCs w:val="21"/>
              </w:rPr>
              <w:t xml:space="preserve"> </w:t>
            </w:r>
          </w:p>
        </w:tc>
        <w:tc>
          <w:tcPr>
            <w:tcW w:w="4680" w:type="dxa"/>
            <w:tcBorders>
              <w:top w:val="single" w:sz="5" w:space="0" w:color="000000"/>
              <w:left w:val="single" w:sz="5" w:space="0" w:color="000000"/>
              <w:bottom w:val="single" w:sz="5" w:space="0" w:color="000000"/>
              <w:right w:val="single" w:sz="5" w:space="0" w:color="000000"/>
            </w:tcBorders>
          </w:tcPr>
          <w:p w:rsidR="00090544" w:rsidRDefault="00090544">
            <w:pPr>
              <w:spacing w:before="7" w:line="160" w:lineRule="exact"/>
              <w:rPr>
                <w:sz w:val="17"/>
                <w:szCs w:val="17"/>
              </w:rPr>
            </w:pPr>
          </w:p>
          <w:p w:rsidR="00090544" w:rsidRDefault="00090544">
            <w:pPr>
              <w:spacing w:line="200" w:lineRule="exact"/>
            </w:pPr>
          </w:p>
          <w:p w:rsidR="00090544" w:rsidRDefault="00090544">
            <w:pPr>
              <w:spacing w:line="200" w:lineRule="exact"/>
            </w:pPr>
          </w:p>
          <w:p w:rsidR="00090544" w:rsidRDefault="003B17C1">
            <w:pPr>
              <w:ind w:left="105"/>
              <w:rPr>
                <w:rFonts w:ascii="Calibri" w:eastAsia="Calibri" w:hAnsi="Calibri" w:cs="Calibri"/>
                <w:sz w:val="21"/>
                <w:szCs w:val="21"/>
              </w:rPr>
            </w:pPr>
            <w:r>
              <w:rPr>
                <w:rFonts w:ascii="Calibri" w:eastAsia="Calibri" w:hAnsi="Calibri" w:cs="Calibri"/>
                <w:spacing w:val="1"/>
                <w:w w:val="102"/>
                <w:sz w:val="21"/>
                <w:szCs w:val="21"/>
              </w:rPr>
              <w:t>-</w:t>
            </w:r>
            <w:r>
              <w:rPr>
                <w:rFonts w:ascii="Calibri" w:eastAsia="Calibri" w:hAnsi="Calibri" w:cs="Calibri"/>
                <w:w w:val="102"/>
                <w:sz w:val="21"/>
                <w:szCs w:val="21"/>
              </w:rPr>
              <w:t xml:space="preserve"> </w:t>
            </w:r>
          </w:p>
        </w:tc>
      </w:tr>
      <w:tr w:rsidR="00090544">
        <w:trPr>
          <w:trHeight w:hRule="exact" w:val="2102"/>
        </w:trPr>
        <w:tc>
          <w:tcPr>
            <w:tcW w:w="653" w:type="dxa"/>
            <w:tcBorders>
              <w:top w:val="single" w:sz="5" w:space="0" w:color="000000"/>
              <w:left w:val="single" w:sz="5" w:space="0" w:color="000000"/>
              <w:bottom w:val="single" w:sz="5" w:space="0" w:color="000000"/>
              <w:right w:val="single" w:sz="5" w:space="0" w:color="000000"/>
            </w:tcBorders>
          </w:tcPr>
          <w:p w:rsidR="00090544" w:rsidRDefault="00090544">
            <w:pPr>
              <w:spacing w:before="12" w:line="200" w:lineRule="exact"/>
            </w:pPr>
          </w:p>
          <w:p w:rsidR="00090544" w:rsidRDefault="003B17C1">
            <w:pPr>
              <w:ind w:left="105"/>
              <w:rPr>
                <w:rFonts w:ascii="Calibri" w:eastAsia="Calibri" w:hAnsi="Calibri" w:cs="Calibri"/>
                <w:sz w:val="21"/>
                <w:szCs w:val="21"/>
              </w:rPr>
            </w:pPr>
            <w:r>
              <w:rPr>
                <w:rFonts w:ascii="Calibri" w:eastAsia="Calibri" w:hAnsi="Calibri" w:cs="Calibri"/>
                <w:w w:val="102"/>
                <w:sz w:val="21"/>
                <w:szCs w:val="21"/>
              </w:rPr>
              <w:t xml:space="preserve"> </w:t>
            </w:r>
          </w:p>
          <w:p w:rsidR="00090544" w:rsidRDefault="00090544">
            <w:pPr>
              <w:spacing w:before="5" w:line="100" w:lineRule="exact"/>
              <w:rPr>
                <w:sz w:val="10"/>
                <w:szCs w:val="10"/>
              </w:rPr>
            </w:pPr>
          </w:p>
          <w:p w:rsidR="00090544" w:rsidRDefault="00090544">
            <w:pPr>
              <w:spacing w:line="200" w:lineRule="exact"/>
            </w:pPr>
          </w:p>
          <w:p w:rsidR="00090544" w:rsidRDefault="003B17C1">
            <w:pPr>
              <w:ind w:left="105"/>
              <w:rPr>
                <w:rFonts w:ascii="Calibri" w:eastAsia="Calibri" w:hAnsi="Calibri" w:cs="Calibri"/>
                <w:sz w:val="21"/>
                <w:szCs w:val="21"/>
              </w:rPr>
            </w:pPr>
            <w:r>
              <w:rPr>
                <w:rFonts w:ascii="Calibri" w:eastAsia="Calibri" w:hAnsi="Calibri" w:cs="Calibri"/>
                <w:spacing w:val="2"/>
                <w:w w:val="103"/>
                <w:sz w:val="21"/>
                <w:szCs w:val="21"/>
              </w:rPr>
              <w:t>7</w:t>
            </w:r>
            <w:r>
              <w:rPr>
                <w:rFonts w:ascii="Calibri" w:eastAsia="Calibri" w:hAnsi="Calibri" w:cs="Calibri"/>
                <w:spacing w:val="1"/>
                <w:w w:val="103"/>
                <w:sz w:val="21"/>
                <w:szCs w:val="21"/>
              </w:rPr>
              <w:t>.</w:t>
            </w:r>
            <w:r>
              <w:rPr>
                <w:rFonts w:ascii="Calibri" w:eastAsia="Calibri" w:hAnsi="Calibri" w:cs="Calibri"/>
                <w:w w:val="102"/>
                <w:sz w:val="21"/>
                <w:szCs w:val="21"/>
              </w:rPr>
              <w:t xml:space="preserve"> </w:t>
            </w:r>
          </w:p>
          <w:p w:rsidR="00090544" w:rsidRDefault="00090544">
            <w:pPr>
              <w:spacing w:line="100" w:lineRule="exact"/>
              <w:rPr>
                <w:sz w:val="11"/>
                <w:szCs w:val="11"/>
              </w:rPr>
            </w:pPr>
          </w:p>
          <w:p w:rsidR="00090544" w:rsidRDefault="00090544">
            <w:pPr>
              <w:spacing w:line="200" w:lineRule="exact"/>
            </w:pPr>
          </w:p>
          <w:p w:rsidR="00090544" w:rsidRDefault="003B17C1">
            <w:pPr>
              <w:ind w:left="105"/>
              <w:rPr>
                <w:rFonts w:ascii="Calibri" w:eastAsia="Calibri" w:hAnsi="Calibri" w:cs="Calibri"/>
                <w:sz w:val="21"/>
                <w:szCs w:val="21"/>
              </w:rPr>
            </w:pPr>
            <w:r>
              <w:rPr>
                <w:rFonts w:ascii="Calibri" w:eastAsia="Calibri" w:hAnsi="Calibri" w:cs="Calibri"/>
                <w:w w:val="102"/>
                <w:sz w:val="21"/>
                <w:szCs w:val="21"/>
              </w:rPr>
              <w:t xml:space="preserve"> </w:t>
            </w:r>
          </w:p>
        </w:tc>
        <w:tc>
          <w:tcPr>
            <w:tcW w:w="2606" w:type="dxa"/>
            <w:tcBorders>
              <w:top w:val="single" w:sz="5" w:space="0" w:color="000000"/>
              <w:left w:val="single" w:sz="5" w:space="0" w:color="000000"/>
              <w:bottom w:val="single" w:sz="5" w:space="0" w:color="000000"/>
              <w:right w:val="single" w:sz="5" w:space="0" w:color="000000"/>
            </w:tcBorders>
          </w:tcPr>
          <w:p w:rsidR="00090544" w:rsidRDefault="003B17C1">
            <w:pPr>
              <w:spacing w:before="10"/>
              <w:ind w:left="100"/>
              <w:rPr>
                <w:rFonts w:ascii="Calibri" w:eastAsia="Calibri" w:hAnsi="Calibri" w:cs="Calibri"/>
                <w:sz w:val="21"/>
                <w:szCs w:val="21"/>
              </w:rPr>
            </w:pPr>
            <w:r>
              <w:rPr>
                <w:rFonts w:ascii="Calibri" w:eastAsia="Calibri" w:hAnsi="Calibri" w:cs="Calibri"/>
                <w:w w:val="102"/>
                <w:sz w:val="21"/>
                <w:szCs w:val="21"/>
              </w:rPr>
              <w:t xml:space="preserve"> </w:t>
            </w:r>
          </w:p>
          <w:p w:rsidR="00090544" w:rsidRDefault="00090544">
            <w:pPr>
              <w:spacing w:before="5" w:line="100" w:lineRule="exact"/>
              <w:rPr>
                <w:sz w:val="10"/>
                <w:szCs w:val="10"/>
              </w:rPr>
            </w:pPr>
          </w:p>
          <w:p w:rsidR="00090544" w:rsidRDefault="00090544">
            <w:pPr>
              <w:spacing w:line="200" w:lineRule="exact"/>
            </w:pPr>
          </w:p>
          <w:p w:rsidR="00090544" w:rsidRDefault="003B17C1">
            <w:pPr>
              <w:spacing w:line="377" w:lineRule="auto"/>
              <w:ind w:left="100" w:right="814"/>
              <w:rPr>
                <w:rFonts w:ascii="Calibri" w:eastAsia="Calibri" w:hAnsi="Calibri" w:cs="Calibri"/>
                <w:sz w:val="21"/>
                <w:szCs w:val="21"/>
              </w:rPr>
            </w:pPr>
            <w:r>
              <w:rPr>
                <w:rFonts w:ascii="Calibri" w:eastAsia="Calibri" w:hAnsi="Calibri" w:cs="Calibri"/>
                <w:spacing w:val="2"/>
                <w:sz w:val="21"/>
                <w:szCs w:val="21"/>
              </w:rPr>
              <w:t>Rencana</w:t>
            </w:r>
            <w:r>
              <w:rPr>
                <w:rFonts w:ascii="Calibri" w:eastAsia="Calibri" w:hAnsi="Calibri" w:cs="Calibri"/>
                <w:spacing w:val="19"/>
                <w:sz w:val="21"/>
                <w:szCs w:val="21"/>
              </w:rPr>
              <w:t xml:space="preserve"> </w:t>
            </w:r>
            <w:r>
              <w:rPr>
                <w:rFonts w:ascii="Calibri" w:eastAsia="Calibri" w:hAnsi="Calibri" w:cs="Calibri"/>
                <w:spacing w:val="2"/>
                <w:sz w:val="21"/>
                <w:szCs w:val="21"/>
              </w:rPr>
              <w:t>Ke</w:t>
            </w:r>
            <w:r>
              <w:rPr>
                <w:rFonts w:ascii="Calibri" w:eastAsia="Calibri" w:hAnsi="Calibri" w:cs="Calibri"/>
                <w:spacing w:val="2"/>
                <w:w w:val="103"/>
                <w:sz w:val="21"/>
                <w:szCs w:val="21"/>
              </w:rPr>
              <w:t>g</w:t>
            </w:r>
            <w:r>
              <w:rPr>
                <w:rFonts w:ascii="Calibri" w:eastAsia="Calibri" w:hAnsi="Calibri" w:cs="Calibri"/>
                <w:spacing w:val="1"/>
                <w:w w:val="103"/>
                <w:sz w:val="21"/>
                <w:szCs w:val="21"/>
              </w:rPr>
              <w:t>i</w:t>
            </w:r>
            <w:r>
              <w:rPr>
                <w:rFonts w:ascii="Calibri" w:eastAsia="Calibri" w:hAnsi="Calibri" w:cs="Calibri"/>
                <w:spacing w:val="2"/>
                <w:w w:val="102"/>
                <w:sz w:val="21"/>
                <w:szCs w:val="21"/>
              </w:rPr>
              <w:t>a</w:t>
            </w:r>
            <w:r>
              <w:rPr>
                <w:rFonts w:ascii="Calibri" w:eastAsia="Calibri" w:hAnsi="Calibri" w:cs="Calibri"/>
                <w:spacing w:val="1"/>
                <w:w w:val="103"/>
                <w:sz w:val="21"/>
                <w:szCs w:val="21"/>
              </w:rPr>
              <w:t>t</w:t>
            </w:r>
            <w:r>
              <w:rPr>
                <w:rFonts w:ascii="Calibri" w:eastAsia="Calibri" w:hAnsi="Calibri" w:cs="Calibri"/>
                <w:spacing w:val="2"/>
                <w:w w:val="102"/>
                <w:sz w:val="21"/>
                <w:szCs w:val="21"/>
              </w:rPr>
              <w:t>an Se</w:t>
            </w:r>
            <w:r>
              <w:rPr>
                <w:rFonts w:ascii="Calibri" w:eastAsia="Calibri" w:hAnsi="Calibri" w:cs="Calibri"/>
                <w:spacing w:val="1"/>
                <w:w w:val="102"/>
                <w:sz w:val="21"/>
                <w:szCs w:val="21"/>
              </w:rPr>
              <w:t>l</w:t>
            </w:r>
            <w:r>
              <w:rPr>
                <w:rFonts w:ascii="Calibri" w:eastAsia="Calibri" w:hAnsi="Calibri" w:cs="Calibri"/>
                <w:spacing w:val="2"/>
                <w:w w:val="102"/>
                <w:sz w:val="21"/>
                <w:szCs w:val="21"/>
              </w:rPr>
              <w:t>an</w:t>
            </w:r>
            <w:r>
              <w:rPr>
                <w:rFonts w:ascii="Calibri" w:eastAsia="Calibri" w:hAnsi="Calibri" w:cs="Calibri"/>
                <w:spacing w:val="1"/>
                <w:w w:val="102"/>
                <w:sz w:val="21"/>
                <w:szCs w:val="21"/>
              </w:rPr>
              <w:t>j</w:t>
            </w:r>
            <w:r>
              <w:rPr>
                <w:rFonts w:ascii="Calibri" w:eastAsia="Calibri" w:hAnsi="Calibri" w:cs="Calibri"/>
                <w:spacing w:val="2"/>
                <w:w w:val="102"/>
                <w:sz w:val="21"/>
                <w:szCs w:val="21"/>
              </w:rPr>
              <w:t>u</w:t>
            </w:r>
            <w:r>
              <w:rPr>
                <w:rFonts w:ascii="Calibri" w:eastAsia="Calibri" w:hAnsi="Calibri" w:cs="Calibri"/>
                <w:spacing w:val="1"/>
                <w:w w:val="103"/>
                <w:sz w:val="21"/>
                <w:szCs w:val="21"/>
              </w:rPr>
              <w:t>t</w:t>
            </w:r>
            <w:r>
              <w:rPr>
                <w:rFonts w:ascii="Calibri" w:eastAsia="Calibri" w:hAnsi="Calibri" w:cs="Calibri"/>
                <w:spacing w:val="2"/>
                <w:w w:val="102"/>
                <w:sz w:val="21"/>
                <w:szCs w:val="21"/>
              </w:rPr>
              <w:t>n</w:t>
            </w:r>
            <w:r>
              <w:rPr>
                <w:rFonts w:ascii="Calibri" w:eastAsia="Calibri" w:hAnsi="Calibri" w:cs="Calibri"/>
                <w:spacing w:val="2"/>
                <w:w w:val="103"/>
                <w:sz w:val="21"/>
                <w:szCs w:val="21"/>
              </w:rPr>
              <w:t>y</w:t>
            </w:r>
            <w:r>
              <w:rPr>
                <w:rFonts w:ascii="Calibri" w:eastAsia="Calibri" w:hAnsi="Calibri" w:cs="Calibri"/>
                <w:spacing w:val="2"/>
                <w:w w:val="102"/>
                <w:sz w:val="21"/>
                <w:szCs w:val="21"/>
              </w:rPr>
              <w:t>a</w:t>
            </w:r>
            <w:r>
              <w:rPr>
                <w:rFonts w:ascii="Calibri" w:eastAsia="Calibri" w:hAnsi="Calibri" w:cs="Calibri"/>
                <w:w w:val="102"/>
                <w:sz w:val="21"/>
                <w:szCs w:val="21"/>
              </w:rPr>
              <w:t xml:space="preserve"> </w:t>
            </w:r>
          </w:p>
          <w:p w:rsidR="00090544" w:rsidRDefault="00090544">
            <w:pPr>
              <w:spacing w:before="3" w:line="160" w:lineRule="exact"/>
              <w:rPr>
                <w:sz w:val="16"/>
                <w:szCs w:val="16"/>
              </w:rPr>
            </w:pPr>
          </w:p>
          <w:p w:rsidR="00090544" w:rsidRDefault="003B17C1">
            <w:pPr>
              <w:ind w:left="100"/>
              <w:rPr>
                <w:rFonts w:ascii="Calibri" w:eastAsia="Calibri" w:hAnsi="Calibri" w:cs="Calibri"/>
                <w:sz w:val="21"/>
                <w:szCs w:val="21"/>
              </w:rPr>
            </w:pPr>
            <w:r>
              <w:rPr>
                <w:rFonts w:ascii="Calibri" w:eastAsia="Calibri" w:hAnsi="Calibri" w:cs="Calibri"/>
                <w:w w:val="102"/>
                <w:sz w:val="21"/>
                <w:szCs w:val="21"/>
              </w:rPr>
              <w:t xml:space="preserve"> </w:t>
            </w:r>
          </w:p>
        </w:tc>
        <w:tc>
          <w:tcPr>
            <w:tcW w:w="4680" w:type="dxa"/>
            <w:tcBorders>
              <w:top w:val="single" w:sz="5" w:space="0" w:color="000000"/>
              <w:left w:val="single" w:sz="5" w:space="0" w:color="000000"/>
              <w:bottom w:val="single" w:sz="5" w:space="0" w:color="000000"/>
              <w:right w:val="single" w:sz="5" w:space="0" w:color="000000"/>
            </w:tcBorders>
          </w:tcPr>
          <w:p w:rsidR="00090544" w:rsidRDefault="00090544">
            <w:pPr>
              <w:spacing w:before="3" w:line="160" w:lineRule="exact"/>
              <w:rPr>
                <w:sz w:val="17"/>
                <w:szCs w:val="17"/>
              </w:rPr>
            </w:pPr>
          </w:p>
          <w:p w:rsidR="00090544" w:rsidRDefault="00090544">
            <w:pPr>
              <w:spacing w:line="200" w:lineRule="exact"/>
            </w:pPr>
          </w:p>
          <w:p w:rsidR="00090544" w:rsidRDefault="00090544">
            <w:pPr>
              <w:spacing w:line="200" w:lineRule="exact"/>
            </w:pPr>
          </w:p>
          <w:p w:rsidR="00090544" w:rsidRDefault="00090544">
            <w:pPr>
              <w:spacing w:line="200" w:lineRule="exact"/>
            </w:pPr>
          </w:p>
          <w:p w:rsidR="00090544" w:rsidRDefault="003B17C1">
            <w:pPr>
              <w:ind w:left="105"/>
              <w:rPr>
                <w:rFonts w:ascii="Calibri" w:eastAsia="Calibri" w:hAnsi="Calibri" w:cs="Calibri"/>
                <w:sz w:val="21"/>
                <w:szCs w:val="21"/>
              </w:rPr>
            </w:pPr>
            <w:r>
              <w:rPr>
                <w:rFonts w:ascii="Calibri" w:eastAsia="Calibri" w:hAnsi="Calibri" w:cs="Calibri"/>
                <w:w w:val="102"/>
                <w:sz w:val="21"/>
                <w:szCs w:val="21"/>
              </w:rPr>
              <w:t xml:space="preserve"> </w:t>
            </w:r>
          </w:p>
        </w:tc>
      </w:tr>
      <w:tr w:rsidR="00090544">
        <w:trPr>
          <w:trHeight w:hRule="exact" w:val="1699"/>
        </w:trPr>
        <w:tc>
          <w:tcPr>
            <w:tcW w:w="653" w:type="dxa"/>
            <w:tcBorders>
              <w:top w:val="single" w:sz="5" w:space="0" w:color="000000"/>
              <w:left w:val="single" w:sz="5" w:space="0" w:color="000000"/>
              <w:bottom w:val="single" w:sz="5" w:space="0" w:color="000000"/>
              <w:right w:val="single" w:sz="5" w:space="0" w:color="000000"/>
            </w:tcBorders>
          </w:tcPr>
          <w:p w:rsidR="00090544" w:rsidRDefault="00090544">
            <w:pPr>
              <w:spacing w:before="13" w:line="280" w:lineRule="exact"/>
              <w:rPr>
                <w:sz w:val="28"/>
                <w:szCs w:val="28"/>
              </w:rPr>
            </w:pPr>
          </w:p>
          <w:p w:rsidR="00090544" w:rsidRDefault="003B17C1">
            <w:pPr>
              <w:ind w:left="105"/>
              <w:rPr>
                <w:rFonts w:ascii="Calibri" w:eastAsia="Calibri" w:hAnsi="Calibri" w:cs="Calibri"/>
                <w:sz w:val="21"/>
                <w:szCs w:val="21"/>
              </w:rPr>
            </w:pPr>
            <w:r>
              <w:rPr>
                <w:rFonts w:ascii="Calibri" w:eastAsia="Calibri" w:hAnsi="Calibri" w:cs="Calibri"/>
                <w:w w:val="102"/>
                <w:sz w:val="21"/>
                <w:szCs w:val="21"/>
              </w:rPr>
              <w:t xml:space="preserve"> </w:t>
            </w:r>
          </w:p>
          <w:p w:rsidR="00090544" w:rsidRDefault="00090544">
            <w:pPr>
              <w:spacing w:before="5" w:line="100" w:lineRule="exact"/>
              <w:rPr>
                <w:sz w:val="10"/>
                <w:szCs w:val="10"/>
              </w:rPr>
            </w:pPr>
          </w:p>
          <w:p w:rsidR="00090544" w:rsidRDefault="00090544">
            <w:pPr>
              <w:spacing w:line="200" w:lineRule="exact"/>
            </w:pPr>
          </w:p>
          <w:p w:rsidR="00090544" w:rsidRDefault="003B17C1">
            <w:pPr>
              <w:ind w:left="105"/>
              <w:rPr>
                <w:rFonts w:ascii="Calibri" w:eastAsia="Calibri" w:hAnsi="Calibri" w:cs="Calibri"/>
                <w:sz w:val="21"/>
                <w:szCs w:val="21"/>
              </w:rPr>
            </w:pPr>
            <w:r>
              <w:rPr>
                <w:rFonts w:ascii="Calibri" w:eastAsia="Calibri" w:hAnsi="Calibri" w:cs="Calibri"/>
                <w:spacing w:val="2"/>
                <w:w w:val="103"/>
                <w:sz w:val="21"/>
                <w:szCs w:val="21"/>
              </w:rPr>
              <w:t>8</w:t>
            </w:r>
            <w:r>
              <w:rPr>
                <w:rFonts w:ascii="Calibri" w:eastAsia="Calibri" w:hAnsi="Calibri" w:cs="Calibri"/>
                <w:w w:val="102"/>
                <w:sz w:val="21"/>
                <w:szCs w:val="21"/>
              </w:rPr>
              <w:t xml:space="preserve"> </w:t>
            </w:r>
          </w:p>
        </w:tc>
        <w:tc>
          <w:tcPr>
            <w:tcW w:w="2606" w:type="dxa"/>
            <w:tcBorders>
              <w:top w:val="single" w:sz="5" w:space="0" w:color="000000"/>
              <w:left w:val="single" w:sz="5" w:space="0" w:color="000000"/>
              <w:bottom w:val="single" w:sz="5" w:space="0" w:color="000000"/>
              <w:right w:val="single" w:sz="5" w:space="0" w:color="000000"/>
            </w:tcBorders>
          </w:tcPr>
          <w:p w:rsidR="00090544" w:rsidRDefault="003B17C1">
            <w:pPr>
              <w:spacing w:before="10"/>
              <w:ind w:left="100"/>
              <w:rPr>
                <w:rFonts w:ascii="Calibri" w:eastAsia="Calibri" w:hAnsi="Calibri" w:cs="Calibri"/>
                <w:sz w:val="21"/>
                <w:szCs w:val="21"/>
              </w:rPr>
            </w:pPr>
            <w:r>
              <w:rPr>
                <w:rFonts w:ascii="Calibri" w:eastAsia="Calibri" w:hAnsi="Calibri" w:cs="Calibri"/>
                <w:w w:val="102"/>
                <w:sz w:val="21"/>
                <w:szCs w:val="21"/>
              </w:rPr>
              <w:t xml:space="preserve"> </w:t>
            </w:r>
          </w:p>
          <w:p w:rsidR="00090544" w:rsidRDefault="00090544">
            <w:pPr>
              <w:spacing w:before="5" w:line="100" w:lineRule="exact"/>
              <w:rPr>
                <w:sz w:val="10"/>
                <w:szCs w:val="10"/>
              </w:rPr>
            </w:pPr>
          </w:p>
          <w:p w:rsidR="00090544" w:rsidRDefault="00090544">
            <w:pPr>
              <w:spacing w:line="200" w:lineRule="exact"/>
            </w:pPr>
          </w:p>
          <w:p w:rsidR="00090544" w:rsidRDefault="003B17C1">
            <w:pPr>
              <w:ind w:left="100"/>
              <w:rPr>
                <w:rFonts w:ascii="Calibri" w:eastAsia="Calibri" w:hAnsi="Calibri" w:cs="Calibri"/>
                <w:sz w:val="21"/>
                <w:szCs w:val="21"/>
              </w:rPr>
            </w:pPr>
            <w:r>
              <w:rPr>
                <w:rFonts w:ascii="Calibri" w:eastAsia="Calibri" w:hAnsi="Calibri" w:cs="Calibri"/>
                <w:spacing w:val="2"/>
                <w:w w:val="102"/>
                <w:sz w:val="21"/>
                <w:szCs w:val="21"/>
              </w:rPr>
              <w:t>Para</w:t>
            </w:r>
            <w:r>
              <w:rPr>
                <w:rFonts w:ascii="Calibri" w:eastAsia="Calibri" w:hAnsi="Calibri" w:cs="Calibri"/>
                <w:spacing w:val="1"/>
                <w:w w:val="102"/>
                <w:sz w:val="21"/>
                <w:szCs w:val="21"/>
              </w:rPr>
              <w:t xml:space="preserve">f </w:t>
            </w:r>
            <w:r>
              <w:rPr>
                <w:rFonts w:ascii="Calibri" w:eastAsia="Calibri" w:hAnsi="Calibri" w:cs="Calibri"/>
                <w:spacing w:val="2"/>
                <w:w w:val="102"/>
                <w:sz w:val="21"/>
                <w:szCs w:val="21"/>
              </w:rPr>
              <w:t>Pe</w:t>
            </w:r>
            <w:r>
              <w:rPr>
                <w:rFonts w:ascii="Calibri" w:eastAsia="Calibri" w:hAnsi="Calibri" w:cs="Calibri"/>
                <w:spacing w:val="3"/>
                <w:w w:val="102"/>
                <w:sz w:val="21"/>
                <w:szCs w:val="21"/>
              </w:rPr>
              <w:t>m</w:t>
            </w:r>
            <w:r>
              <w:rPr>
                <w:rFonts w:ascii="Calibri" w:eastAsia="Calibri" w:hAnsi="Calibri" w:cs="Calibri"/>
                <w:spacing w:val="2"/>
                <w:w w:val="102"/>
                <w:sz w:val="21"/>
                <w:szCs w:val="21"/>
              </w:rPr>
              <w:t>b</w:t>
            </w:r>
            <w:r>
              <w:rPr>
                <w:rFonts w:ascii="Calibri" w:eastAsia="Calibri" w:hAnsi="Calibri" w:cs="Calibri"/>
                <w:spacing w:val="1"/>
                <w:w w:val="103"/>
                <w:sz w:val="21"/>
                <w:szCs w:val="21"/>
              </w:rPr>
              <w:t>i</w:t>
            </w:r>
            <w:r>
              <w:rPr>
                <w:rFonts w:ascii="Calibri" w:eastAsia="Calibri" w:hAnsi="Calibri" w:cs="Calibri"/>
                <w:spacing w:val="3"/>
                <w:w w:val="102"/>
                <w:sz w:val="21"/>
                <w:szCs w:val="21"/>
              </w:rPr>
              <w:t>m</w:t>
            </w:r>
            <w:r>
              <w:rPr>
                <w:rFonts w:ascii="Calibri" w:eastAsia="Calibri" w:hAnsi="Calibri" w:cs="Calibri"/>
                <w:spacing w:val="2"/>
                <w:w w:val="102"/>
                <w:sz w:val="21"/>
                <w:szCs w:val="21"/>
              </w:rPr>
              <w:t>b</w:t>
            </w:r>
            <w:r>
              <w:rPr>
                <w:rFonts w:ascii="Calibri" w:eastAsia="Calibri" w:hAnsi="Calibri" w:cs="Calibri"/>
                <w:spacing w:val="1"/>
                <w:w w:val="103"/>
                <w:sz w:val="21"/>
                <w:szCs w:val="21"/>
              </w:rPr>
              <w:t>i</w:t>
            </w:r>
            <w:r>
              <w:rPr>
                <w:rFonts w:ascii="Calibri" w:eastAsia="Calibri" w:hAnsi="Calibri" w:cs="Calibri"/>
                <w:spacing w:val="2"/>
                <w:w w:val="102"/>
                <w:sz w:val="21"/>
                <w:szCs w:val="21"/>
              </w:rPr>
              <w:t>n</w:t>
            </w:r>
            <w:r>
              <w:rPr>
                <w:rFonts w:ascii="Calibri" w:eastAsia="Calibri" w:hAnsi="Calibri" w:cs="Calibri"/>
                <w:spacing w:val="2"/>
                <w:w w:val="103"/>
                <w:sz w:val="21"/>
                <w:szCs w:val="21"/>
              </w:rPr>
              <w:t>g</w:t>
            </w:r>
            <w:r>
              <w:rPr>
                <w:rFonts w:ascii="Calibri" w:eastAsia="Calibri" w:hAnsi="Calibri" w:cs="Calibri"/>
                <w:spacing w:val="1"/>
                <w:w w:val="102"/>
                <w:sz w:val="21"/>
                <w:szCs w:val="21"/>
              </w:rPr>
              <w:t xml:space="preserve"> </w:t>
            </w:r>
            <w:r>
              <w:rPr>
                <w:rFonts w:ascii="Calibri" w:eastAsia="Calibri" w:hAnsi="Calibri" w:cs="Calibri"/>
                <w:spacing w:val="1"/>
                <w:w w:val="103"/>
                <w:sz w:val="21"/>
                <w:szCs w:val="21"/>
              </w:rPr>
              <w:t>I</w:t>
            </w:r>
            <w:r>
              <w:rPr>
                <w:rFonts w:ascii="Calibri" w:eastAsia="Calibri" w:hAnsi="Calibri" w:cs="Calibri"/>
                <w:spacing w:val="2"/>
                <w:w w:val="102"/>
                <w:sz w:val="21"/>
                <w:szCs w:val="21"/>
              </w:rPr>
              <w:t>/</w:t>
            </w:r>
            <w:r>
              <w:rPr>
                <w:rFonts w:ascii="Calibri" w:eastAsia="Calibri" w:hAnsi="Calibri" w:cs="Calibri"/>
                <w:spacing w:val="1"/>
                <w:w w:val="103"/>
                <w:sz w:val="21"/>
                <w:szCs w:val="21"/>
              </w:rPr>
              <w:t>I</w:t>
            </w:r>
            <w:r>
              <w:rPr>
                <w:rFonts w:ascii="Calibri" w:eastAsia="Calibri" w:hAnsi="Calibri" w:cs="Calibri"/>
                <w:spacing w:val="2"/>
                <w:w w:val="103"/>
                <w:sz w:val="21"/>
                <w:szCs w:val="21"/>
              </w:rPr>
              <w:t>I</w:t>
            </w:r>
            <w:r>
              <w:rPr>
                <w:rFonts w:ascii="Calibri" w:eastAsia="Calibri" w:hAnsi="Calibri" w:cs="Calibri"/>
                <w:w w:val="102"/>
                <w:sz w:val="21"/>
                <w:szCs w:val="21"/>
              </w:rPr>
              <w:t xml:space="preserve"> </w:t>
            </w:r>
          </w:p>
          <w:p w:rsidR="00090544" w:rsidRDefault="00090544">
            <w:pPr>
              <w:spacing w:line="100" w:lineRule="exact"/>
              <w:rPr>
                <w:sz w:val="11"/>
                <w:szCs w:val="11"/>
              </w:rPr>
            </w:pPr>
          </w:p>
          <w:p w:rsidR="00090544" w:rsidRDefault="00090544">
            <w:pPr>
              <w:spacing w:line="200" w:lineRule="exact"/>
            </w:pPr>
          </w:p>
          <w:p w:rsidR="00090544" w:rsidRDefault="003B17C1">
            <w:pPr>
              <w:ind w:left="100"/>
              <w:rPr>
                <w:rFonts w:ascii="Calibri" w:eastAsia="Calibri" w:hAnsi="Calibri" w:cs="Calibri"/>
                <w:sz w:val="21"/>
                <w:szCs w:val="21"/>
              </w:rPr>
            </w:pPr>
            <w:r>
              <w:rPr>
                <w:rFonts w:ascii="Calibri" w:eastAsia="Calibri" w:hAnsi="Calibri" w:cs="Calibri"/>
                <w:w w:val="102"/>
                <w:sz w:val="21"/>
                <w:szCs w:val="21"/>
              </w:rPr>
              <w:t xml:space="preserve"> </w:t>
            </w:r>
          </w:p>
        </w:tc>
        <w:tc>
          <w:tcPr>
            <w:tcW w:w="4680" w:type="dxa"/>
            <w:tcBorders>
              <w:top w:val="single" w:sz="5" w:space="0" w:color="000000"/>
              <w:left w:val="single" w:sz="5" w:space="0" w:color="000000"/>
              <w:bottom w:val="single" w:sz="5" w:space="0" w:color="000000"/>
              <w:right w:val="single" w:sz="5" w:space="0" w:color="000000"/>
            </w:tcBorders>
          </w:tcPr>
          <w:p w:rsidR="00090544" w:rsidRDefault="003B17C1">
            <w:pPr>
              <w:spacing w:before="10"/>
              <w:ind w:left="105"/>
              <w:rPr>
                <w:rFonts w:ascii="Calibri" w:eastAsia="Calibri" w:hAnsi="Calibri" w:cs="Calibri"/>
                <w:sz w:val="21"/>
                <w:szCs w:val="21"/>
              </w:rPr>
            </w:pPr>
            <w:r>
              <w:rPr>
                <w:rFonts w:ascii="Calibri" w:eastAsia="Calibri" w:hAnsi="Calibri" w:cs="Calibri"/>
                <w:w w:val="102"/>
                <w:sz w:val="21"/>
                <w:szCs w:val="21"/>
              </w:rPr>
              <w:t xml:space="preserve"> </w:t>
            </w:r>
          </w:p>
          <w:p w:rsidR="00090544" w:rsidRDefault="00090544">
            <w:pPr>
              <w:spacing w:before="5" w:line="100" w:lineRule="exact"/>
              <w:rPr>
                <w:sz w:val="10"/>
                <w:szCs w:val="10"/>
              </w:rPr>
            </w:pPr>
          </w:p>
          <w:p w:rsidR="00090544" w:rsidRDefault="00090544">
            <w:pPr>
              <w:spacing w:line="200" w:lineRule="exact"/>
            </w:pPr>
          </w:p>
          <w:p w:rsidR="00090544" w:rsidRDefault="003B17C1">
            <w:pPr>
              <w:ind w:left="105"/>
              <w:rPr>
                <w:rFonts w:ascii="Calibri" w:eastAsia="Calibri" w:hAnsi="Calibri" w:cs="Calibri"/>
                <w:sz w:val="21"/>
                <w:szCs w:val="21"/>
              </w:rPr>
            </w:pPr>
            <w:r>
              <w:rPr>
                <w:rFonts w:ascii="Calibri" w:eastAsia="Calibri" w:hAnsi="Calibri" w:cs="Calibri"/>
                <w:w w:val="102"/>
                <w:sz w:val="21"/>
                <w:szCs w:val="21"/>
              </w:rPr>
              <w:t xml:space="preserve"> </w:t>
            </w:r>
          </w:p>
          <w:p w:rsidR="00090544" w:rsidRDefault="00090544">
            <w:pPr>
              <w:spacing w:line="100" w:lineRule="exact"/>
              <w:rPr>
                <w:sz w:val="11"/>
                <w:szCs w:val="11"/>
              </w:rPr>
            </w:pPr>
          </w:p>
          <w:p w:rsidR="00090544" w:rsidRDefault="00090544">
            <w:pPr>
              <w:spacing w:line="200" w:lineRule="exact"/>
            </w:pPr>
          </w:p>
          <w:p w:rsidR="00090544" w:rsidRDefault="003B17C1">
            <w:pPr>
              <w:ind w:left="105"/>
              <w:rPr>
                <w:rFonts w:ascii="Calibri" w:eastAsia="Calibri" w:hAnsi="Calibri" w:cs="Calibri"/>
                <w:sz w:val="21"/>
                <w:szCs w:val="21"/>
              </w:rPr>
            </w:pPr>
            <w:r>
              <w:rPr>
                <w:rFonts w:ascii="Calibri" w:eastAsia="Calibri" w:hAnsi="Calibri" w:cs="Calibri"/>
                <w:w w:val="102"/>
                <w:sz w:val="21"/>
                <w:szCs w:val="21"/>
              </w:rPr>
              <w:t xml:space="preserve"> </w:t>
            </w:r>
          </w:p>
        </w:tc>
      </w:tr>
    </w:tbl>
    <w:p w:rsidR="00090544" w:rsidRDefault="003B17C1">
      <w:pPr>
        <w:spacing w:before="5"/>
        <w:ind w:left="100"/>
        <w:rPr>
          <w:rFonts w:ascii="Calibri" w:eastAsia="Calibri" w:hAnsi="Calibri" w:cs="Calibri"/>
          <w:sz w:val="21"/>
          <w:szCs w:val="21"/>
        </w:rPr>
      </w:pPr>
      <w:r>
        <w:rPr>
          <w:rFonts w:ascii="Calibri" w:eastAsia="Calibri" w:hAnsi="Calibri" w:cs="Calibri"/>
          <w:spacing w:val="2"/>
          <w:w w:val="102"/>
          <w:sz w:val="21"/>
          <w:szCs w:val="21"/>
        </w:rPr>
        <w:t>Ca</w:t>
      </w:r>
      <w:r>
        <w:rPr>
          <w:rFonts w:ascii="Calibri" w:eastAsia="Calibri" w:hAnsi="Calibri" w:cs="Calibri"/>
          <w:spacing w:val="1"/>
          <w:w w:val="103"/>
          <w:sz w:val="21"/>
          <w:szCs w:val="21"/>
        </w:rPr>
        <w:t>t</w:t>
      </w:r>
      <w:r>
        <w:rPr>
          <w:rFonts w:ascii="Calibri" w:eastAsia="Calibri" w:hAnsi="Calibri" w:cs="Calibri"/>
          <w:spacing w:val="2"/>
          <w:w w:val="102"/>
          <w:sz w:val="21"/>
          <w:szCs w:val="21"/>
        </w:rPr>
        <w:t>a</w:t>
      </w:r>
      <w:r>
        <w:rPr>
          <w:rFonts w:ascii="Calibri" w:eastAsia="Calibri" w:hAnsi="Calibri" w:cs="Calibri"/>
          <w:spacing w:val="1"/>
          <w:w w:val="103"/>
          <w:sz w:val="21"/>
          <w:szCs w:val="21"/>
        </w:rPr>
        <w:t>t</w:t>
      </w:r>
      <w:r>
        <w:rPr>
          <w:rFonts w:ascii="Calibri" w:eastAsia="Calibri" w:hAnsi="Calibri" w:cs="Calibri"/>
          <w:spacing w:val="2"/>
          <w:w w:val="102"/>
          <w:sz w:val="21"/>
          <w:szCs w:val="21"/>
        </w:rPr>
        <w:t>an</w:t>
      </w:r>
      <w:r>
        <w:rPr>
          <w:rFonts w:ascii="Calibri" w:eastAsia="Calibri" w:hAnsi="Calibri" w:cs="Calibri"/>
          <w:spacing w:val="1"/>
          <w:w w:val="102"/>
          <w:sz w:val="21"/>
          <w:szCs w:val="21"/>
        </w:rPr>
        <w:t xml:space="preserve"> </w:t>
      </w:r>
      <w:r>
        <w:rPr>
          <w:rFonts w:ascii="Calibri" w:eastAsia="Calibri" w:hAnsi="Calibri" w:cs="Calibri"/>
          <w:spacing w:val="1"/>
          <w:w w:val="103"/>
          <w:sz w:val="21"/>
          <w:szCs w:val="21"/>
        </w:rPr>
        <w:t>:</w:t>
      </w:r>
      <w:r>
        <w:rPr>
          <w:rFonts w:ascii="Calibri" w:eastAsia="Calibri" w:hAnsi="Calibri" w:cs="Calibri"/>
          <w:w w:val="102"/>
          <w:sz w:val="21"/>
          <w:szCs w:val="21"/>
        </w:rPr>
        <w:t xml:space="preserve"> </w:t>
      </w:r>
    </w:p>
    <w:p w:rsidR="00090544" w:rsidRDefault="00090544">
      <w:pPr>
        <w:spacing w:before="5" w:line="100" w:lineRule="exact"/>
        <w:rPr>
          <w:sz w:val="10"/>
          <w:szCs w:val="10"/>
        </w:rPr>
      </w:pPr>
    </w:p>
    <w:p w:rsidR="00090544" w:rsidRDefault="00090544">
      <w:pPr>
        <w:spacing w:line="200" w:lineRule="exact"/>
      </w:pPr>
    </w:p>
    <w:p w:rsidR="00090544" w:rsidRDefault="003B17C1">
      <w:pPr>
        <w:ind w:left="100"/>
        <w:rPr>
          <w:rFonts w:ascii="Calibri" w:eastAsia="Calibri" w:hAnsi="Calibri" w:cs="Calibri"/>
          <w:sz w:val="21"/>
          <w:szCs w:val="21"/>
        </w:rPr>
      </w:pPr>
      <w:r>
        <w:rPr>
          <w:rFonts w:ascii="Calibri" w:eastAsia="Calibri" w:hAnsi="Calibri" w:cs="Calibri"/>
          <w:w w:val="102"/>
          <w:sz w:val="21"/>
          <w:szCs w:val="21"/>
        </w:rPr>
        <w:t xml:space="preserve"> </w:t>
      </w:r>
    </w:p>
    <w:sectPr w:rsidR="00090544">
      <w:headerReference w:type="default" r:id="rId20"/>
      <w:footerReference w:type="default" r:id="rId21"/>
      <w:pgSz w:w="11900" w:h="16840"/>
      <w:pgMar w:top="1340" w:right="1680" w:bottom="280" w:left="98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029E" w:rsidRDefault="00E4029E">
      <w:r>
        <w:separator/>
      </w:r>
    </w:p>
  </w:endnote>
  <w:endnote w:type="continuationSeparator" w:id="0">
    <w:p w:rsidR="00E4029E" w:rsidRDefault="00E40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3BB" w:rsidRDefault="00B143BB">
    <w:pPr>
      <w:pStyle w:val="Footer"/>
      <w:pBdr>
        <w:top w:val="thinThickSmallGap" w:sz="24" w:space="1" w:color="622423" w:themeColor="accent2" w:themeShade="7F"/>
      </w:pBdr>
      <w:rPr>
        <w:rFonts w:asciiTheme="majorHAnsi" w:eastAsiaTheme="majorEastAsia" w:hAnsiTheme="majorHAnsi" w:cstheme="majorBidi"/>
      </w:rPr>
    </w:pPr>
    <w:r w:rsidRPr="0065135C">
      <w:rPr>
        <w:rFonts w:asciiTheme="majorHAnsi" w:eastAsiaTheme="majorEastAsia" w:hAnsiTheme="majorHAnsi" w:cstheme="majorBidi"/>
        <w:i/>
      </w:rPr>
      <w:t xml:space="preserve">Buku Panduan Penulisan Tugas Akhir Prodi Teknik </w:t>
    </w:r>
    <w:r>
      <w:rPr>
        <w:rFonts w:asciiTheme="majorHAnsi" w:eastAsiaTheme="majorEastAsia" w:hAnsiTheme="majorHAnsi" w:cstheme="majorBidi"/>
        <w:i/>
      </w:rPr>
      <w:t>Informatika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1A5118" w:rsidRPr="001A5118">
      <w:rPr>
        <w:rFonts w:asciiTheme="majorHAnsi" w:eastAsiaTheme="majorEastAsia" w:hAnsiTheme="majorHAnsi" w:cstheme="majorBidi"/>
        <w:noProof/>
      </w:rPr>
      <w:t>25</w:t>
    </w:r>
    <w:r>
      <w:rPr>
        <w:rFonts w:asciiTheme="majorHAnsi" w:eastAsiaTheme="majorEastAsia" w:hAnsiTheme="majorHAnsi" w:cstheme="majorBidi"/>
        <w:noProof/>
      </w:rPr>
      <w:fldChar w:fldCharType="end"/>
    </w:r>
  </w:p>
  <w:p w:rsidR="00B143BB" w:rsidRDefault="00B143B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3BB" w:rsidRDefault="00B143BB">
    <w:pPr>
      <w:spacing w:line="0" w:lineRule="atLeast"/>
      <w:rPr>
        <w:sz w:val="0"/>
        <w:szCs w:val="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3BB" w:rsidRDefault="00B143BB">
    <w:pPr>
      <w:spacing w:line="0" w:lineRule="atLeast"/>
      <w:rPr>
        <w:sz w:val="0"/>
        <w:szCs w:val="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3BB" w:rsidRDefault="00B143BB">
    <w:pPr>
      <w:spacing w:line="0" w:lineRule="atLeast"/>
      <w:rPr>
        <w:sz w:val="0"/>
        <w:szCs w:val="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3BB" w:rsidRDefault="00B143BB">
    <w:pPr>
      <w:spacing w:line="0" w:lineRule="atLeast"/>
      <w:rPr>
        <w:sz w:val="0"/>
        <w:szCs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029E" w:rsidRDefault="00E4029E">
      <w:r>
        <w:separator/>
      </w:r>
    </w:p>
  </w:footnote>
  <w:footnote w:type="continuationSeparator" w:id="0">
    <w:p w:rsidR="00E4029E" w:rsidRDefault="00E402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3BB" w:rsidRDefault="00B143BB">
    <w:pPr>
      <w:spacing w:line="200" w:lineRule="exact"/>
    </w:pPr>
    <w:r>
      <w:pict>
        <v:shapetype id="_x0000_t202" coordsize="21600,21600" o:spt="202" path="m,l,21600r21600,l21600,xe">
          <v:stroke joinstyle="miter"/>
          <v:path gradientshapeok="t" o:connecttype="rect"/>
        </v:shapetype>
        <v:shape id="_x0000_s2050" type="#_x0000_t202" style="position:absolute;margin-left:89pt;margin-top:72.8pt;width:11.25pt;height:12.8pt;z-index:-1419;mso-position-horizontal-relative:page;mso-position-vertical-relative:page" filled="f" stroked="f">
          <v:textbox inset="0,0,0,0">
            <w:txbxContent>
              <w:p w:rsidR="00B143BB" w:rsidRDefault="00B143BB">
                <w:pPr>
                  <w:spacing w:line="240" w:lineRule="exact"/>
                  <w:ind w:left="20" w:right="-32"/>
                  <w:rPr>
                    <w:rFonts w:ascii="Arial" w:eastAsia="Arial" w:hAnsi="Arial" w:cs="Arial"/>
                    <w:sz w:val="21"/>
                    <w:szCs w:val="21"/>
                  </w:rPr>
                </w:pPr>
                <w:r>
                  <w:rPr>
                    <w:rFonts w:ascii="Arial" w:eastAsia="Arial" w:hAnsi="Arial" w:cs="Arial"/>
                    <w:spacing w:val="2"/>
                    <w:w w:val="102"/>
                    <w:sz w:val="21"/>
                    <w:szCs w:val="21"/>
                  </w:rPr>
                  <w:t>1.</w:t>
                </w:r>
              </w:p>
            </w:txbxContent>
          </v:textbox>
          <w10:wrap anchorx="page" anchory="page"/>
        </v:shape>
      </w:pict>
    </w:r>
    <w:r>
      <w:pict>
        <v:shape id="_x0000_s2049" type="#_x0000_t202" style="position:absolute;margin-left:333.1pt;margin-top:72.8pt;width:11.25pt;height:12.8pt;z-index:-1418;mso-position-horizontal-relative:page;mso-position-vertical-relative:page" filled="f" stroked="f">
          <v:textbox inset="0,0,0,0">
            <w:txbxContent>
              <w:p w:rsidR="00B143BB" w:rsidRDefault="00B143BB">
                <w:pPr>
                  <w:spacing w:line="240" w:lineRule="exact"/>
                  <w:ind w:left="20" w:right="-32"/>
                  <w:rPr>
                    <w:rFonts w:ascii="Arial" w:eastAsia="Arial" w:hAnsi="Arial" w:cs="Arial"/>
                    <w:sz w:val="21"/>
                    <w:szCs w:val="21"/>
                  </w:rPr>
                </w:pPr>
                <w:r>
                  <w:rPr>
                    <w:rFonts w:ascii="Arial" w:eastAsia="Arial" w:hAnsi="Arial" w:cs="Arial"/>
                    <w:spacing w:val="2"/>
                    <w:w w:val="102"/>
                    <w:sz w:val="21"/>
                    <w:szCs w:val="21"/>
                  </w:rPr>
                  <w:t>1.</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3BB" w:rsidRDefault="00B143BB">
    <w:pPr>
      <w:spacing w:line="0" w:lineRule="atLeast"/>
      <w:rPr>
        <w:sz w:val="0"/>
        <w:szCs w:val="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3BB" w:rsidRDefault="00B143BB">
    <w:pPr>
      <w:spacing w:line="0" w:lineRule="atLeast"/>
      <w:rPr>
        <w:sz w:val="0"/>
        <w:szCs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0463C5"/>
    <w:multiLevelType w:val="hybridMultilevel"/>
    <w:tmpl w:val="8DA4308C"/>
    <w:lvl w:ilvl="0" w:tplc="39F0321A">
      <w:start w:val="1"/>
      <w:numFmt w:val="decimal"/>
      <w:lvlText w:val="%1."/>
      <w:lvlJc w:val="left"/>
      <w:pPr>
        <w:ind w:left="5800" w:hanging="5340"/>
      </w:pPr>
      <w:rPr>
        <w:rFonts w:hint="default"/>
        <w:w w:val="100"/>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
    <w:nsid w:val="66D70BF3"/>
    <w:multiLevelType w:val="multilevel"/>
    <w:tmpl w:val="52FAD01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
    <w:nsid w:val="6E173110"/>
    <w:multiLevelType w:val="hybridMultilevel"/>
    <w:tmpl w:val="8DA4308C"/>
    <w:lvl w:ilvl="0" w:tplc="39F0321A">
      <w:start w:val="1"/>
      <w:numFmt w:val="decimal"/>
      <w:lvlText w:val="%1."/>
      <w:lvlJc w:val="left"/>
      <w:pPr>
        <w:ind w:left="5800" w:hanging="5340"/>
      </w:pPr>
      <w:rPr>
        <w:rFonts w:hint="default"/>
        <w:w w:val="100"/>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
  <w:rsids>
    <w:rsidRoot w:val="00090544"/>
    <w:rsid w:val="00077502"/>
    <w:rsid w:val="00090544"/>
    <w:rsid w:val="000A5B13"/>
    <w:rsid w:val="000D1494"/>
    <w:rsid w:val="000D435A"/>
    <w:rsid w:val="000E1913"/>
    <w:rsid w:val="00106B86"/>
    <w:rsid w:val="001718A9"/>
    <w:rsid w:val="00180A58"/>
    <w:rsid w:val="001A5118"/>
    <w:rsid w:val="001A5C6C"/>
    <w:rsid w:val="001F46CD"/>
    <w:rsid w:val="0020717A"/>
    <w:rsid w:val="00223C63"/>
    <w:rsid w:val="002343B5"/>
    <w:rsid w:val="002534E1"/>
    <w:rsid w:val="00275AFB"/>
    <w:rsid w:val="002B5A8E"/>
    <w:rsid w:val="002C024D"/>
    <w:rsid w:val="002D48E3"/>
    <w:rsid w:val="00301744"/>
    <w:rsid w:val="003062EE"/>
    <w:rsid w:val="00306C19"/>
    <w:rsid w:val="0031327D"/>
    <w:rsid w:val="00327336"/>
    <w:rsid w:val="00391406"/>
    <w:rsid w:val="003B17C1"/>
    <w:rsid w:val="003B642E"/>
    <w:rsid w:val="003D4DD1"/>
    <w:rsid w:val="003F5BD0"/>
    <w:rsid w:val="00411DC9"/>
    <w:rsid w:val="00443D8D"/>
    <w:rsid w:val="00450216"/>
    <w:rsid w:val="00484D46"/>
    <w:rsid w:val="004919A4"/>
    <w:rsid w:val="004A3BBE"/>
    <w:rsid w:val="004E411E"/>
    <w:rsid w:val="00512831"/>
    <w:rsid w:val="00516C4B"/>
    <w:rsid w:val="0053462A"/>
    <w:rsid w:val="005950C7"/>
    <w:rsid w:val="005A0F36"/>
    <w:rsid w:val="005E3D70"/>
    <w:rsid w:val="006274F3"/>
    <w:rsid w:val="00647F42"/>
    <w:rsid w:val="0065135C"/>
    <w:rsid w:val="006759B3"/>
    <w:rsid w:val="006A25FD"/>
    <w:rsid w:val="006A6E61"/>
    <w:rsid w:val="006D0F47"/>
    <w:rsid w:val="007464A3"/>
    <w:rsid w:val="00781777"/>
    <w:rsid w:val="007B5D67"/>
    <w:rsid w:val="007D12A3"/>
    <w:rsid w:val="007D6AA8"/>
    <w:rsid w:val="007F03D6"/>
    <w:rsid w:val="00873B66"/>
    <w:rsid w:val="00884A38"/>
    <w:rsid w:val="00885818"/>
    <w:rsid w:val="008B3824"/>
    <w:rsid w:val="008C29BF"/>
    <w:rsid w:val="009078F9"/>
    <w:rsid w:val="00950917"/>
    <w:rsid w:val="00951D53"/>
    <w:rsid w:val="00955E96"/>
    <w:rsid w:val="009A1E11"/>
    <w:rsid w:val="009D0C81"/>
    <w:rsid w:val="00A05C22"/>
    <w:rsid w:val="00A5687F"/>
    <w:rsid w:val="00A575C8"/>
    <w:rsid w:val="00A65883"/>
    <w:rsid w:val="00AE4059"/>
    <w:rsid w:val="00B07470"/>
    <w:rsid w:val="00B143BB"/>
    <w:rsid w:val="00B70163"/>
    <w:rsid w:val="00B978C9"/>
    <w:rsid w:val="00C84F4F"/>
    <w:rsid w:val="00C86C93"/>
    <w:rsid w:val="00CB1741"/>
    <w:rsid w:val="00CF0C73"/>
    <w:rsid w:val="00CF0E94"/>
    <w:rsid w:val="00D079D5"/>
    <w:rsid w:val="00D32AEA"/>
    <w:rsid w:val="00D330AD"/>
    <w:rsid w:val="00D35359"/>
    <w:rsid w:val="00D409A3"/>
    <w:rsid w:val="00D411B1"/>
    <w:rsid w:val="00DD5F74"/>
    <w:rsid w:val="00DE5F13"/>
    <w:rsid w:val="00E3546C"/>
    <w:rsid w:val="00E4029E"/>
    <w:rsid w:val="00EE35C3"/>
    <w:rsid w:val="00F023AD"/>
    <w:rsid w:val="00F03CE2"/>
    <w:rsid w:val="00FA79B8"/>
    <w:rsid w:val="00FC655E"/>
    <w:rsid w:val="00FD369F"/>
    <w:rsid w:val="00FE46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8C29B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8C29BF"/>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8C29BF"/>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8C29BF"/>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8C29BF"/>
    <w:rPr>
      <w:rFonts w:ascii="Tahoma" w:hAnsi="Tahoma" w:cs="Tahoma"/>
      <w:sz w:val="16"/>
      <w:szCs w:val="16"/>
    </w:rPr>
  </w:style>
  <w:style w:type="character" w:customStyle="1" w:styleId="BalloonTextChar">
    <w:name w:val="Balloon Text Char"/>
    <w:basedOn w:val="DefaultParagraphFont"/>
    <w:link w:val="BalloonText"/>
    <w:uiPriority w:val="99"/>
    <w:semiHidden/>
    <w:rsid w:val="008C29BF"/>
    <w:rPr>
      <w:rFonts w:ascii="Tahoma" w:hAnsi="Tahoma" w:cs="Tahoma"/>
      <w:sz w:val="16"/>
      <w:szCs w:val="16"/>
    </w:rPr>
  </w:style>
  <w:style w:type="paragraph" w:styleId="Header">
    <w:name w:val="header"/>
    <w:basedOn w:val="Normal"/>
    <w:link w:val="HeaderChar"/>
    <w:uiPriority w:val="99"/>
    <w:unhideWhenUsed/>
    <w:rsid w:val="0065135C"/>
    <w:pPr>
      <w:tabs>
        <w:tab w:val="center" w:pos="4680"/>
        <w:tab w:val="right" w:pos="9360"/>
      </w:tabs>
    </w:pPr>
  </w:style>
  <w:style w:type="character" w:customStyle="1" w:styleId="HeaderChar">
    <w:name w:val="Header Char"/>
    <w:basedOn w:val="DefaultParagraphFont"/>
    <w:link w:val="Header"/>
    <w:uiPriority w:val="99"/>
    <w:rsid w:val="0065135C"/>
  </w:style>
  <w:style w:type="paragraph" w:styleId="Footer">
    <w:name w:val="footer"/>
    <w:basedOn w:val="Normal"/>
    <w:link w:val="FooterChar"/>
    <w:uiPriority w:val="99"/>
    <w:unhideWhenUsed/>
    <w:rsid w:val="0065135C"/>
    <w:pPr>
      <w:tabs>
        <w:tab w:val="center" w:pos="4680"/>
        <w:tab w:val="right" w:pos="9360"/>
      </w:tabs>
    </w:pPr>
  </w:style>
  <w:style w:type="character" w:customStyle="1" w:styleId="FooterChar">
    <w:name w:val="Footer Char"/>
    <w:basedOn w:val="DefaultParagraphFont"/>
    <w:link w:val="Footer"/>
    <w:uiPriority w:val="99"/>
    <w:rsid w:val="0065135C"/>
  </w:style>
  <w:style w:type="paragraph" w:styleId="ListParagraph">
    <w:name w:val="List Paragraph"/>
    <w:basedOn w:val="Normal"/>
    <w:uiPriority w:val="34"/>
    <w:qFormat/>
    <w:rsid w:val="00955E9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8C29B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8C29BF"/>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8C29BF"/>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8C29BF"/>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8C29BF"/>
    <w:rPr>
      <w:rFonts w:ascii="Tahoma" w:hAnsi="Tahoma" w:cs="Tahoma"/>
      <w:sz w:val="16"/>
      <w:szCs w:val="16"/>
    </w:rPr>
  </w:style>
  <w:style w:type="character" w:customStyle="1" w:styleId="BalloonTextChar">
    <w:name w:val="Balloon Text Char"/>
    <w:basedOn w:val="DefaultParagraphFont"/>
    <w:link w:val="BalloonText"/>
    <w:uiPriority w:val="99"/>
    <w:semiHidden/>
    <w:rsid w:val="008C29BF"/>
    <w:rPr>
      <w:rFonts w:ascii="Tahoma" w:hAnsi="Tahoma" w:cs="Tahoma"/>
      <w:sz w:val="16"/>
      <w:szCs w:val="16"/>
    </w:rPr>
  </w:style>
  <w:style w:type="paragraph" w:styleId="Header">
    <w:name w:val="header"/>
    <w:basedOn w:val="Normal"/>
    <w:link w:val="HeaderChar"/>
    <w:uiPriority w:val="99"/>
    <w:unhideWhenUsed/>
    <w:rsid w:val="0065135C"/>
    <w:pPr>
      <w:tabs>
        <w:tab w:val="center" w:pos="4680"/>
        <w:tab w:val="right" w:pos="9360"/>
      </w:tabs>
    </w:pPr>
  </w:style>
  <w:style w:type="character" w:customStyle="1" w:styleId="HeaderChar">
    <w:name w:val="Header Char"/>
    <w:basedOn w:val="DefaultParagraphFont"/>
    <w:link w:val="Header"/>
    <w:uiPriority w:val="99"/>
    <w:rsid w:val="0065135C"/>
  </w:style>
  <w:style w:type="paragraph" w:styleId="Footer">
    <w:name w:val="footer"/>
    <w:basedOn w:val="Normal"/>
    <w:link w:val="FooterChar"/>
    <w:uiPriority w:val="99"/>
    <w:unhideWhenUsed/>
    <w:rsid w:val="0065135C"/>
    <w:pPr>
      <w:tabs>
        <w:tab w:val="center" w:pos="4680"/>
        <w:tab w:val="right" w:pos="9360"/>
      </w:tabs>
    </w:pPr>
  </w:style>
  <w:style w:type="character" w:customStyle="1" w:styleId="FooterChar">
    <w:name w:val="Footer Char"/>
    <w:basedOn w:val="DefaultParagraphFont"/>
    <w:link w:val="Footer"/>
    <w:uiPriority w:val="99"/>
    <w:rsid w:val="0065135C"/>
  </w:style>
  <w:style w:type="paragraph" w:styleId="ListParagraph">
    <w:name w:val="List Paragraph"/>
    <w:basedOn w:val="Normal"/>
    <w:uiPriority w:val="34"/>
    <w:qFormat/>
    <w:rsid w:val="00955E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journal.ecs.soton.ac.uk/survey/survey.html"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olam.ed.asu.edu/epaa/"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JURUSAN TEKNIK ELEKTRO FAKULTAS TEKNIK UNIVERSITAS HASANUDDIN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38</Pages>
  <Words>6439</Words>
  <Characters>36708</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BUKU PEDOMAN PENULISAN TUGAS AKHIR</vt:lpstr>
    </vt:vector>
  </TitlesOfParts>
  <Company/>
  <LinksUpToDate>false</LinksUpToDate>
  <CharactersWithSpaces>43061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BUKU PEDOMAN PENULISAN TUGAS AKHIR</dc:title>
  <dc:subject>PROGRAM STUDI TEKNIK INFORMATIKA</dc:subject>
  <dc:creator>Andi Taufik</dc:creator>
  <cp:lastModifiedBy>Muhammad Ihsan Ramli</cp:lastModifiedBy>
  <cp:revision>132</cp:revision>
  <cp:lastPrinted>2017-04-06T15:06:00Z</cp:lastPrinted>
  <dcterms:created xsi:type="dcterms:W3CDTF">2017-04-06T14:03:00Z</dcterms:created>
  <dcterms:modified xsi:type="dcterms:W3CDTF">2017-04-28T05:23:00Z</dcterms:modified>
</cp:coreProperties>
</file>